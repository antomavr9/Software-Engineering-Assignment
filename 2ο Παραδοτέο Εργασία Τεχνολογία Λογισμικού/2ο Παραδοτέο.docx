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71BDF" w14:textId="2BAD1B52" w:rsidR="00634FE8" w:rsidRPr="00DF0458" w:rsidRDefault="00073F96" w:rsidP="00634FE8">
      <w:pPr>
        <w:rPr>
          <w:rFonts w:asciiTheme="minorHAnsi" w:hAnsiTheme="minorHAnsi" w:cstheme="minorHAnsi"/>
        </w:rPr>
      </w:pPr>
      <w:bookmarkStart w:id="0" w:name="_Hlk8051112"/>
      <w:bookmarkEnd w:id="0"/>
      <w:r w:rsidRPr="00DF0458">
        <w:rPr>
          <w:rFonts w:asciiTheme="minorHAnsi" w:hAnsiTheme="minorHAnsi" w:cstheme="minorHAnsi"/>
          <w:lang w:val="en-US"/>
        </w:rPr>
        <w:softHyphen/>
      </w:r>
    </w:p>
    <w:p w14:paraId="1BFFD64E" w14:textId="512976AF" w:rsidR="00D42CDB" w:rsidRPr="00DF0458" w:rsidRDefault="00473925" w:rsidP="00473925">
      <w:pPr>
        <w:jc w:val="center"/>
        <w:rPr>
          <w:rFonts w:asciiTheme="minorHAnsi" w:hAnsiTheme="minorHAnsi" w:cstheme="minorHAnsi"/>
          <w:b/>
          <w:sz w:val="20"/>
          <w:szCs w:val="20"/>
          <w:lang w:val="en-US"/>
        </w:rPr>
      </w:pPr>
      <w:r w:rsidRPr="00DF0458">
        <w:rPr>
          <w:rFonts w:asciiTheme="minorHAnsi" w:hAnsiTheme="minorHAnsi" w:cstheme="minorHAnsi"/>
          <w:b/>
          <w:noProof/>
          <w:sz w:val="20"/>
          <w:szCs w:val="20"/>
          <w:lang w:val="en-US"/>
        </w:rPr>
        <w:drawing>
          <wp:inline distT="0" distB="0" distL="0" distR="0" wp14:anchorId="7E958FB5" wp14:editId="746DC8AD">
            <wp:extent cx="5276850" cy="192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r w:rsidR="00C02E72" w:rsidRPr="00DF0458">
        <w:rPr>
          <w:rFonts w:asciiTheme="minorHAnsi" w:hAnsiTheme="minorHAnsi" w:cstheme="minorHAnsi"/>
          <w:b/>
          <w:sz w:val="20"/>
          <w:szCs w:val="20"/>
          <w:lang w:val="en-US"/>
        </w:rPr>
        <w:t>Designing Online Personal Environment</w:t>
      </w:r>
    </w:p>
    <w:p w14:paraId="3EBAEA72" w14:textId="77777777" w:rsidR="00473925" w:rsidRPr="00DF0458" w:rsidRDefault="00473925" w:rsidP="00473925">
      <w:pPr>
        <w:jc w:val="center"/>
        <w:rPr>
          <w:rFonts w:asciiTheme="minorHAnsi" w:hAnsiTheme="minorHAnsi" w:cstheme="minorHAnsi"/>
          <w:b/>
          <w:sz w:val="20"/>
          <w:szCs w:val="20"/>
          <w:lang w:val="en-US"/>
        </w:rPr>
      </w:pPr>
    </w:p>
    <w:p w14:paraId="40CD3AEA" w14:textId="77777777" w:rsidR="00634FE8" w:rsidRPr="00DF0458" w:rsidRDefault="00C02E72" w:rsidP="00634FE8">
      <w:pPr>
        <w:jc w:val="center"/>
        <w:rPr>
          <w:rFonts w:asciiTheme="minorHAnsi" w:hAnsiTheme="minorHAnsi" w:cstheme="minorHAnsi"/>
          <w:b/>
          <w:sz w:val="28"/>
          <w:szCs w:val="28"/>
          <w:lang w:val="en-US"/>
        </w:rPr>
      </w:pPr>
      <w:r w:rsidRPr="00DF0458">
        <w:rPr>
          <w:rFonts w:asciiTheme="minorHAnsi" w:hAnsiTheme="minorHAnsi" w:cstheme="minorHAnsi"/>
          <w:b/>
          <w:sz w:val="28"/>
          <w:szCs w:val="28"/>
          <w:lang w:val="en-US"/>
        </w:rPr>
        <w:t>Use D.O.P.E. to become a finer designer</w:t>
      </w:r>
    </w:p>
    <w:p w14:paraId="1C59EEEA" w14:textId="77777777" w:rsidR="00634FE8" w:rsidRPr="00DF0458" w:rsidRDefault="00634FE8" w:rsidP="00634FE8">
      <w:pPr>
        <w:jc w:val="right"/>
        <w:rPr>
          <w:rFonts w:asciiTheme="minorHAnsi" w:hAnsiTheme="minorHAnsi" w:cstheme="minorHAnsi"/>
          <w:b/>
          <w:sz w:val="40"/>
          <w:szCs w:val="40"/>
          <w:lang w:val="en-US"/>
        </w:rPr>
      </w:pPr>
    </w:p>
    <w:p w14:paraId="7DBBDCFA" w14:textId="77777777" w:rsidR="00E853FA" w:rsidRPr="00DF0458" w:rsidRDefault="00E853FA" w:rsidP="00E853FA">
      <w:pPr>
        <w:pStyle w:val="Title"/>
        <w:rPr>
          <w:rFonts w:asciiTheme="minorHAnsi" w:hAnsiTheme="minorHAnsi" w:cstheme="minorHAnsi"/>
          <w:sz w:val="48"/>
          <w:szCs w:val="48"/>
          <w:lang w:val="el-GR"/>
        </w:rPr>
      </w:pPr>
      <w:r w:rsidRPr="00DF0458">
        <w:rPr>
          <w:rFonts w:asciiTheme="minorHAnsi" w:hAnsiTheme="minorHAnsi" w:cstheme="minorHAnsi"/>
          <w:lang w:val="el-GR"/>
        </w:rPr>
        <w:t>Απαιτήσεις Λογισμικού</w:t>
      </w:r>
      <w:r w:rsidRPr="00DF0458">
        <w:rPr>
          <w:rFonts w:asciiTheme="minorHAnsi" w:hAnsiTheme="minorHAnsi" w:cstheme="minorHAnsi"/>
          <w:lang w:val="el-GR"/>
        </w:rPr>
        <w:br/>
      </w:r>
      <w:r w:rsidRPr="00DF0458">
        <w:rPr>
          <w:rFonts w:asciiTheme="minorHAnsi" w:hAnsiTheme="minorHAnsi" w:cstheme="minorHAnsi"/>
          <w:sz w:val="48"/>
          <w:szCs w:val="48"/>
          <w:lang w:val="el-GR"/>
        </w:rPr>
        <w:t>(Προδιαγραφές Λογισμικού)</w:t>
      </w:r>
    </w:p>
    <w:p w14:paraId="4BE65897" w14:textId="0868C9F6" w:rsidR="00634FE8" w:rsidRPr="00DF0458" w:rsidRDefault="00634FE8" w:rsidP="00634FE8">
      <w:pPr>
        <w:pStyle w:val="Title"/>
        <w:rPr>
          <w:rFonts w:asciiTheme="minorHAnsi" w:hAnsiTheme="minorHAnsi" w:cstheme="minorHAnsi"/>
          <w:lang w:val="el-GR"/>
        </w:rPr>
      </w:pPr>
      <w:r w:rsidRPr="00DF0458">
        <w:rPr>
          <w:rFonts w:asciiTheme="minorHAnsi" w:hAnsiTheme="minorHAnsi" w:cstheme="minorHAnsi"/>
        </w:rPr>
        <w:t>Del</w:t>
      </w:r>
      <w:r w:rsidRPr="00DF0458">
        <w:rPr>
          <w:rFonts w:asciiTheme="minorHAnsi" w:hAnsiTheme="minorHAnsi" w:cstheme="minorHAnsi"/>
          <w:lang w:val="el-GR"/>
        </w:rPr>
        <w:t>.1.</w:t>
      </w:r>
      <w:r w:rsidR="00E853FA" w:rsidRPr="00DF0458">
        <w:rPr>
          <w:rFonts w:asciiTheme="minorHAnsi" w:hAnsiTheme="minorHAnsi" w:cstheme="minorHAnsi"/>
          <w:lang w:val="el-GR"/>
        </w:rPr>
        <w:t>2</w:t>
      </w:r>
    </w:p>
    <w:p w14:paraId="5EE16E1F" w14:textId="7EEE6E3B" w:rsidR="00634FE8" w:rsidRPr="00DF0458" w:rsidRDefault="00634FE8" w:rsidP="00634FE8">
      <w:pPr>
        <w:jc w:val="right"/>
        <w:rPr>
          <w:rFonts w:asciiTheme="minorHAnsi" w:hAnsiTheme="minorHAnsi" w:cstheme="minorHAnsi"/>
          <w:b/>
          <w:sz w:val="28"/>
          <w:szCs w:val="28"/>
          <w:lang w:val="el-GR"/>
        </w:rPr>
      </w:pPr>
      <w:r w:rsidRPr="00DF0458">
        <w:rPr>
          <w:rFonts w:asciiTheme="minorHAnsi" w:hAnsiTheme="minorHAnsi" w:cstheme="minorHAnsi"/>
          <w:b/>
          <w:sz w:val="28"/>
          <w:szCs w:val="28"/>
        </w:rPr>
        <w:t>Version</w:t>
      </w:r>
      <w:r w:rsidRPr="00DF0458">
        <w:rPr>
          <w:rFonts w:asciiTheme="minorHAnsi" w:hAnsiTheme="minorHAnsi" w:cstheme="minorHAnsi"/>
          <w:b/>
          <w:sz w:val="28"/>
          <w:szCs w:val="28"/>
          <w:lang w:val="el-GR"/>
        </w:rPr>
        <w:t xml:space="preserve"> </w:t>
      </w:r>
      <w:r w:rsidR="00183E70" w:rsidRPr="00DF0458">
        <w:rPr>
          <w:rFonts w:asciiTheme="minorHAnsi" w:hAnsiTheme="minorHAnsi" w:cstheme="minorHAnsi"/>
          <w:b/>
          <w:sz w:val="28"/>
          <w:szCs w:val="28"/>
          <w:lang w:val="el-GR"/>
        </w:rPr>
        <w:t>1.0</w:t>
      </w:r>
    </w:p>
    <w:p w14:paraId="0C8BC94E" w14:textId="77777777" w:rsidR="00E00E4A" w:rsidRPr="00DF0458" w:rsidRDefault="00E00E4A" w:rsidP="00183E70">
      <w:pPr>
        <w:rPr>
          <w:rFonts w:asciiTheme="minorHAnsi" w:hAnsiTheme="minorHAnsi" w:cstheme="minorHAnsi"/>
          <w:b/>
          <w:sz w:val="28"/>
          <w:szCs w:val="28"/>
          <w:lang w:val="el-GR"/>
        </w:rPr>
      </w:pPr>
    </w:p>
    <w:p w14:paraId="67AC2765" w14:textId="77777777" w:rsidR="00E853FA" w:rsidRPr="00DF0458" w:rsidRDefault="00E853FA" w:rsidP="00E853FA">
      <w:pPr>
        <w:rPr>
          <w:rFonts w:asciiTheme="minorHAnsi" w:hAnsiTheme="minorHAnsi" w:cstheme="minorHAnsi"/>
          <w:b/>
          <w:sz w:val="28"/>
          <w:szCs w:val="28"/>
          <w:lang w:val="el-GR"/>
        </w:rPr>
      </w:pPr>
    </w:p>
    <w:p w14:paraId="37901235" w14:textId="08D1852C" w:rsidR="00634FE8" w:rsidRPr="00DF0458" w:rsidRDefault="00805BC4" w:rsidP="00E853FA">
      <w:pPr>
        <w:jc w:val="right"/>
        <w:rPr>
          <w:rStyle w:val="Hyperlink"/>
          <w:rFonts w:asciiTheme="minorHAnsi" w:hAnsiTheme="minorHAnsi" w:cstheme="minorHAnsi"/>
          <w:b/>
          <w:sz w:val="28"/>
          <w:szCs w:val="28"/>
          <w:lang w:val="el-GR"/>
        </w:rPr>
      </w:pPr>
      <w:r w:rsidRPr="00DF0458">
        <w:rPr>
          <w:rFonts w:asciiTheme="minorHAnsi" w:hAnsiTheme="minorHAnsi" w:cstheme="minorHAnsi"/>
          <w:b/>
          <w:sz w:val="28"/>
          <w:szCs w:val="28"/>
          <w:lang w:val="el-GR"/>
        </w:rPr>
        <w:t xml:space="preserve">Χρήστος </w:t>
      </w:r>
      <w:r w:rsidR="00634FE8" w:rsidRPr="00DF0458">
        <w:rPr>
          <w:rFonts w:asciiTheme="minorHAnsi" w:hAnsiTheme="minorHAnsi" w:cstheme="minorHAnsi"/>
          <w:b/>
          <w:sz w:val="28"/>
          <w:szCs w:val="28"/>
          <w:lang w:val="el-GR"/>
        </w:rPr>
        <w:t xml:space="preserve">Παπακωνσταντίνου </w:t>
      </w:r>
      <w:hyperlink r:id="rId9" w:history="1">
        <w:r w:rsidR="00C02E72" w:rsidRPr="00DF0458">
          <w:rPr>
            <w:rStyle w:val="Hyperlink"/>
            <w:rFonts w:asciiTheme="minorHAnsi" w:hAnsiTheme="minorHAnsi" w:cstheme="minorHAnsi"/>
            <w:b/>
            <w:sz w:val="28"/>
            <w:szCs w:val="28"/>
            <w:lang w:val="en-US"/>
          </w:rPr>
          <w:t>papachri</w:t>
        </w:r>
        <w:r w:rsidR="00C02E72" w:rsidRPr="00DF0458">
          <w:rPr>
            <w:rStyle w:val="Hyperlink"/>
            <w:rFonts w:asciiTheme="minorHAnsi" w:hAnsiTheme="minorHAnsi" w:cstheme="minorHAnsi"/>
            <w:b/>
            <w:sz w:val="28"/>
            <w:szCs w:val="28"/>
            <w:lang w:val="el-GR"/>
          </w:rPr>
          <w:t>@</w:t>
        </w:r>
        <w:r w:rsidR="00C02E72" w:rsidRPr="00DF0458">
          <w:rPr>
            <w:rStyle w:val="Hyperlink"/>
            <w:rFonts w:asciiTheme="minorHAnsi" w:hAnsiTheme="minorHAnsi" w:cstheme="minorHAnsi"/>
            <w:b/>
            <w:sz w:val="28"/>
            <w:szCs w:val="28"/>
            <w:lang w:val="en-US"/>
          </w:rPr>
          <w:t>ece</w:t>
        </w:r>
        <w:r w:rsidR="00C02E72" w:rsidRPr="00DF0458">
          <w:rPr>
            <w:rStyle w:val="Hyperlink"/>
            <w:rFonts w:asciiTheme="minorHAnsi" w:hAnsiTheme="minorHAnsi" w:cstheme="minorHAnsi"/>
            <w:b/>
            <w:sz w:val="28"/>
            <w:szCs w:val="28"/>
            <w:lang w:val="el-GR"/>
          </w:rPr>
          <w:t>.</w:t>
        </w:r>
        <w:r w:rsidR="00C02E72" w:rsidRPr="00DF0458">
          <w:rPr>
            <w:rStyle w:val="Hyperlink"/>
            <w:rFonts w:asciiTheme="minorHAnsi" w:hAnsiTheme="minorHAnsi" w:cstheme="minorHAnsi"/>
            <w:b/>
            <w:sz w:val="28"/>
            <w:szCs w:val="28"/>
            <w:lang w:val="en-US"/>
          </w:rPr>
          <w:t>auth</w:t>
        </w:r>
        <w:r w:rsidR="00C02E72" w:rsidRPr="00DF0458">
          <w:rPr>
            <w:rStyle w:val="Hyperlink"/>
            <w:rFonts w:asciiTheme="minorHAnsi" w:hAnsiTheme="minorHAnsi" w:cstheme="minorHAnsi"/>
            <w:b/>
            <w:sz w:val="28"/>
            <w:szCs w:val="28"/>
            <w:lang w:val="el-GR"/>
          </w:rPr>
          <w:t>.</w:t>
        </w:r>
        <w:r w:rsidR="00C02E72" w:rsidRPr="00DF0458">
          <w:rPr>
            <w:rStyle w:val="Hyperlink"/>
            <w:rFonts w:asciiTheme="minorHAnsi" w:hAnsiTheme="minorHAnsi" w:cstheme="minorHAnsi"/>
            <w:b/>
            <w:sz w:val="28"/>
            <w:szCs w:val="28"/>
            <w:lang w:val="en-US"/>
          </w:rPr>
          <w:t>gr</w:t>
        </w:r>
      </w:hyperlink>
    </w:p>
    <w:p w14:paraId="68EEA945" w14:textId="26E0B66D" w:rsidR="00E853FA" w:rsidRPr="00DF0458" w:rsidRDefault="00E853FA" w:rsidP="00E853FA">
      <w:pPr>
        <w:jc w:val="right"/>
        <w:rPr>
          <w:rStyle w:val="Hyperlink"/>
          <w:rFonts w:asciiTheme="minorHAnsi" w:hAnsiTheme="minorHAnsi" w:cstheme="minorHAnsi"/>
          <w:b/>
          <w:sz w:val="28"/>
          <w:szCs w:val="28"/>
          <w:lang w:val="el-GR"/>
        </w:rPr>
      </w:pPr>
      <w:r w:rsidRPr="00DF0458">
        <w:rPr>
          <w:rFonts w:asciiTheme="minorHAnsi" w:hAnsiTheme="minorHAnsi" w:cstheme="minorHAnsi"/>
          <w:b/>
          <w:sz w:val="28"/>
          <w:szCs w:val="28"/>
          <w:lang w:val="el-GR"/>
        </w:rPr>
        <w:t xml:space="preserve">Αντώνης </w:t>
      </w:r>
      <w:proofErr w:type="spellStart"/>
      <w:r w:rsidRPr="00DF0458">
        <w:rPr>
          <w:rFonts w:asciiTheme="minorHAnsi" w:hAnsiTheme="minorHAnsi" w:cstheme="minorHAnsi"/>
          <w:b/>
          <w:sz w:val="28"/>
          <w:szCs w:val="28"/>
          <w:lang w:val="el-GR"/>
        </w:rPr>
        <w:t>Μαυρομανώλης</w:t>
      </w:r>
      <w:proofErr w:type="spellEnd"/>
      <w:r w:rsidRPr="00DF0458">
        <w:rPr>
          <w:rFonts w:asciiTheme="minorHAnsi" w:hAnsiTheme="minorHAnsi" w:cstheme="minorHAnsi"/>
          <w:b/>
          <w:sz w:val="28"/>
          <w:szCs w:val="28"/>
          <w:lang w:val="el-GR"/>
        </w:rPr>
        <w:t xml:space="preserve"> </w:t>
      </w:r>
      <w:r w:rsidR="004735C3">
        <w:rPr>
          <w:rStyle w:val="Hyperlink"/>
          <w:rFonts w:asciiTheme="minorHAnsi" w:hAnsiTheme="minorHAnsi" w:cstheme="minorHAnsi"/>
          <w:b/>
          <w:sz w:val="28"/>
          <w:szCs w:val="28"/>
          <w:lang w:val="en-US"/>
        </w:rPr>
        <w:fldChar w:fldCharType="begin"/>
      </w:r>
      <w:r w:rsidR="004735C3" w:rsidRPr="00960F1A">
        <w:rPr>
          <w:rStyle w:val="Hyperlink"/>
          <w:rFonts w:asciiTheme="minorHAnsi" w:hAnsiTheme="minorHAnsi" w:cstheme="minorHAnsi"/>
          <w:b/>
          <w:sz w:val="28"/>
          <w:szCs w:val="28"/>
          <w:lang w:val="el-GR"/>
        </w:rPr>
        <w:instrText xml:space="preserve"> </w:instrText>
      </w:r>
      <w:r w:rsidR="004735C3">
        <w:rPr>
          <w:rStyle w:val="Hyperlink"/>
          <w:rFonts w:asciiTheme="minorHAnsi" w:hAnsiTheme="minorHAnsi" w:cstheme="minorHAnsi"/>
          <w:b/>
          <w:sz w:val="28"/>
          <w:szCs w:val="28"/>
          <w:lang w:val="en-US"/>
        </w:rPr>
        <w:instrText>HYPERLINK</w:instrText>
      </w:r>
      <w:r w:rsidR="004735C3" w:rsidRPr="00960F1A">
        <w:rPr>
          <w:rStyle w:val="Hyperlink"/>
          <w:rFonts w:asciiTheme="minorHAnsi" w:hAnsiTheme="minorHAnsi" w:cstheme="minorHAnsi"/>
          <w:b/>
          <w:sz w:val="28"/>
          <w:szCs w:val="28"/>
          <w:lang w:val="el-GR"/>
        </w:rPr>
        <w:instrText xml:space="preserve"> "</w:instrText>
      </w:r>
      <w:r w:rsidR="004735C3">
        <w:rPr>
          <w:rStyle w:val="Hyperlink"/>
          <w:rFonts w:asciiTheme="minorHAnsi" w:hAnsiTheme="minorHAnsi" w:cstheme="minorHAnsi"/>
          <w:b/>
          <w:sz w:val="28"/>
          <w:szCs w:val="28"/>
          <w:lang w:val="en-US"/>
        </w:rPr>
        <w:instrText>mailto</w:instrText>
      </w:r>
      <w:r w:rsidR="004735C3" w:rsidRPr="00960F1A">
        <w:rPr>
          <w:rStyle w:val="Hyperlink"/>
          <w:rFonts w:asciiTheme="minorHAnsi" w:hAnsiTheme="minorHAnsi" w:cstheme="minorHAnsi"/>
          <w:b/>
          <w:sz w:val="28"/>
          <w:szCs w:val="28"/>
          <w:lang w:val="el-GR"/>
        </w:rPr>
        <w:instrText>:</w:instrText>
      </w:r>
      <w:r w:rsidR="004735C3">
        <w:rPr>
          <w:rStyle w:val="Hyperlink"/>
          <w:rFonts w:asciiTheme="minorHAnsi" w:hAnsiTheme="minorHAnsi" w:cstheme="minorHAnsi"/>
          <w:b/>
          <w:sz w:val="28"/>
          <w:szCs w:val="28"/>
          <w:lang w:val="en-US"/>
        </w:rPr>
        <w:instrText>antomavr</w:instrText>
      </w:r>
      <w:r w:rsidR="004735C3" w:rsidRPr="00960F1A">
        <w:rPr>
          <w:rStyle w:val="Hyperlink"/>
          <w:rFonts w:asciiTheme="minorHAnsi" w:hAnsiTheme="minorHAnsi" w:cstheme="minorHAnsi"/>
          <w:b/>
          <w:sz w:val="28"/>
          <w:szCs w:val="28"/>
          <w:lang w:val="el-GR"/>
        </w:rPr>
        <w:instrText>@</w:instrText>
      </w:r>
      <w:r w:rsidR="004735C3">
        <w:rPr>
          <w:rStyle w:val="Hyperlink"/>
          <w:rFonts w:asciiTheme="minorHAnsi" w:hAnsiTheme="minorHAnsi" w:cstheme="minorHAnsi"/>
          <w:b/>
          <w:sz w:val="28"/>
          <w:szCs w:val="28"/>
          <w:lang w:val="en-US"/>
        </w:rPr>
        <w:instrText>ece</w:instrText>
      </w:r>
      <w:r w:rsidR="004735C3" w:rsidRPr="00960F1A">
        <w:rPr>
          <w:rStyle w:val="Hyperlink"/>
          <w:rFonts w:asciiTheme="minorHAnsi" w:hAnsiTheme="minorHAnsi" w:cstheme="minorHAnsi"/>
          <w:b/>
          <w:sz w:val="28"/>
          <w:szCs w:val="28"/>
          <w:lang w:val="el-GR"/>
        </w:rPr>
        <w:instrText>.</w:instrText>
      </w:r>
      <w:r w:rsidR="004735C3">
        <w:rPr>
          <w:rStyle w:val="Hyperlink"/>
          <w:rFonts w:asciiTheme="minorHAnsi" w:hAnsiTheme="minorHAnsi" w:cstheme="minorHAnsi"/>
          <w:b/>
          <w:sz w:val="28"/>
          <w:szCs w:val="28"/>
          <w:lang w:val="en-US"/>
        </w:rPr>
        <w:instrText>auth</w:instrText>
      </w:r>
      <w:r w:rsidR="004735C3" w:rsidRPr="00960F1A">
        <w:rPr>
          <w:rStyle w:val="Hyperlink"/>
          <w:rFonts w:asciiTheme="minorHAnsi" w:hAnsiTheme="minorHAnsi" w:cstheme="minorHAnsi"/>
          <w:b/>
          <w:sz w:val="28"/>
          <w:szCs w:val="28"/>
          <w:lang w:val="el-GR"/>
        </w:rPr>
        <w:instrText>.</w:instrText>
      </w:r>
      <w:r w:rsidR="004735C3">
        <w:rPr>
          <w:rStyle w:val="Hyperlink"/>
          <w:rFonts w:asciiTheme="minorHAnsi" w:hAnsiTheme="minorHAnsi" w:cstheme="minorHAnsi"/>
          <w:b/>
          <w:sz w:val="28"/>
          <w:szCs w:val="28"/>
          <w:lang w:val="en-US"/>
        </w:rPr>
        <w:instrText>gr</w:instrText>
      </w:r>
      <w:r w:rsidR="004735C3" w:rsidRPr="00960F1A">
        <w:rPr>
          <w:rStyle w:val="Hyperlink"/>
          <w:rFonts w:asciiTheme="minorHAnsi" w:hAnsiTheme="minorHAnsi" w:cstheme="minorHAnsi"/>
          <w:b/>
          <w:sz w:val="28"/>
          <w:szCs w:val="28"/>
          <w:lang w:val="el-GR"/>
        </w:rPr>
        <w:instrText xml:space="preserve">" </w:instrText>
      </w:r>
      <w:r w:rsidR="004735C3">
        <w:rPr>
          <w:rStyle w:val="Hyperlink"/>
          <w:rFonts w:asciiTheme="minorHAnsi" w:hAnsiTheme="minorHAnsi" w:cstheme="minorHAnsi"/>
          <w:b/>
          <w:sz w:val="28"/>
          <w:szCs w:val="28"/>
          <w:lang w:val="en-US"/>
        </w:rPr>
        <w:fldChar w:fldCharType="separate"/>
      </w:r>
      <w:r w:rsidRPr="00DF0458">
        <w:rPr>
          <w:rStyle w:val="Hyperlink"/>
          <w:rFonts w:asciiTheme="minorHAnsi" w:hAnsiTheme="minorHAnsi" w:cstheme="minorHAnsi"/>
          <w:b/>
          <w:sz w:val="28"/>
          <w:szCs w:val="28"/>
          <w:lang w:val="en-US"/>
        </w:rPr>
        <w:t>antomavr</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ece</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auth</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gr</w:t>
      </w:r>
      <w:r w:rsidR="004735C3">
        <w:rPr>
          <w:rStyle w:val="Hyperlink"/>
          <w:rFonts w:asciiTheme="minorHAnsi" w:hAnsiTheme="minorHAnsi" w:cstheme="minorHAnsi"/>
          <w:b/>
          <w:sz w:val="28"/>
          <w:szCs w:val="28"/>
          <w:lang w:val="en-US"/>
        </w:rPr>
        <w:fldChar w:fldCharType="end"/>
      </w:r>
    </w:p>
    <w:p w14:paraId="4F4730BE" w14:textId="7925C27C" w:rsidR="00E853FA" w:rsidRPr="00DF0458" w:rsidRDefault="00E853FA" w:rsidP="00E853FA">
      <w:pPr>
        <w:jc w:val="right"/>
        <w:rPr>
          <w:rStyle w:val="Hyperlink"/>
          <w:rFonts w:asciiTheme="minorHAnsi" w:hAnsiTheme="minorHAnsi" w:cstheme="minorHAnsi"/>
          <w:b/>
          <w:sz w:val="28"/>
          <w:szCs w:val="28"/>
          <w:lang w:val="el-GR"/>
        </w:rPr>
      </w:pPr>
      <w:r w:rsidRPr="00DF0458">
        <w:rPr>
          <w:rFonts w:asciiTheme="minorHAnsi" w:hAnsiTheme="minorHAnsi" w:cstheme="minorHAnsi"/>
          <w:b/>
          <w:sz w:val="28"/>
          <w:szCs w:val="28"/>
          <w:lang w:val="el-GR"/>
        </w:rPr>
        <w:t xml:space="preserve">Γιώργος Μιχαηλίδης </w:t>
      </w:r>
      <w:proofErr w:type="spellStart"/>
      <w:r w:rsidRPr="00DF0458">
        <w:rPr>
          <w:rFonts w:asciiTheme="minorHAnsi" w:hAnsiTheme="minorHAnsi" w:cstheme="minorHAnsi"/>
          <w:b/>
          <w:color w:val="0070C0"/>
          <w:sz w:val="28"/>
          <w:szCs w:val="28"/>
          <w:u w:val="single"/>
          <w:lang w:val="en-US"/>
        </w:rPr>
        <w:t>geormich</w:t>
      </w:r>
      <w:proofErr w:type="spellEnd"/>
      <w:r w:rsidRPr="00DF0458">
        <w:rPr>
          <w:rFonts w:asciiTheme="minorHAnsi" w:hAnsiTheme="minorHAnsi" w:cstheme="minorHAnsi"/>
          <w:b/>
          <w:color w:val="0070C0"/>
          <w:sz w:val="28"/>
          <w:szCs w:val="28"/>
          <w:u w:val="single"/>
          <w:lang w:val="el-GR"/>
        </w:rPr>
        <w:t>@</w:t>
      </w:r>
      <w:r w:rsidRPr="00DF0458">
        <w:rPr>
          <w:rFonts w:asciiTheme="minorHAnsi" w:hAnsiTheme="minorHAnsi" w:cstheme="minorHAnsi"/>
          <w:b/>
          <w:color w:val="0070C0"/>
          <w:sz w:val="28"/>
          <w:szCs w:val="28"/>
          <w:u w:val="single"/>
          <w:lang w:val="en-US"/>
        </w:rPr>
        <w:t>auth</w:t>
      </w:r>
      <w:r w:rsidRPr="00DF0458">
        <w:rPr>
          <w:rFonts w:asciiTheme="minorHAnsi" w:hAnsiTheme="minorHAnsi" w:cstheme="minorHAnsi"/>
          <w:b/>
          <w:color w:val="0070C0"/>
          <w:sz w:val="28"/>
          <w:szCs w:val="28"/>
          <w:u w:val="single"/>
          <w:lang w:val="el-GR"/>
        </w:rPr>
        <w:t>.</w:t>
      </w:r>
      <w:r w:rsidRPr="00DF0458">
        <w:rPr>
          <w:rFonts w:asciiTheme="minorHAnsi" w:hAnsiTheme="minorHAnsi" w:cstheme="minorHAnsi"/>
          <w:b/>
          <w:color w:val="0070C0"/>
          <w:sz w:val="28"/>
          <w:szCs w:val="28"/>
          <w:u w:val="single"/>
          <w:lang w:val="en-US"/>
        </w:rPr>
        <w:t>gr</w:t>
      </w:r>
    </w:p>
    <w:p w14:paraId="517EE9A6" w14:textId="77777777" w:rsidR="00E853FA" w:rsidRPr="00DF0458" w:rsidRDefault="00E853FA" w:rsidP="00E853FA">
      <w:pPr>
        <w:jc w:val="right"/>
        <w:rPr>
          <w:rFonts w:asciiTheme="minorHAnsi" w:hAnsiTheme="minorHAnsi" w:cstheme="minorHAnsi"/>
          <w:b/>
          <w:sz w:val="28"/>
          <w:szCs w:val="28"/>
          <w:lang w:val="el-GR"/>
        </w:rPr>
      </w:pPr>
      <w:r w:rsidRPr="00DF0458">
        <w:rPr>
          <w:rFonts w:asciiTheme="minorHAnsi" w:hAnsiTheme="minorHAnsi" w:cstheme="minorHAnsi"/>
          <w:b/>
          <w:sz w:val="28"/>
          <w:szCs w:val="28"/>
          <w:lang w:val="el-GR"/>
        </w:rPr>
        <w:t xml:space="preserve">Θωμάς </w:t>
      </w:r>
      <w:proofErr w:type="spellStart"/>
      <w:r w:rsidRPr="00DF0458">
        <w:rPr>
          <w:rFonts w:asciiTheme="minorHAnsi" w:hAnsiTheme="minorHAnsi" w:cstheme="minorHAnsi"/>
          <w:b/>
          <w:sz w:val="28"/>
          <w:szCs w:val="28"/>
          <w:lang w:val="el-GR"/>
        </w:rPr>
        <w:t>Πλιάκης</w:t>
      </w:r>
      <w:proofErr w:type="spellEnd"/>
      <w:r w:rsidRPr="00DF0458">
        <w:rPr>
          <w:rFonts w:asciiTheme="minorHAnsi" w:hAnsiTheme="minorHAnsi" w:cstheme="minorHAnsi"/>
          <w:b/>
          <w:sz w:val="28"/>
          <w:szCs w:val="28"/>
          <w:lang w:val="el-GR"/>
        </w:rPr>
        <w:t xml:space="preserve"> </w:t>
      </w:r>
      <w:r w:rsidR="004735C3">
        <w:rPr>
          <w:rStyle w:val="Hyperlink"/>
          <w:rFonts w:asciiTheme="minorHAnsi" w:hAnsiTheme="minorHAnsi" w:cstheme="minorHAnsi"/>
          <w:b/>
          <w:sz w:val="28"/>
          <w:szCs w:val="28"/>
          <w:lang w:val="en-US"/>
        </w:rPr>
        <w:fldChar w:fldCharType="begin"/>
      </w:r>
      <w:r w:rsidR="004735C3" w:rsidRPr="00960F1A">
        <w:rPr>
          <w:rStyle w:val="Hyperlink"/>
          <w:rFonts w:asciiTheme="minorHAnsi" w:hAnsiTheme="minorHAnsi" w:cstheme="minorHAnsi"/>
          <w:b/>
          <w:sz w:val="28"/>
          <w:szCs w:val="28"/>
          <w:lang w:val="el-GR"/>
        </w:rPr>
        <w:instrText xml:space="preserve"> </w:instrText>
      </w:r>
      <w:r w:rsidR="004735C3">
        <w:rPr>
          <w:rStyle w:val="Hyperlink"/>
          <w:rFonts w:asciiTheme="minorHAnsi" w:hAnsiTheme="minorHAnsi" w:cstheme="minorHAnsi"/>
          <w:b/>
          <w:sz w:val="28"/>
          <w:szCs w:val="28"/>
          <w:lang w:val="en-US"/>
        </w:rPr>
        <w:instrText>HYPERLINK</w:instrText>
      </w:r>
      <w:r w:rsidR="004735C3" w:rsidRPr="00960F1A">
        <w:rPr>
          <w:rStyle w:val="Hyperlink"/>
          <w:rFonts w:asciiTheme="minorHAnsi" w:hAnsiTheme="minorHAnsi" w:cstheme="minorHAnsi"/>
          <w:b/>
          <w:sz w:val="28"/>
          <w:szCs w:val="28"/>
          <w:lang w:val="el-GR"/>
        </w:rPr>
        <w:instrText xml:space="preserve"> "</w:instrText>
      </w:r>
      <w:r w:rsidR="004735C3">
        <w:rPr>
          <w:rStyle w:val="Hyperlink"/>
          <w:rFonts w:asciiTheme="minorHAnsi" w:hAnsiTheme="minorHAnsi" w:cstheme="minorHAnsi"/>
          <w:b/>
          <w:sz w:val="28"/>
          <w:szCs w:val="28"/>
          <w:lang w:val="en-US"/>
        </w:rPr>
        <w:instrText>mailto</w:instrText>
      </w:r>
      <w:r w:rsidR="004735C3" w:rsidRPr="00960F1A">
        <w:rPr>
          <w:rStyle w:val="Hyperlink"/>
          <w:rFonts w:asciiTheme="minorHAnsi" w:hAnsiTheme="minorHAnsi" w:cstheme="minorHAnsi"/>
          <w:b/>
          <w:sz w:val="28"/>
          <w:szCs w:val="28"/>
          <w:lang w:val="el-GR"/>
        </w:rPr>
        <w:instrText>:</w:instrText>
      </w:r>
      <w:r w:rsidR="004735C3">
        <w:rPr>
          <w:rStyle w:val="Hyperlink"/>
          <w:rFonts w:asciiTheme="minorHAnsi" w:hAnsiTheme="minorHAnsi" w:cstheme="minorHAnsi"/>
          <w:b/>
          <w:sz w:val="28"/>
          <w:szCs w:val="28"/>
          <w:lang w:val="en-US"/>
        </w:rPr>
        <w:instrText>tpliakis</w:instrText>
      </w:r>
      <w:r w:rsidR="004735C3" w:rsidRPr="00960F1A">
        <w:rPr>
          <w:rStyle w:val="Hyperlink"/>
          <w:rFonts w:asciiTheme="minorHAnsi" w:hAnsiTheme="minorHAnsi" w:cstheme="minorHAnsi"/>
          <w:b/>
          <w:sz w:val="28"/>
          <w:szCs w:val="28"/>
          <w:lang w:val="el-GR"/>
        </w:rPr>
        <w:instrText>@</w:instrText>
      </w:r>
      <w:r w:rsidR="004735C3">
        <w:rPr>
          <w:rStyle w:val="Hyperlink"/>
          <w:rFonts w:asciiTheme="minorHAnsi" w:hAnsiTheme="minorHAnsi" w:cstheme="minorHAnsi"/>
          <w:b/>
          <w:sz w:val="28"/>
          <w:szCs w:val="28"/>
          <w:lang w:val="en-US"/>
        </w:rPr>
        <w:instrText>ece</w:instrText>
      </w:r>
      <w:r w:rsidR="004735C3" w:rsidRPr="00960F1A">
        <w:rPr>
          <w:rStyle w:val="Hyperlink"/>
          <w:rFonts w:asciiTheme="minorHAnsi" w:hAnsiTheme="minorHAnsi" w:cstheme="minorHAnsi"/>
          <w:b/>
          <w:sz w:val="28"/>
          <w:szCs w:val="28"/>
          <w:lang w:val="el-GR"/>
        </w:rPr>
        <w:instrText>.</w:instrText>
      </w:r>
      <w:r w:rsidR="004735C3">
        <w:rPr>
          <w:rStyle w:val="Hyperlink"/>
          <w:rFonts w:asciiTheme="minorHAnsi" w:hAnsiTheme="minorHAnsi" w:cstheme="minorHAnsi"/>
          <w:b/>
          <w:sz w:val="28"/>
          <w:szCs w:val="28"/>
          <w:lang w:val="en-US"/>
        </w:rPr>
        <w:instrText>auth</w:instrText>
      </w:r>
      <w:r w:rsidR="004735C3" w:rsidRPr="00960F1A">
        <w:rPr>
          <w:rStyle w:val="Hyperlink"/>
          <w:rFonts w:asciiTheme="minorHAnsi" w:hAnsiTheme="minorHAnsi" w:cstheme="minorHAnsi"/>
          <w:b/>
          <w:sz w:val="28"/>
          <w:szCs w:val="28"/>
          <w:lang w:val="el-GR"/>
        </w:rPr>
        <w:instrText>.</w:instrText>
      </w:r>
      <w:r w:rsidR="004735C3">
        <w:rPr>
          <w:rStyle w:val="Hyperlink"/>
          <w:rFonts w:asciiTheme="minorHAnsi" w:hAnsiTheme="minorHAnsi" w:cstheme="minorHAnsi"/>
          <w:b/>
          <w:sz w:val="28"/>
          <w:szCs w:val="28"/>
          <w:lang w:val="en-US"/>
        </w:rPr>
        <w:instrText>gr</w:instrText>
      </w:r>
      <w:r w:rsidR="004735C3" w:rsidRPr="00960F1A">
        <w:rPr>
          <w:rStyle w:val="Hyperlink"/>
          <w:rFonts w:asciiTheme="minorHAnsi" w:hAnsiTheme="minorHAnsi" w:cstheme="minorHAnsi"/>
          <w:b/>
          <w:sz w:val="28"/>
          <w:szCs w:val="28"/>
          <w:lang w:val="el-GR"/>
        </w:rPr>
        <w:instrText xml:space="preserve">" </w:instrText>
      </w:r>
      <w:r w:rsidR="004735C3">
        <w:rPr>
          <w:rStyle w:val="Hyperlink"/>
          <w:rFonts w:asciiTheme="minorHAnsi" w:hAnsiTheme="minorHAnsi" w:cstheme="minorHAnsi"/>
          <w:b/>
          <w:sz w:val="28"/>
          <w:szCs w:val="28"/>
          <w:lang w:val="en-US"/>
        </w:rPr>
        <w:fldChar w:fldCharType="separate"/>
      </w:r>
      <w:r w:rsidRPr="00DF0458">
        <w:rPr>
          <w:rStyle w:val="Hyperlink"/>
          <w:rFonts w:asciiTheme="minorHAnsi" w:hAnsiTheme="minorHAnsi" w:cstheme="minorHAnsi"/>
          <w:b/>
          <w:sz w:val="28"/>
          <w:szCs w:val="28"/>
          <w:lang w:val="en-US"/>
        </w:rPr>
        <w:t>tpliakis</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ece</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auth</w:t>
      </w:r>
      <w:r w:rsidRPr="00DF0458">
        <w:rPr>
          <w:rStyle w:val="Hyperlink"/>
          <w:rFonts w:asciiTheme="minorHAnsi" w:hAnsiTheme="minorHAnsi" w:cstheme="minorHAnsi"/>
          <w:b/>
          <w:sz w:val="28"/>
          <w:szCs w:val="28"/>
          <w:lang w:val="el-GR"/>
        </w:rPr>
        <w:t>.</w:t>
      </w:r>
      <w:r w:rsidRPr="00DF0458">
        <w:rPr>
          <w:rStyle w:val="Hyperlink"/>
          <w:rFonts w:asciiTheme="minorHAnsi" w:hAnsiTheme="minorHAnsi" w:cstheme="minorHAnsi"/>
          <w:b/>
          <w:sz w:val="28"/>
          <w:szCs w:val="28"/>
          <w:lang w:val="en-US"/>
        </w:rPr>
        <w:t>gr</w:t>
      </w:r>
      <w:r w:rsidR="004735C3">
        <w:rPr>
          <w:rStyle w:val="Hyperlink"/>
          <w:rFonts w:asciiTheme="minorHAnsi" w:hAnsiTheme="minorHAnsi" w:cstheme="minorHAnsi"/>
          <w:b/>
          <w:sz w:val="28"/>
          <w:szCs w:val="28"/>
          <w:lang w:val="en-US"/>
        </w:rPr>
        <w:fldChar w:fldCharType="end"/>
      </w:r>
    </w:p>
    <w:p w14:paraId="725954B3" w14:textId="0BA452E5" w:rsidR="00634FE8" w:rsidRPr="00DF0458" w:rsidRDefault="001F0EA9" w:rsidP="00E853FA">
      <w:pPr>
        <w:rPr>
          <w:rFonts w:asciiTheme="minorHAnsi" w:hAnsiTheme="minorHAnsi" w:cstheme="minorHAnsi"/>
          <w:b/>
          <w:sz w:val="28"/>
          <w:szCs w:val="28"/>
          <w:lang w:val="el-GR"/>
        </w:rPr>
      </w:pPr>
      <w:r w:rsidRPr="00DF0458">
        <w:rPr>
          <w:rFonts w:asciiTheme="minorHAnsi" w:hAnsiTheme="minorHAnsi" w:cstheme="minorHAnsi"/>
          <w:b/>
          <w:sz w:val="28"/>
          <w:szCs w:val="28"/>
          <w:lang w:val="el-GR"/>
        </w:rPr>
        <w:t xml:space="preserve">                                          </w:t>
      </w:r>
    </w:p>
    <w:p w14:paraId="3A0CE406" w14:textId="77777777" w:rsidR="00183E70" w:rsidRPr="00DF0458" w:rsidRDefault="00183E70" w:rsidP="00E853FA">
      <w:pPr>
        <w:rPr>
          <w:rFonts w:asciiTheme="minorHAnsi" w:hAnsiTheme="minorHAnsi" w:cstheme="minorHAnsi"/>
          <w:b/>
          <w:sz w:val="28"/>
          <w:szCs w:val="28"/>
          <w:lang w:val="el-GR"/>
        </w:rPr>
      </w:pPr>
    </w:p>
    <w:p w14:paraId="29EDD169" w14:textId="4EE44412" w:rsidR="00E853FA" w:rsidRPr="00DF0458" w:rsidRDefault="00CD0D62" w:rsidP="00183E70">
      <w:pPr>
        <w:jc w:val="right"/>
        <w:rPr>
          <w:rFonts w:asciiTheme="minorHAnsi" w:hAnsiTheme="minorHAnsi" w:cstheme="minorHAnsi"/>
          <w:b/>
          <w:sz w:val="28"/>
          <w:szCs w:val="28"/>
          <w:lang w:val="el-GR"/>
        </w:rPr>
      </w:pPr>
      <w:r w:rsidRPr="00DF0458">
        <w:rPr>
          <w:rFonts w:asciiTheme="minorHAnsi" w:hAnsiTheme="minorHAnsi" w:cstheme="minorHAnsi"/>
          <w:b/>
          <w:sz w:val="28"/>
          <w:szCs w:val="28"/>
          <w:lang w:val="el-GR"/>
        </w:rPr>
        <w:t>7</w:t>
      </w:r>
      <w:r w:rsidR="00634FE8" w:rsidRPr="00DF0458">
        <w:rPr>
          <w:rFonts w:asciiTheme="minorHAnsi" w:hAnsiTheme="minorHAnsi" w:cstheme="minorHAnsi"/>
          <w:b/>
          <w:sz w:val="28"/>
          <w:szCs w:val="28"/>
          <w:lang w:val="el-GR"/>
        </w:rPr>
        <w:t>/</w:t>
      </w:r>
      <w:r w:rsidR="00BD30D3" w:rsidRPr="00DF0458">
        <w:rPr>
          <w:rFonts w:asciiTheme="minorHAnsi" w:hAnsiTheme="minorHAnsi" w:cstheme="minorHAnsi"/>
          <w:b/>
          <w:sz w:val="28"/>
          <w:szCs w:val="28"/>
          <w:lang w:val="el-GR"/>
        </w:rPr>
        <w:t>0</w:t>
      </w:r>
      <w:r w:rsidR="00E853FA" w:rsidRPr="00DF0458">
        <w:rPr>
          <w:rFonts w:asciiTheme="minorHAnsi" w:hAnsiTheme="minorHAnsi" w:cstheme="minorHAnsi"/>
          <w:b/>
          <w:sz w:val="28"/>
          <w:szCs w:val="28"/>
          <w:lang w:val="el-GR"/>
        </w:rPr>
        <w:t>5</w:t>
      </w:r>
      <w:r w:rsidR="00634FE8" w:rsidRPr="00DF0458">
        <w:rPr>
          <w:rFonts w:asciiTheme="minorHAnsi" w:hAnsiTheme="minorHAnsi" w:cstheme="minorHAnsi"/>
          <w:b/>
          <w:sz w:val="28"/>
          <w:szCs w:val="28"/>
          <w:lang w:val="el-GR"/>
        </w:rPr>
        <w:t>/2019</w:t>
      </w:r>
      <w:r w:rsidR="00143B40" w:rsidRPr="00DF0458">
        <w:rPr>
          <w:rFonts w:asciiTheme="minorHAnsi" w:hAnsiTheme="minorHAnsi" w:cstheme="minorHAnsi"/>
          <w:b/>
          <w:sz w:val="28"/>
          <w:szCs w:val="28"/>
          <w:lang w:val="el-GR"/>
        </w:rPr>
        <w:softHyphen/>
      </w:r>
      <w:r w:rsidR="00143B40" w:rsidRPr="00DF0458">
        <w:rPr>
          <w:rFonts w:asciiTheme="minorHAnsi" w:hAnsiTheme="minorHAnsi" w:cstheme="minorHAnsi"/>
          <w:b/>
          <w:sz w:val="28"/>
          <w:szCs w:val="28"/>
          <w:lang w:val="el-GR"/>
        </w:rPr>
        <w:softHyphen/>
      </w:r>
      <w:r w:rsidR="00143B40" w:rsidRPr="00DF0458">
        <w:rPr>
          <w:rFonts w:asciiTheme="minorHAnsi" w:hAnsiTheme="minorHAnsi" w:cstheme="minorHAnsi"/>
          <w:b/>
          <w:sz w:val="28"/>
          <w:szCs w:val="28"/>
          <w:lang w:val="el-GR"/>
        </w:rPr>
        <w:softHyphen/>
      </w:r>
      <w:r w:rsidR="00143B40" w:rsidRPr="00DF0458">
        <w:rPr>
          <w:rFonts w:asciiTheme="minorHAnsi" w:hAnsiTheme="minorHAnsi" w:cstheme="minorHAnsi"/>
          <w:b/>
          <w:sz w:val="28"/>
          <w:szCs w:val="28"/>
          <w:lang w:val="el-GR"/>
        </w:rPr>
        <w:softHyphen/>
      </w:r>
      <w:r w:rsidR="00143B40" w:rsidRPr="00DF0458">
        <w:rPr>
          <w:rFonts w:asciiTheme="minorHAnsi" w:hAnsiTheme="minorHAnsi" w:cstheme="minorHAnsi"/>
          <w:b/>
          <w:sz w:val="28"/>
          <w:szCs w:val="28"/>
          <w:lang w:val="el-GR"/>
        </w:rPr>
        <w:softHyphen/>
      </w:r>
    </w:p>
    <w:p w14:paraId="257D1CDC" w14:textId="77777777" w:rsidR="00183E70" w:rsidRPr="00DF0458" w:rsidRDefault="00183E70" w:rsidP="00183E70">
      <w:pPr>
        <w:pStyle w:val="TOCEntry"/>
        <w:jc w:val="both"/>
        <w:rPr>
          <w:rFonts w:asciiTheme="minorHAnsi" w:hAnsiTheme="minorHAnsi" w:cstheme="minorHAnsi"/>
          <w:lang w:val="el-GR"/>
        </w:rPr>
      </w:pPr>
    </w:p>
    <w:p w14:paraId="6854AA17" w14:textId="56195921" w:rsidR="00183E70" w:rsidRPr="00DF0458" w:rsidRDefault="00183E70" w:rsidP="00183E70">
      <w:pPr>
        <w:pStyle w:val="TOCEntry"/>
        <w:jc w:val="both"/>
        <w:rPr>
          <w:rFonts w:asciiTheme="minorHAnsi" w:hAnsiTheme="minorHAnsi" w:cstheme="minorHAnsi"/>
          <w:lang w:val="el-GR"/>
        </w:rPr>
      </w:pPr>
      <w:r w:rsidRPr="00DF0458">
        <w:rPr>
          <w:rFonts w:asciiTheme="minorHAnsi" w:hAnsiTheme="minorHAnsi" w:cstheme="minorHAnsi"/>
          <w:lang w:val="el-GR"/>
        </w:rPr>
        <w:t>Ιστορικό Αλλαγών</w:t>
      </w:r>
    </w:p>
    <w:tbl>
      <w:tblPr>
        <w:tblW w:w="9386" w:type="dxa"/>
        <w:tblInd w:w="108" w:type="dxa"/>
        <w:tblLayout w:type="fixed"/>
        <w:tblLook w:val="0000" w:firstRow="0" w:lastRow="0" w:firstColumn="0" w:lastColumn="0" w:noHBand="0" w:noVBand="0"/>
      </w:tblPr>
      <w:tblGrid>
        <w:gridCol w:w="2052"/>
        <w:gridCol w:w="1492"/>
        <w:gridCol w:w="4632"/>
        <w:gridCol w:w="1210"/>
      </w:tblGrid>
      <w:tr w:rsidR="00183E70" w:rsidRPr="00DF0458" w14:paraId="07EDC457" w14:textId="77777777" w:rsidTr="0016370A">
        <w:tc>
          <w:tcPr>
            <w:tcW w:w="2052" w:type="dxa"/>
            <w:tcBorders>
              <w:top w:val="single" w:sz="8" w:space="0" w:color="000000"/>
              <w:left w:val="single" w:sz="8" w:space="0" w:color="000000"/>
              <w:bottom w:val="double" w:sz="1" w:space="0" w:color="000000"/>
            </w:tcBorders>
            <w:shd w:val="clear" w:color="auto" w:fill="auto"/>
          </w:tcPr>
          <w:p w14:paraId="130E2E6B" w14:textId="77777777" w:rsidR="00183E70" w:rsidRPr="00DF0458" w:rsidRDefault="00183E70" w:rsidP="0016370A">
            <w:pPr>
              <w:snapToGrid w:val="0"/>
              <w:spacing w:before="40" w:after="40"/>
              <w:rPr>
                <w:rFonts w:asciiTheme="minorHAnsi" w:hAnsiTheme="minorHAnsi" w:cstheme="minorHAnsi"/>
                <w:b/>
                <w:bCs/>
                <w:lang w:val="el-GR"/>
              </w:rPr>
            </w:pPr>
            <w:r w:rsidRPr="00DF0458">
              <w:rPr>
                <w:rFonts w:asciiTheme="minorHAnsi" w:hAnsiTheme="minorHAnsi" w:cstheme="minorHAnsi"/>
                <w:b/>
                <w:bCs/>
                <w:lang w:val="el-GR"/>
              </w:rPr>
              <w:t>Όνομα</w:t>
            </w:r>
          </w:p>
        </w:tc>
        <w:tc>
          <w:tcPr>
            <w:tcW w:w="1492" w:type="dxa"/>
            <w:tcBorders>
              <w:top w:val="single" w:sz="8" w:space="0" w:color="000000"/>
              <w:left w:val="single" w:sz="4" w:space="0" w:color="000000"/>
              <w:bottom w:val="double" w:sz="1" w:space="0" w:color="000000"/>
            </w:tcBorders>
            <w:shd w:val="clear" w:color="auto" w:fill="auto"/>
          </w:tcPr>
          <w:p w14:paraId="22176E3A" w14:textId="77777777" w:rsidR="00183E70" w:rsidRPr="00DF0458" w:rsidRDefault="00183E70" w:rsidP="0016370A">
            <w:pPr>
              <w:snapToGrid w:val="0"/>
              <w:spacing w:before="40" w:after="40"/>
              <w:rPr>
                <w:rFonts w:asciiTheme="minorHAnsi" w:hAnsiTheme="minorHAnsi" w:cstheme="minorHAnsi"/>
                <w:b/>
                <w:bCs/>
                <w:lang w:val="el-GR"/>
              </w:rPr>
            </w:pPr>
            <w:r w:rsidRPr="00DF0458">
              <w:rPr>
                <w:rFonts w:asciiTheme="minorHAnsi" w:hAnsiTheme="minorHAnsi" w:cstheme="minorHAnsi"/>
                <w:b/>
                <w:bCs/>
                <w:lang w:val="el-GR"/>
              </w:rPr>
              <w:t>Ημερομηνία</w:t>
            </w:r>
          </w:p>
        </w:tc>
        <w:tc>
          <w:tcPr>
            <w:tcW w:w="4632" w:type="dxa"/>
            <w:tcBorders>
              <w:top w:val="single" w:sz="8" w:space="0" w:color="000000"/>
              <w:left w:val="single" w:sz="4" w:space="0" w:color="000000"/>
              <w:bottom w:val="double" w:sz="1" w:space="0" w:color="000000"/>
            </w:tcBorders>
            <w:shd w:val="clear" w:color="auto" w:fill="auto"/>
          </w:tcPr>
          <w:p w14:paraId="77EC791D" w14:textId="77777777" w:rsidR="00183E70" w:rsidRPr="00DF0458" w:rsidRDefault="00183E70" w:rsidP="0016370A">
            <w:pPr>
              <w:snapToGrid w:val="0"/>
              <w:spacing w:before="40" w:after="40"/>
              <w:rPr>
                <w:rFonts w:asciiTheme="minorHAnsi" w:hAnsiTheme="minorHAnsi" w:cstheme="minorHAnsi"/>
                <w:b/>
                <w:bCs/>
                <w:lang w:val="el-GR"/>
              </w:rPr>
            </w:pPr>
            <w:r w:rsidRPr="00DF0458">
              <w:rPr>
                <w:rFonts w:asciiTheme="minorHAnsi" w:hAnsiTheme="minorHAnsi" w:cstheme="minorHAnsi"/>
                <w:b/>
                <w:bCs/>
                <w:lang w:val="el-GR"/>
              </w:rPr>
              <w:t>Αλλαγή</w:t>
            </w:r>
          </w:p>
        </w:tc>
        <w:tc>
          <w:tcPr>
            <w:tcW w:w="1210" w:type="dxa"/>
            <w:tcBorders>
              <w:top w:val="single" w:sz="8" w:space="0" w:color="000000"/>
              <w:left w:val="single" w:sz="4" w:space="0" w:color="000000"/>
              <w:bottom w:val="double" w:sz="1" w:space="0" w:color="000000"/>
              <w:right w:val="single" w:sz="8" w:space="0" w:color="000000"/>
            </w:tcBorders>
            <w:shd w:val="clear" w:color="auto" w:fill="auto"/>
          </w:tcPr>
          <w:p w14:paraId="45EF49C4" w14:textId="77777777" w:rsidR="00183E70" w:rsidRPr="00DF0458" w:rsidRDefault="00183E70" w:rsidP="0016370A">
            <w:pPr>
              <w:snapToGrid w:val="0"/>
              <w:spacing w:before="40" w:after="40"/>
              <w:rPr>
                <w:rFonts w:asciiTheme="minorHAnsi" w:hAnsiTheme="minorHAnsi" w:cstheme="minorHAnsi"/>
                <w:b/>
                <w:bCs/>
                <w:lang w:val="el-GR"/>
              </w:rPr>
            </w:pPr>
            <w:r w:rsidRPr="00DF0458">
              <w:rPr>
                <w:rFonts w:asciiTheme="minorHAnsi" w:hAnsiTheme="minorHAnsi" w:cstheme="minorHAnsi"/>
                <w:b/>
                <w:bCs/>
                <w:lang w:val="el-GR"/>
              </w:rPr>
              <w:t>Έκδοση</w:t>
            </w:r>
          </w:p>
        </w:tc>
      </w:tr>
      <w:tr w:rsidR="00183E70" w:rsidRPr="00DF0458" w14:paraId="040CED68" w14:textId="77777777" w:rsidTr="0016370A">
        <w:tc>
          <w:tcPr>
            <w:tcW w:w="2052" w:type="dxa"/>
            <w:tcBorders>
              <w:left w:val="single" w:sz="8" w:space="0" w:color="000000"/>
              <w:bottom w:val="single" w:sz="4" w:space="0" w:color="000000"/>
            </w:tcBorders>
            <w:shd w:val="clear" w:color="auto" w:fill="auto"/>
          </w:tcPr>
          <w:p w14:paraId="4791F2CE" w14:textId="7F4F4D06"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Α. Μαυρομανώλης</w:t>
            </w:r>
          </w:p>
        </w:tc>
        <w:tc>
          <w:tcPr>
            <w:tcW w:w="1492" w:type="dxa"/>
            <w:tcBorders>
              <w:left w:val="single" w:sz="4" w:space="0" w:color="000000"/>
              <w:bottom w:val="single" w:sz="4" w:space="0" w:color="000000"/>
            </w:tcBorders>
            <w:shd w:val="clear" w:color="auto" w:fill="auto"/>
          </w:tcPr>
          <w:p w14:paraId="451CA154" w14:textId="5F170BEE"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20/04/2019</w:t>
            </w:r>
          </w:p>
        </w:tc>
        <w:tc>
          <w:tcPr>
            <w:tcW w:w="4632" w:type="dxa"/>
            <w:tcBorders>
              <w:left w:val="single" w:sz="4" w:space="0" w:color="000000"/>
              <w:bottom w:val="single" w:sz="4" w:space="0" w:color="000000"/>
            </w:tcBorders>
            <w:shd w:val="clear" w:color="auto" w:fill="auto"/>
          </w:tcPr>
          <w:p w14:paraId="7665DAD8" w14:textId="42324C73" w:rsidR="00183E70" w:rsidRPr="00DF0458" w:rsidRDefault="00183E70" w:rsidP="0016370A">
            <w:pPr>
              <w:snapToGrid w:val="0"/>
              <w:spacing w:before="40" w:after="40"/>
              <w:jc w:val="left"/>
              <w:rPr>
                <w:rFonts w:asciiTheme="minorHAnsi" w:hAnsiTheme="minorHAnsi" w:cstheme="minorHAnsi"/>
                <w:lang w:val="el-GR"/>
              </w:rPr>
            </w:pPr>
            <w:r w:rsidRPr="00DF0458">
              <w:rPr>
                <w:rFonts w:asciiTheme="minorHAnsi" w:hAnsiTheme="minorHAnsi" w:cstheme="minorHAnsi"/>
                <w:lang w:val="el-GR"/>
              </w:rPr>
              <w:t>Δημιουργία εγγράφου. Προσαρμογή των προτύπων του K. E. Wiegers</w:t>
            </w:r>
            <w:r w:rsidRPr="00DF0458">
              <w:rPr>
                <w:rStyle w:val="a"/>
                <w:rFonts w:asciiTheme="minorHAnsi" w:hAnsiTheme="minorHAnsi" w:cstheme="minorHAnsi"/>
                <w:lang w:val="el-GR"/>
              </w:rPr>
              <w:footnoteReference w:customMarkFollows="1" w:id="1"/>
              <w:t></w:t>
            </w:r>
            <w:r w:rsidRPr="00DF0458">
              <w:rPr>
                <w:rFonts w:asciiTheme="minorHAnsi" w:hAnsiTheme="minorHAnsi" w:cstheme="minorHAnsi"/>
                <w:lang w:val="el-GR"/>
              </w:rPr>
              <w:t xml:space="preserve"> και του </w:t>
            </w:r>
            <w:r w:rsidRPr="00DF0458">
              <w:rPr>
                <w:rFonts w:asciiTheme="minorHAnsi" w:hAnsiTheme="minorHAnsi" w:cstheme="minorHAnsi"/>
                <w:lang w:val="en-US"/>
              </w:rPr>
              <w:t>M</w:t>
            </w:r>
            <w:r w:rsidRPr="00DF0458">
              <w:rPr>
                <w:rFonts w:asciiTheme="minorHAnsi" w:hAnsiTheme="minorHAnsi" w:cstheme="minorHAnsi"/>
                <w:lang w:val="el-GR"/>
              </w:rPr>
              <w:t xml:space="preserve">. </w:t>
            </w:r>
            <w:proofErr w:type="spellStart"/>
            <w:r w:rsidRPr="00DF0458">
              <w:rPr>
                <w:rFonts w:asciiTheme="minorHAnsi" w:hAnsiTheme="minorHAnsi" w:cstheme="minorHAnsi"/>
                <w:lang w:val="en-US"/>
              </w:rPr>
              <w:t>Smialek</w:t>
            </w:r>
            <w:proofErr w:type="spellEnd"/>
            <w:r w:rsidRPr="00DF0458">
              <w:rPr>
                <w:rFonts w:asciiTheme="minorHAnsi" w:hAnsiTheme="minorHAnsi" w:cstheme="minorHAnsi"/>
                <w:lang w:val="el-GR"/>
              </w:rPr>
              <w:t>’</w:t>
            </w:r>
            <w:r w:rsidRPr="00DF0458">
              <w:rPr>
                <w:rFonts w:asciiTheme="minorHAnsi" w:hAnsiTheme="minorHAnsi" w:cstheme="minorHAnsi"/>
                <w:lang w:val="en-US"/>
              </w:rPr>
              <w:t>s</w:t>
            </w:r>
            <w:r w:rsidRPr="00DF0458">
              <w:rPr>
                <w:rFonts w:asciiTheme="minorHAnsi" w:hAnsiTheme="minorHAnsi" w:cstheme="minorHAnsi"/>
                <w:lang w:val="el-GR"/>
              </w:rPr>
              <w:t xml:space="preserve">. </w:t>
            </w:r>
          </w:p>
        </w:tc>
        <w:tc>
          <w:tcPr>
            <w:tcW w:w="1210" w:type="dxa"/>
            <w:tcBorders>
              <w:left w:val="single" w:sz="4" w:space="0" w:color="000000"/>
              <w:bottom w:val="single" w:sz="4" w:space="0" w:color="000000"/>
              <w:right w:val="single" w:sz="8" w:space="0" w:color="000000"/>
            </w:tcBorders>
            <w:shd w:val="clear" w:color="auto" w:fill="auto"/>
          </w:tcPr>
          <w:p w14:paraId="3C898DAD" w14:textId="77777777" w:rsidR="00183E70" w:rsidRPr="00DF0458" w:rsidRDefault="00183E70" w:rsidP="0016370A">
            <w:pPr>
              <w:snapToGrid w:val="0"/>
              <w:spacing w:before="40" w:after="40"/>
              <w:ind w:firstLine="80"/>
              <w:rPr>
                <w:rFonts w:asciiTheme="minorHAnsi" w:hAnsiTheme="minorHAnsi" w:cstheme="minorHAnsi"/>
                <w:lang w:val="el-GR"/>
              </w:rPr>
            </w:pPr>
            <w:r w:rsidRPr="00DF0458">
              <w:rPr>
                <w:rFonts w:asciiTheme="minorHAnsi" w:hAnsiTheme="minorHAnsi" w:cstheme="minorHAnsi"/>
                <w:lang w:val="el-GR"/>
              </w:rPr>
              <w:t>0.1</w:t>
            </w:r>
          </w:p>
        </w:tc>
      </w:tr>
      <w:tr w:rsidR="00183E70" w:rsidRPr="00DF0458" w14:paraId="0F988FAA" w14:textId="77777777" w:rsidTr="0016370A">
        <w:tc>
          <w:tcPr>
            <w:tcW w:w="2052" w:type="dxa"/>
            <w:tcBorders>
              <w:top w:val="single" w:sz="4" w:space="0" w:color="000000"/>
              <w:left w:val="single" w:sz="8" w:space="0" w:color="000000"/>
              <w:bottom w:val="single" w:sz="4" w:space="0" w:color="000000"/>
            </w:tcBorders>
            <w:shd w:val="clear" w:color="auto" w:fill="auto"/>
          </w:tcPr>
          <w:p w14:paraId="7EFC7429" w14:textId="30718908"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Α. Μαυρομανώλης</w:t>
            </w:r>
          </w:p>
        </w:tc>
        <w:tc>
          <w:tcPr>
            <w:tcW w:w="1492" w:type="dxa"/>
            <w:tcBorders>
              <w:top w:val="single" w:sz="4" w:space="0" w:color="000000"/>
              <w:left w:val="single" w:sz="4" w:space="0" w:color="000000"/>
              <w:bottom w:val="single" w:sz="4" w:space="0" w:color="000000"/>
            </w:tcBorders>
            <w:shd w:val="clear" w:color="auto" w:fill="auto"/>
          </w:tcPr>
          <w:p w14:paraId="360150BE" w14:textId="7057C7BA"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1</w:t>
            </w:r>
            <w:r w:rsidRPr="00DF0458">
              <w:rPr>
                <w:rFonts w:asciiTheme="minorHAnsi" w:hAnsiTheme="minorHAnsi" w:cstheme="minorHAnsi"/>
                <w:lang w:val="en-US"/>
              </w:rPr>
              <w:t>/</w:t>
            </w:r>
            <w:r w:rsidRPr="00DF0458">
              <w:rPr>
                <w:rFonts w:asciiTheme="minorHAnsi" w:hAnsiTheme="minorHAnsi" w:cstheme="minorHAnsi"/>
                <w:lang w:val="el-GR"/>
              </w:rPr>
              <w:t>05</w:t>
            </w:r>
            <w:r w:rsidRPr="00DF0458">
              <w:rPr>
                <w:rFonts w:asciiTheme="minorHAnsi" w:hAnsiTheme="minorHAnsi" w:cstheme="minorHAnsi"/>
                <w:lang w:val="en-US"/>
              </w:rPr>
              <w:t>/201</w:t>
            </w:r>
            <w:r w:rsidRPr="00DF0458">
              <w:rPr>
                <w:rFonts w:asciiTheme="minorHAnsi" w:hAnsiTheme="minorHAnsi" w:cstheme="minorHAnsi"/>
                <w:lang w:val="el-GR"/>
              </w:rPr>
              <w:t>9</w:t>
            </w:r>
          </w:p>
        </w:tc>
        <w:tc>
          <w:tcPr>
            <w:tcW w:w="4632" w:type="dxa"/>
            <w:tcBorders>
              <w:top w:val="single" w:sz="4" w:space="0" w:color="000000"/>
              <w:left w:val="single" w:sz="4" w:space="0" w:color="000000"/>
              <w:bottom w:val="single" w:sz="4" w:space="0" w:color="000000"/>
            </w:tcBorders>
            <w:shd w:val="clear" w:color="auto" w:fill="auto"/>
          </w:tcPr>
          <w:p w14:paraId="6B8348A3" w14:textId="77777777"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Προσαρμογή του εγγράφου.</w:t>
            </w:r>
          </w:p>
        </w:tc>
        <w:tc>
          <w:tcPr>
            <w:tcW w:w="1210" w:type="dxa"/>
            <w:tcBorders>
              <w:top w:val="single" w:sz="4" w:space="0" w:color="000000"/>
              <w:left w:val="single" w:sz="4" w:space="0" w:color="000000"/>
              <w:bottom w:val="single" w:sz="4" w:space="0" w:color="000000"/>
              <w:right w:val="single" w:sz="8" w:space="0" w:color="000000"/>
            </w:tcBorders>
            <w:shd w:val="clear" w:color="auto" w:fill="auto"/>
          </w:tcPr>
          <w:p w14:paraId="26867739" w14:textId="7F98A38C" w:rsidR="00183E70" w:rsidRPr="00DF0458" w:rsidRDefault="00183E70" w:rsidP="0016370A">
            <w:pPr>
              <w:snapToGrid w:val="0"/>
              <w:spacing w:before="40" w:after="40"/>
              <w:ind w:firstLine="80"/>
              <w:rPr>
                <w:rFonts w:asciiTheme="minorHAnsi" w:hAnsiTheme="minorHAnsi" w:cstheme="minorHAnsi"/>
                <w:lang w:val="el-GR"/>
              </w:rPr>
            </w:pPr>
            <w:r w:rsidRPr="00DF0458">
              <w:rPr>
                <w:rFonts w:asciiTheme="minorHAnsi" w:hAnsiTheme="minorHAnsi" w:cstheme="minorHAnsi"/>
                <w:lang w:val="el-GR"/>
              </w:rPr>
              <w:t>0</w:t>
            </w:r>
            <w:r w:rsidRPr="00DF0458">
              <w:rPr>
                <w:rFonts w:asciiTheme="minorHAnsi" w:hAnsiTheme="minorHAnsi" w:cstheme="minorHAnsi"/>
                <w:lang w:val="en-US"/>
              </w:rPr>
              <w:t>.1.</w:t>
            </w:r>
            <w:r w:rsidRPr="00DF0458">
              <w:rPr>
                <w:rFonts w:asciiTheme="minorHAnsi" w:hAnsiTheme="minorHAnsi" w:cstheme="minorHAnsi"/>
                <w:lang w:val="el-GR"/>
              </w:rPr>
              <w:t>1</w:t>
            </w:r>
          </w:p>
        </w:tc>
      </w:tr>
      <w:tr w:rsidR="00183E70" w:rsidRPr="00DF0458" w14:paraId="59917B57" w14:textId="77777777" w:rsidTr="0016370A">
        <w:tc>
          <w:tcPr>
            <w:tcW w:w="2052" w:type="dxa"/>
            <w:tcBorders>
              <w:top w:val="single" w:sz="4" w:space="0" w:color="000000"/>
              <w:left w:val="single" w:sz="8" w:space="0" w:color="000000"/>
              <w:bottom w:val="single" w:sz="4" w:space="0" w:color="000000"/>
            </w:tcBorders>
            <w:shd w:val="clear" w:color="auto" w:fill="auto"/>
          </w:tcPr>
          <w:p w14:paraId="6ACC2AF2" w14:textId="04197518"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Α. Μαυρομανώλης</w:t>
            </w:r>
          </w:p>
        </w:tc>
        <w:tc>
          <w:tcPr>
            <w:tcW w:w="1492" w:type="dxa"/>
            <w:tcBorders>
              <w:top w:val="single" w:sz="4" w:space="0" w:color="000000"/>
              <w:left w:val="single" w:sz="4" w:space="0" w:color="000000"/>
              <w:bottom w:val="single" w:sz="4" w:space="0" w:color="000000"/>
            </w:tcBorders>
            <w:shd w:val="clear" w:color="auto" w:fill="auto"/>
          </w:tcPr>
          <w:p w14:paraId="35987CFA" w14:textId="10CF1593"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7/05/2019</w:t>
            </w:r>
          </w:p>
        </w:tc>
        <w:tc>
          <w:tcPr>
            <w:tcW w:w="4632" w:type="dxa"/>
            <w:tcBorders>
              <w:top w:val="single" w:sz="4" w:space="0" w:color="000000"/>
              <w:left w:val="single" w:sz="4" w:space="0" w:color="000000"/>
              <w:bottom w:val="single" w:sz="4" w:space="0" w:color="000000"/>
            </w:tcBorders>
            <w:shd w:val="clear" w:color="auto" w:fill="auto"/>
          </w:tcPr>
          <w:p w14:paraId="35FF4E6D" w14:textId="1EABB225" w:rsidR="00183E70" w:rsidRPr="00DF0458" w:rsidRDefault="00183E70" w:rsidP="0016370A">
            <w:pPr>
              <w:snapToGrid w:val="0"/>
              <w:spacing w:before="40" w:after="40"/>
              <w:rPr>
                <w:rFonts w:asciiTheme="minorHAnsi" w:hAnsiTheme="minorHAnsi" w:cstheme="minorHAnsi"/>
                <w:lang w:val="el-GR"/>
              </w:rPr>
            </w:pPr>
            <w:r w:rsidRPr="00DF0458">
              <w:rPr>
                <w:rFonts w:asciiTheme="minorHAnsi" w:hAnsiTheme="minorHAnsi" w:cstheme="minorHAnsi"/>
                <w:lang w:val="el-GR"/>
              </w:rPr>
              <w:t>Τελική έκδοση εγγράφου.</w:t>
            </w:r>
          </w:p>
        </w:tc>
        <w:tc>
          <w:tcPr>
            <w:tcW w:w="1210" w:type="dxa"/>
            <w:tcBorders>
              <w:top w:val="single" w:sz="4" w:space="0" w:color="000000"/>
              <w:left w:val="single" w:sz="4" w:space="0" w:color="000000"/>
              <w:bottom w:val="single" w:sz="4" w:space="0" w:color="000000"/>
              <w:right w:val="single" w:sz="8" w:space="0" w:color="000000"/>
            </w:tcBorders>
            <w:shd w:val="clear" w:color="auto" w:fill="auto"/>
          </w:tcPr>
          <w:p w14:paraId="1E7069A4" w14:textId="21DF9B41" w:rsidR="00183E70" w:rsidRPr="00DF0458" w:rsidRDefault="00183E70" w:rsidP="0016370A">
            <w:pPr>
              <w:snapToGrid w:val="0"/>
              <w:spacing w:before="40" w:after="40"/>
              <w:ind w:firstLine="80"/>
              <w:rPr>
                <w:rFonts w:asciiTheme="minorHAnsi" w:hAnsiTheme="minorHAnsi" w:cstheme="minorHAnsi"/>
                <w:lang w:val="el-GR"/>
              </w:rPr>
            </w:pPr>
            <w:r w:rsidRPr="00DF0458">
              <w:rPr>
                <w:rFonts w:asciiTheme="minorHAnsi" w:hAnsiTheme="minorHAnsi" w:cstheme="minorHAnsi"/>
                <w:lang w:val="el-GR"/>
              </w:rPr>
              <w:t>1.0</w:t>
            </w:r>
          </w:p>
        </w:tc>
      </w:tr>
    </w:tbl>
    <w:p w14:paraId="460FD469" w14:textId="77777777" w:rsidR="00183E70" w:rsidRPr="00DF0458" w:rsidRDefault="00183E70" w:rsidP="00805BC4">
      <w:pPr>
        <w:pStyle w:val="TOCEntry"/>
        <w:jc w:val="both"/>
        <w:rPr>
          <w:rFonts w:asciiTheme="minorHAnsi" w:hAnsiTheme="minorHAnsi" w:cstheme="minorHAnsi"/>
          <w:lang w:val="el-GR"/>
        </w:rPr>
      </w:pPr>
    </w:p>
    <w:p w14:paraId="2788BD09" w14:textId="77777777" w:rsidR="00805BC4" w:rsidRPr="00DF0458" w:rsidRDefault="00805BC4" w:rsidP="00805BC4">
      <w:pPr>
        <w:pStyle w:val="TOCEntry"/>
        <w:jc w:val="both"/>
        <w:rPr>
          <w:rFonts w:asciiTheme="minorHAnsi" w:hAnsiTheme="minorHAnsi" w:cstheme="minorHAnsi"/>
          <w:lang w:val="el-GR"/>
        </w:rPr>
      </w:pPr>
      <w:r w:rsidRPr="00DF0458">
        <w:rPr>
          <w:rFonts w:asciiTheme="minorHAnsi" w:hAnsiTheme="minorHAnsi" w:cstheme="minorHAnsi"/>
          <w:lang w:val="el-GR"/>
        </w:rPr>
        <w:t xml:space="preserve">Μέλη της Ομάδας Ανάπτυξης </w:t>
      </w:r>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11"/>
        <w:gridCol w:w="2126"/>
        <w:gridCol w:w="3119"/>
      </w:tblGrid>
      <w:tr w:rsidR="00805BC4" w:rsidRPr="00DF0458" w14:paraId="431D6000" w14:textId="77777777" w:rsidTr="003E0A46">
        <w:tc>
          <w:tcPr>
            <w:tcW w:w="4111" w:type="dxa"/>
            <w:tcBorders>
              <w:top w:val="single" w:sz="12" w:space="0" w:color="auto"/>
              <w:left w:val="single" w:sz="12" w:space="0" w:color="auto"/>
              <w:bottom w:val="double" w:sz="12" w:space="0" w:color="auto"/>
              <w:right w:val="single" w:sz="6" w:space="0" w:color="auto"/>
            </w:tcBorders>
          </w:tcPr>
          <w:p w14:paraId="43C8CD46" w14:textId="77777777" w:rsidR="00805BC4" w:rsidRPr="00DF0458" w:rsidRDefault="00805BC4" w:rsidP="003E0A46">
            <w:pPr>
              <w:spacing w:before="40" w:after="40"/>
              <w:rPr>
                <w:rFonts w:asciiTheme="minorHAnsi" w:hAnsiTheme="minorHAnsi" w:cstheme="minorHAnsi"/>
                <w:b/>
                <w:bCs/>
              </w:rPr>
            </w:pPr>
            <w:r w:rsidRPr="00DF0458">
              <w:rPr>
                <w:rFonts w:asciiTheme="minorHAnsi" w:hAnsiTheme="minorHAnsi" w:cstheme="minorHAnsi"/>
                <w:b/>
                <w:bCs/>
                <w:lang w:val="el-GR"/>
              </w:rPr>
              <w:t>Όνομα</w:t>
            </w:r>
          </w:p>
        </w:tc>
        <w:tc>
          <w:tcPr>
            <w:tcW w:w="2126" w:type="dxa"/>
            <w:tcBorders>
              <w:top w:val="single" w:sz="12" w:space="0" w:color="auto"/>
              <w:left w:val="single" w:sz="6" w:space="0" w:color="auto"/>
              <w:bottom w:val="double" w:sz="12" w:space="0" w:color="auto"/>
              <w:right w:val="single" w:sz="6" w:space="0" w:color="auto"/>
            </w:tcBorders>
          </w:tcPr>
          <w:p w14:paraId="0977C974" w14:textId="77777777" w:rsidR="00805BC4" w:rsidRPr="00DF0458" w:rsidRDefault="00805BC4" w:rsidP="003E0A46">
            <w:pPr>
              <w:spacing w:before="40" w:after="40"/>
              <w:rPr>
                <w:rFonts w:asciiTheme="minorHAnsi" w:hAnsiTheme="minorHAnsi" w:cstheme="minorHAnsi"/>
                <w:b/>
                <w:bCs/>
              </w:rPr>
            </w:pPr>
            <w:r w:rsidRPr="00DF0458">
              <w:rPr>
                <w:rFonts w:asciiTheme="minorHAnsi" w:hAnsiTheme="minorHAnsi" w:cstheme="minorHAnsi"/>
                <w:b/>
                <w:bCs/>
              </w:rPr>
              <w:t xml:space="preserve">OA </w:t>
            </w:r>
          </w:p>
        </w:tc>
        <w:tc>
          <w:tcPr>
            <w:tcW w:w="3119" w:type="dxa"/>
            <w:tcBorders>
              <w:top w:val="single" w:sz="12" w:space="0" w:color="auto"/>
              <w:left w:val="single" w:sz="6" w:space="0" w:color="auto"/>
              <w:bottom w:val="double" w:sz="12" w:space="0" w:color="auto"/>
              <w:right w:val="single" w:sz="12" w:space="0" w:color="auto"/>
            </w:tcBorders>
          </w:tcPr>
          <w:p w14:paraId="53782482" w14:textId="77777777" w:rsidR="00805BC4" w:rsidRPr="00DF0458" w:rsidRDefault="00805BC4" w:rsidP="003E0A46">
            <w:pPr>
              <w:spacing w:before="40" w:after="40"/>
              <w:rPr>
                <w:rFonts w:asciiTheme="minorHAnsi" w:hAnsiTheme="minorHAnsi" w:cstheme="minorHAnsi"/>
                <w:b/>
                <w:bCs/>
              </w:rPr>
            </w:pPr>
            <w:r w:rsidRPr="00DF0458">
              <w:rPr>
                <w:rFonts w:asciiTheme="minorHAnsi" w:hAnsiTheme="minorHAnsi" w:cstheme="minorHAnsi"/>
                <w:b/>
                <w:bCs/>
              </w:rPr>
              <w:t>Email</w:t>
            </w:r>
          </w:p>
        </w:tc>
      </w:tr>
      <w:tr w:rsidR="00805BC4" w:rsidRPr="00DF0458" w14:paraId="613720ED" w14:textId="77777777" w:rsidTr="003E0A46">
        <w:tc>
          <w:tcPr>
            <w:tcW w:w="4111" w:type="dxa"/>
            <w:tcBorders>
              <w:top w:val="single" w:sz="6" w:space="0" w:color="auto"/>
              <w:left w:val="single" w:sz="12" w:space="0" w:color="auto"/>
              <w:bottom w:val="single" w:sz="6" w:space="0" w:color="auto"/>
              <w:right w:val="single" w:sz="6" w:space="0" w:color="auto"/>
            </w:tcBorders>
          </w:tcPr>
          <w:p w14:paraId="58F8B27F" w14:textId="77777777" w:rsidR="00805BC4" w:rsidRPr="00DF0458" w:rsidRDefault="00805BC4" w:rsidP="003E0A46">
            <w:pPr>
              <w:tabs>
                <w:tab w:val="left" w:pos="1845"/>
              </w:tabs>
              <w:spacing w:before="40" w:after="40"/>
              <w:rPr>
                <w:rFonts w:asciiTheme="minorHAnsi" w:hAnsiTheme="minorHAnsi" w:cstheme="minorHAnsi"/>
                <w:sz w:val="24"/>
                <w:szCs w:val="24"/>
              </w:rPr>
            </w:pPr>
            <w:r w:rsidRPr="00DF0458">
              <w:rPr>
                <w:rFonts w:asciiTheme="minorHAnsi" w:hAnsiTheme="minorHAnsi" w:cstheme="minorHAnsi"/>
                <w:sz w:val="24"/>
                <w:szCs w:val="24"/>
                <w:lang w:val="el-GR"/>
              </w:rPr>
              <w:t>Αντώνης Μαυρομανώλης</w:t>
            </w:r>
            <w:r w:rsidRPr="00DF0458">
              <w:rPr>
                <w:rFonts w:asciiTheme="minorHAnsi" w:hAnsiTheme="minorHAnsi" w:cstheme="minorHAnsi"/>
                <w:sz w:val="24"/>
                <w:szCs w:val="24"/>
                <w:lang w:val="el-GR"/>
              </w:rPr>
              <w:tab/>
            </w:r>
          </w:p>
        </w:tc>
        <w:tc>
          <w:tcPr>
            <w:tcW w:w="2126" w:type="dxa"/>
            <w:tcBorders>
              <w:top w:val="single" w:sz="6" w:space="0" w:color="auto"/>
              <w:left w:val="single" w:sz="6" w:space="0" w:color="auto"/>
              <w:bottom w:val="single" w:sz="6" w:space="0" w:color="auto"/>
              <w:right w:val="single" w:sz="6" w:space="0" w:color="auto"/>
            </w:tcBorders>
          </w:tcPr>
          <w:p w14:paraId="57E48B73" w14:textId="77777777" w:rsidR="00805BC4" w:rsidRPr="00DF0458" w:rsidRDefault="00132123" w:rsidP="00132123">
            <w:pPr>
              <w:spacing w:before="40" w:after="40"/>
              <w:jc w:val="center"/>
              <w:rPr>
                <w:rFonts w:asciiTheme="minorHAnsi" w:hAnsiTheme="minorHAnsi" w:cstheme="minorHAnsi"/>
                <w:lang w:val="el-GR"/>
              </w:rPr>
            </w:pPr>
            <w:r w:rsidRPr="00DF0458">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75C6A865" w14:textId="77777777" w:rsidR="00805BC4" w:rsidRPr="00DF0458" w:rsidRDefault="002E6ECE" w:rsidP="003E0A46">
            <w:pPr>
              <w:spacing w:before="40" w:after="40"/>
              <w:rPr>
                <w:rFonts w:asciiTheme="minorHAnsi" w:hAnsiTheme="minorHAnsi" w:cstheme="minorHAnsi"/>
                <w:sz w:val="24"/>
                <w:szCs w:val="24"/>
              </w:rPr>
            </w:pPr>
            <w:hyperlink r:id="rId10" w:history="1">
              <w:r w:rsidR="00132123" w:rsidRPr="00DF0458">
                <w:rPr>
                  <w:rStyle w:val="Hyperlink"/>
                  <w:rFonts w:asciiTheme="minorHAnsi" w:hAnsiTheme="minorHAnsi" w:cstheme="minorHAnsi"/>
                  <w:sz w:val="24"/>
                  <w:szCs w:val="24"/>
                  <w:u w:val="none"/>
                  <w:lang w:val="en-US"/>
                </w:rPr>
                <w:t>antomavr</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ece</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auth</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gr</w:t>
              </w:r>
            </w:hyperlink>
          </w:p>
        </w:tc>
      </w:tr>
      <w:tr w:rsidR="00805BC4" w:rsidRPr="00DF0458" w14:paraId="0CC932FD" w14:textId="77777777" w:rsidTr="003E0A46">
        <w:tc>
          <w:tcPr>
            <w:tcW w:w="4111" w:type="dxa"/>
            <w:tcBorders>
              <w:top w:val="nil"/>
              <w:left w:val="single" w:sz="12" w:space="0" w:color="auto"/>
              <w:bottom w:val="single" w:sz="6" w:space="0" w:color="auto"/>
              <w:right w:val="single" w:sz="6" w:space="0" w:color="auto"/>
            </w:tcBorders>
          </w:tcPr>
          <w:p w14:paraId="1AF71637" w14:textId="78B2661D" w:rsidR="00805BC4" w:rsidRPr="00DF0458" w:rsidRDefault="00805BC4" w:rsidP="003E0A46">
            <w:pPr>
              <w:spacing w:before="40" w:after="40"/>
              <w:rPr>
                <w:rFonts w:asciiTheme="minorHAnsi" w:hAnsiTheme="minorHAnsi" w:cstheme="minorHAnsi"/>
                <w:lang w:val="el-GR"/>
              </w:rPr>
            </w:pPr>
            <w:r w:rsidRPr="00DF0458">
              <w:rPr>
                <w:rFonts w:asciiTheme="minorHAnsi" w:hAnsiTheme="minorHAnsi" w:cstheme="minorHAnsi"/>
                <w:lang w:val="el-GR"/>
              </w:rPr>
              <w:t>Θωμάς Πλ</w:t>
            </w:r>
            <w:r w:rsidR="00A71371" w:rsidRPr="00DF0458">
              <w:rPr>
                <w:rFonts w:asciiTheme="minorHAnsi" w:hAnsiTheme="minorHAnsi" w:cstheme="minorHAnsi"/>
                <w:lang w:val="el-GR"/>
              </w:rPr>
              <w:t>ιά</w:t>
            </w:r>
            <w:r w:rsidRPr="00DF0458">
              <w:rPr>
                <w:rFonts w:asciiTheme="minorHAnsi" w:hAnsiTheme="minorHAnsi" w:cstheme="minorHAnsi"/>
                <w:lang w:val="el-GR"/>
              </w:rPr>
              <w:t>κης</w:t>
            </w:r>
          </w:p>
        </w:tc>
        <w:tc>
          <w:tcPr>
            <w:tcW w:w="2126" w:type="dxa"/>
            <w:tcBorders>
              <w:top w:val="nil"/>
              <w:left w:val="single" w:sz="6" w:space="0" w:color="auto"/>
              <w:bottom w:val="single" w:sz="6" w:space="0" w:color="auto"/>
              <w:right w:val="single" w:sz="6" w:space="0" w:color="auto"/>
            </w:tcBorders>
          </w:tcPr>
          <w:p w14:paraId="141C07F6" w14:textId="77777777" w:rsidR="00805BC4" w:rsidRPr="00DF0458" w:rsidRDefault="00132123" w:rsidP="00132123">
            <w:pPr>
              <w:spacing w:before="40" w:after="40"/>
              <w:jc w:val="center"/>
              <w:rPr>
                <w:rFonts w:asciiTheme="minorHAnsi" w:hAnsiTheme="minorHAnsi" w:cstheme="minorHAnsi"/>
              </w:rPr>
            </w:pPr>
            <w:r w:rsidRPr="00DF0458">
              <w:rPr>
                <w:rFonts w:asciiTheme="minorHAnsi" w:hAnsiTheme="minorHAnsi" w:cstheme="minorHAnsi"/>
              </w:rPr>
              <w:t>40</w:t>
            </w:r>
          </w:p>
        </w:tc>
        <w:tc>
          <w:tcPr>
            <w:tcW w:w="3119" w:type="dxa"/>
            <w:tcBorders>
              <w:top w:val="nil"/>
              <w:left w:val="single" w:sz="6" w:space="0" w:color="auto"/>
              <w:bottom w:val="single" w:sz="6" w:space="0" w:color="auto"/>
              <w:right w:val="single" w:sz="12" w:space="0" w:color="auto"/>
            </w:tcBorders>
          </w:tcPr>
          <w:p w14:paraId="126A22E4" w14:textId="77777777" w:rsidR="00805BC4" w:rsidRPr="00DF0458" w:rsidRDefault="002E6ECE" w:rsidP="003E0A46">
            <w:pPr>
              <w:spacing w:before="40" w:after="40"/>
              <w:rPr>
                <w:rFonts w:asciiTheme="minorHAnsi" w:hAnsiTheme="minorHAnsi" w:cstheme="minorHAnsi"/>
                <w:sz w:val="24"/>
                <w:szCs w:val="24"/>
              </w:rPr>
            </w:pPr>
            <w:hyperlink r:id="rId11" w:history="1">
              <w:r w:rsidR="00132123" w:rsidRPr="00DF0458">
                <w:rPr>
                  <w:rStyle w:val="Hyperlink"/>
                  <w:rFonts w:asciiTheme="minorHAnsi" w:hAnsiTheme="minorHAnsi" w:cstheme="minorHAnsi"/>
                  <w:sz w:val="24"/>
                  <w:szCs w:val="24"/>
                  <w:u w:val="none"/>
                  <w:lang w:val="en-US"/>
                </w:rPr>
                <w:t>tpliakis</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ece</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auth</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gr</w:t>
              </w:r>
            </w:hyperlink>
          </w:p>
        </w:tc>
      </w:tr>
      <w:tr w:rsidR="00805BC4" w:rsidRPr="00DF0458" w14:paraId="3066ED2E" w14:textId="77777777" w:rsidTr="003E0A46">
        <w:tc>
          <w:tcPr>
            <w:tcW w:w="4111" w:type="dxa"/>
            <w:tcBorders>
              <w:top w:val="single" w:sz="6" w:space="0" w:color="auto"/>
              <w:left w:val="single" w:sz="12" w:space="0" w:color="auto"/>
              <w:bottom w:val="single" w:sz="6" w:space="0" w:color="auto"/>
              <w:right w:val="single" w:sz="6" w:space="0" w:color="auto"/>
            </w:tcBorders>
          </w:tcPr>
          <w:p w14:paraId="1DB5C331" w14:textId="77777777" w:rsidR="00805BC4" w:rsidRPr="00DF0458" w:rsidRDefault="00805BC4" w:rsidP="003E0A46">
            <w:pPr>
              <w:spacing w:before="40" w:after="40"/>
              <w:rPr>
                <w:rFonts w:asciiTheme="minorHAnsi" w:hAnsiTheme="minorHAnsi" w:cstheme="minorHAnsi"/>
                <w:lang w:val="el-GR"/>
              </w:rPr>
            </w:pPr>
            <w:r w:rsidRPr="00DF0458">
              <w:rPr>
                <w:rFonts w:asciiTheme="minorHAnsi" w:hAnsiTheme="minorHAnsi" w:cstheme="minorHAnsi"/>
                <w:lang w:val="el-GR"/>
              </w:rPr>
              <w:t>Χρήστος Παπακωνσταντίνου</w:t>
            </w:r>
          </w:p>
        </w:tc>
        <w:tc>
          <w:tcPr>
            <w:tcW w:w="2126" w:type="dxa"/>
            <w:tcBorders>
              <w:top w:val="single" w:sz="6" w:space="0" w:color="auto"/>
              <w:left w:val="single" w:sz="6" w:space="0" w:color="auto"/>
              <w:bottom w:val="single" w:sz="6" w:space="0" w:color="auto"/>
              <w:right w:val="single" w:sz="6" w:space="0" w:color="auto"/>
            </w:tcBorders>
          </w:tcPr>
          <w:p w14:paraId="610DF9E1" w14:textId="77777777" w:rsidR="00805BC4" w:rsidRPr="00DF0458" w:rsidRDefault="00132123" w:rsidP="00132123">
            <w:pPr>
              <w:spacing w:before="40" w:after="40"/>
              <w:jc w:val="center"/>
              <w:rPr>
                <w:rFonts w:asciiTheme="minorHAnsi" w:hAnsiTheme="minorHAnsi" w:cstheme="minorHAnsi"/>
              </w:rPr>
            </w:pPr>
            <w:r w:rsidRPr="00DF0458">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703806B9" w14:textId="77777777" w:rsidR="00805BC4" w:rsidRPr="00DF0458" w:rsidRDefault="002E6ECE" w:rsidP="003E0A46">
            <w:pPr>
              <w:spacing w:before="40" w:after="40"/>
              <w:rPr>
                <w:rFonts w:asciiTheme="minorHAnsi" w:hAnsiTheme="minorHAnsi" w:cstheme="minorHAnsi"/>
                <w:sz w:val="24"/>
                <w:szCs w:val="24"/>
              </w:rPr>
            </w:pPr>
            <w:hyperlink r:id="rId12" w:history="1">
              <w:r w:rsidR="00132123" w:rsidRPr="00DF0458">
                <w:rPr>
                  <w:rStyle w:val="Hyperlink"/>
                  <w:rFonts w:asciiTheme="minorHAnsi" w:hAnsiTheme="minorHAnsi" w:cstheme="minorHAnsi"/>
                  <w:sz w:val="24"/>
                  <w:szCs w:val="24"/>
                  <w:u w:val="none"/>
                  <w:lang w:val="en-US"/>
                </w:rPr>
                <w:t>papachri</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ece</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auth</w:t>
              </w:r>
              <w:r w:rsidR="00132123" w:rsidRPr="00DF0458">
                <w:rPr>
                  <w:rStyle w:val="Hyperlink"/>
                  <w:rFonts w:asciiTheme="minorHAnsi" w:hAnsiTheme="minorHAnsi" w:cstheme="minorHAnsi"/>
                  <w:sz w:val="24"/>
                  <w:szCs w:val="24"/>
                  <w:u w:val="none"/>
                  <w:lang w:val="el-GR"/>
                </w:rPr>
                <w:t>.</w:t>
              </w:r>
              <w:r w:rsidR="00132123" w:rsidRPr="00DF0458">
                <w:rPr>
                  <w:rStyle w:val="Hyperlink"/>
                  <w:rFonts w:asciiTheme="minorHAnsi" w:hAnsiTheme="minorHAnsi" w:cstheme="minorHAnsi"/>
                  <w:sz w:val="24"/>
                  <w:szCs w:val="24"/>
                  <w:u w:val="none"/>
                  <w:lang w:val="en-US"/>
                </w:rPr>
                <w:t>gr</w:t>
              </w:r>
            </w:hyperlink>
          </w:p>
        </w:tc>
      </w:tr>
      <w:tr w:rsidR="00805BC4" w:rsidRPr="00DF0458" w14:paraId="03790194" w14:textId="77777777" w:rsidTr="003E0A46">
        <w:tc>
          <w:tcPr>
            <w:tcW w:w="4111" w:type="dxa"/>
            <w:tcBorders>
              <w:top w:val="single" w:sz="6" w:space="0" w:color="auto"/>
              <w:left w:val="single" w:sz="12" w:space="0" w:color="auto"/>
              <w:bottom w:val="single" w:sz="6" w:space="0" w:color="auto"/>
              <w:right w:val="single" w:sz="6" w:space="0" w:color="auto"/>
            </w:tcBorders>
          </w:tcPr>
          <w:p w14:paraId="77A5CEDB" w14:textId="77777777" w:rsidR="00805BC4" w:rsidRPr="00DF0458" w:rsidRDefault="00805BC4" w:rsidP="003E0A46">
            <w:pPr>
              <w:spacing w:before="40" w:after="40"/>
              <w:rPr>
                <w:rFonts w:asciiTheme="minorHAnsi" w:hAnsiTheme="minorHAnsi" w:cstheme="minorHAnsi"/>
                <w:lang w:val="el-GR"/>
              </w:rPr>
            </w:pPr>
            <w:r w:rsidRPr="00DF0458">
              <w:rPr>
                <w:rFonts w:asciiTheme="minorHAnsi" w:hAnsiTheme="minorHAnsi" w:cstheme="minorHAnsi"/>
                <w:lang w:val="el-GR"/>
              </w:rPr>
              <w:t>Γιώργος Μιχαηλίδης</w:t>
            </w:r>
          </w:p>
        </w:tc>
        <w:tc>
          <w:tcPr>
            <w:tcW w:w="2126" w:type="dxa"/>
            <w:tcBorders>
              <w:top w:val="single" w:sz="6" w:space="0" w:color="auto"/>
              <w:left w:val="single" w:sz="6" w:space="0" w:color="auto"/>
              <w:bottom w:val="single" w:sz="6" w:space="0" w:color="auto"/>
              <w:right w:val="single" w:sz="6" w:space="0" w:color="auto"/>
            </w:tcBorders>
          </w:tcPr>
          <w:p w14:paraId="2EFD9CE6" w14:textId="77777777" w:rsidR="00805BC4" w:rsidRPr="00DF0458" w:rsidRDefault="00132123" w:rsidP="00132123">
            <w:pPr>
              <w:spacing w:before="40" w:after="40"/>
              <w:jc w:val="center"/>
              <w:rPr>
                <w:rFonts w:asciiTheme="minorHAnsi" w:hAnsiTheme="minorHAnsi" w:cstheme="minorHAnsi"/>
              </w:rPr>
            </w:pPr>
            <w:r w:rsidRPr="00DF0458">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5278E86A" w14:textId="77777777" w:rsidR="00805BC4" w:rsidRPr="00DF0458" w:rsidRDefault="001F0EA9" w:rsidP="003E0A46">
            <w:pPr>
              <w:spacing w:before="40" w:after="40"/>
              <w:rPr>
                <w:rFonts w:asciiTheme="minorHAnsi" w:hAnsiTheme="minorHAnsi" w:cstheme="minorHAnsi"/>
              </w:rPr>
            </w:pPr>
            <w:r w:rsidRPr="00DF0458">
              <w:rPr>
                <w:rFonts w:asciiTheme="minorHAnsi" w:hAnsiTheme="minorHAnsi" w:cstheme="minorHAnsi"/>
                <w:color w:val="0070C0"/>
              </w:rPr>
              <w:t>geormich@auth.gr</w:t>
            </w:r>
          </w:p>
        </w:tc>
      </w:tr>
    </w:tbl>
    <w:p w14:paraId="321B178A" w14:textId="5462CD8B" w:rsidR="00473925" w:rsidRPr="00DF0458" w:rsidRDefault="00473925" w:rsidP="00473925">
      <w:pPr>
        <w:rPr>
          <w:rFonts w:asciiTheme="minorHAnsi" w:hAnsiTheme="minorHAnsi" w:cstheme="minorHAnsi"/>
          <w:b/>
          <w:sz w:val="28"/>
          <w:szCs w:val="28"/>
        </w:rPr>
      </w:pPr>
    </w:p>
    <w:p w14:paraId="6D74211D" w14:textId="3D94B97B" w:rsidR="00473925" w:rsidRPr="00DF0458" w:rsidRDefault="00473925" w:rsidP="00473925">
      <w:pPr>
        <w:rPr>
          <w:rFonts w:asciiTheme="minorHAnsi" w:hAnsiTheme="minorHAnsi" w:cstheme="minorHAnsi"/>
          <w:b/>
          <w:sz w:val="28"/>
          <w:szCs w:val="28"/>
        </w:rPr>
      </w:pPr>
    </w:p>
    <w:p w14:paraId="0D9C6865" w14:textId="445DB3D2" w:rsidR="00E853FA" w:rsidRPr="00DF0458" w:rsidRDefault="00E853FA" w:rsidP="00473925">
      <w:pPr>
        <w:rPr>
          <w:rFonts w:asciiTheme="minorHAnsi" w:hAnsiTheme="minorHAnsi" w:cstheme="minorHAnsi"/>
          <w:b/>
          <w:sz w:val="28"/>
          <w:szCs w:val="28"/>
        </w:rPr>
      </w:pPr>
    </w:p>
    <w:p w14:paraId="59C863EB" w14:textId="77AE0609" w:rsidR="00E853FA" w:rsidRPr="00DF0458" w:rsidRDefault="00E853FA" w:rsidP="00473925">
      <w:pPr>
        <w:rPr>
          <w:rFonts w:asciiTheme="minorHAnsi" w:hAnsiTheme="minorHAnsi" w:cstheme="minorHAnsi"/>
          <w:b/>
          <w:sz w:val="28"/>
          <w:szCs w:val="28"/>
        </w:rPr>
      </w:pPr>
    </w:p>
    <w:p w14:paraId="6A2A750A" w14:textId="79D8DE84" w:rsidR="00E853FA" w:rsidRPr="00DF0458" w:rsidRDefault="00E853FA" w:rsidP="00473925">
      <w:pPr>
        <w:rPr>
          <w:rFonts w:asciiTheme="minorHAnsi" w:hAnsiTheme="minorHAnsi" w:cstheme="minorHAnsi"/>
          <w:b/>
          <w:sz w:val="28"/>
          <w:szCs w:val="28"/>
        </w:rPr>
      </w:pPr>
    </w:p>
    <w:p w14:paraId="0FDD5EA6" w14:textId="3A84C0F9" w:rsidR="00E853FA" w:rsidRPr="00DF0458" w:rsidRDefault="00E853FA" w:rsidP="00473925">
      <w:pPr>
        <w:rPr>
          <w:rFonts w:asciiTheme="minorHAnsi" w:hAnsiTheme="minorHAnsi" w:cstheme="minorHAnsi"/>
          <w:b/>
          <w:sz w:val="28"/>
          <w:szCs w:val="28"/>
        </w:rPr>
      </w:pPr>
    </w:p>
    <w:p w14:paraId="11EBF2EA" w14:textId="23D2C869" w:rsidR="00E853FA" w:rsidRPr="00DF0458" w:rsidRDefault="00E853FA" w:rsidP="00473925">
      <w:pPr>
        <w:rPr>
          <w:rFonts w:asciiTheme="minorHAnsi" w:hAnsiTheme="minorHAnsi" w:cstheme="minorHAnsi"/>
          <w:b/>
          <w:sz w:val="28"/>
          <w:szCs w:val="28"/>
        </w:rPr>
      </w:pPr>
    </w:p>
    <w:p w14:paraId="685F2FF8" w14:textId="26C03668" w:rsidR="00E853FA" w:rsidRPr="00DF0458" w:rsidRDefault="00E853FA" w:rsidP="00473925">
      <w:pPr>
        <w:rPr>
          <w:rFonts w:asciiTheme="minorHAnsi" w:hAnsiTheme="minorHAnsi" w:cstheme="minorHAnsi"/>
          <w:b/>
          <w:sz w:val="28"/>
          <w:szCs w:val="28"/>
        </w:rPr>
      </w:pPr>
    </w:p>
    <w:p w14:paraId="36F3EA2E" w14:textId="466BBB9B" w:rsidR="00E853FA" w:rsidRPr="00DF0458" w:rsidRDefault="00E853FA" w:rsidP="00473925">
      <w:pPr>
        <w:rPr>
          <w:rFonts w:asciiTheme="minorHAnsi" w:hAnsiTheme="minorHAnsi" w:cstheme="minorHAnsi"/>
          <w:b/>
          <w:sz w:val="28"/>
          <w:szCs w:val="28"/>
        </w:rPr>
      </w:pPr>
    </w:p>
    <w:p w14:paraId="2E08FB6E" w14:textId="29A287CC" w:rsidR="00E853FA" w:rsidRPr="00DF0458" w:rsidRDefault="00E853FA" w:rsidP="00473925">
      <w:pPr>
        <w:rPr>
          <w:rFonts w:asciiTheme="minorHAnsi" w:hAnsiTheme="minorHAnsi" w:cstheme="minorHAnsi"/>
          <w:b/>
          <w:sz w:val="28"/>
          <w:szCs w:val="28"/>
        </w:rPr>
      </w:pPr>
    </w:p>
    <w:p w14:paraId="5B4078F8" w14:textId="536DB675" w:rsidR="00E853FA" w:rsidRPr="00DF0458" w:rsidRDefault="00E853FA" w:rsidP="00473925">
      <w:pPr>
        <w:rPr>
          <w:rFonts w:asciiTheme="minorHAnsi" w:hAnsiTheme="minorHAnsi" w:cstheme="minorHAnsi"/>
          <w:b/>
          <w:sz w:val="28"/>
          <w:szCs w:val="28"/>
        </w:rPr>
      </w:pPr>
    </w:p>
    <w:p w14:paraId="32FD83B7" w14:textId="42B2DBD2" w:rsidR="00E853FA" w:rsidRPr="00DF0458" w:rsidRDefault="00E853FA" w:rsidP="00473925">
      <w:pPr>
        <w:rPr>
          <w:rFonts w:asciiTheme="minorHAnsi" w:hAnsiTheme="minorHAnsi" w:cstheme="minorHAnsi"/>
          <w:b/>
          <w:sz w:val="28"/>
          <w:szCs w:val="28"/>
        </w:rPr>
      </w:pPr>
    </w:p>
    <w:p w14:paraId="62A7E70C" w14:textId="5E579671" w:rsidR="00E853FA" w:rsidRPr="00DF0458" w:rsidRDefault="00E853FA" w:rsidP="00473925">
      <w:pPr>
        <w:rPr>
          <w:rFonts w:asciiTheme="minorHAnsi" w:hAnsiTheme="minorHAnsi" w:cstheme="minorHAnsi"/>
          <w:b/>
          <w:sz w:val="28"/>
          <w:szCs w:val="28"/>
        </w:rPr>
      </w:pPr>
    </w:p>
    <w:p w14:paraId="0F39D7CB" w14:textId="3918422A" w:rsidR="00E853FA" w:rsidRPr="00DF0458" w:rsidRDefault="00E853FA" w:rsidP="00473925">
      <w:pPr>
        <w:rPr>
          <w:rFonts w:asciiTheme="minorHAnsi" w:hAnsiTheme="minorHAnsi" w:cstheme="minorHAnsi"/>
          <w:b/>
          <w:sz w:val="28"/>
          <w:szCs w:val="28"/>
        </w:rPr>
      </w:pPr>
    </w:p>
    <w:sdt>
      <w:sdtPr>
        <w:rPr>
          <w:rFonts w:asciiTheme="minorHAnsi" w:eastAsia="Times New Roman" w:hAnsiTheme="minorHAnsi" w:cstheme="minorHAnsi"/>
          <w:color w:val="auto"/>
          <w:sz w:val="22"/>
          <w:szCs w:val="22"/>
          <w:lang w:val="en-GB" w:eastAsia="pl-PL"/>
        </w:rPr>
        <w:id w:val="-31183903"/>
        <w:docPartObj>
          <w:docPartGallery w:val="Table of Contents"/>
          <w:docPartUnique/>
        </w:docPartObj>
      </w:sdtPr>
      <w:sdtEndPr>
        <w:rPr>
          <w:b/>
          <w:bCs/>
          <w:noProof/>
        </w:rPr>
      </w:sdtEndPr>
      <w:sdtContent>
        <w:p w14:paraId="78E515AA" w14:textId="5C29BCCE" w:rsidR="00316A69" w:rsidRPr="00DF0458" w:rsidRDefault="005C2BD1">
          <w:pPr>
            <w:pStyle w:val="TOCHeading"/>
            <w:rPr>
              <w:rFonts w:asciiTheme="minorHAnsi" w:hAnsiTheme="minorHAnsi" w:cstheme="minorHAnsi"/>
              <w:lang w:val="el-GR"/>
            </w:rPr>
          </w:pPr>
          <w:r w:rsidRPr="00DF0458">
            <w:rPr>
              <w:rFonts w:asciiTheme="minorHAnsi" w:hAnsiTheme="minorHAnsi" w:cstheme="minorHAnsi"/>
              <w:lang w:val="el-GR"/>
            </w:rPr>
            <w:t>Πίνακας Περιεχομένων</w:t>
          </w:r>
        </w:p>
        <w:p w14:paraId="5E8B2495" w14:textId="77986041" w:rsidR="000B287A" w:rsidRPr="00DF0458" w:rsidRDefault="00316A69">
          <w:pPr>
            <w:pStyle w:val="TOC1"/>
            <w:rPr>
              <w:rFonts w:asciiTheme="minorHAnsi" w:eastAsiaTheme="minorEastAsia" w:hAnsiTheme="minorHAnsi" w:cstheme="minorHAnsi"/>
              <w:noProof/>
              <w:lang w:eastAsia="en-GB"/>
            </w:rPr>
          </w:pPr>
          <w:r w:rsidRPr="00DF0458">
            <w:rPr>
              <w:rFonts w:asciiTheme="minorHAnsi" w:hAnsiTheme="minorHAnsi" w:cstheme="minorHAnsi"/>
              <w:b/>
              <w:bCs/>
              <w:noProof/>
            </w:rPr>
            <w:fldChar w:fldCharType="begin"/>
          </w:r>
          <w:r w:rsidRPr="00DF0458">
            <w:rPr>
              <w:rFonts w:asciiTheme="minorHAnsi" w:hAnsiTheme="minorHAnsi" w:cstheme="minorHAnsi"/>
              <w:b/>
              <w:bCs/>
              <w:noProof/>
            </w:rPr>
            <w:instrText xml:space="preserve"> TOC \o "1-3" \h \z \u </w:instrText>
          </w:r>
          <w:r w:rsidRPr="00DF0458">
            <w:rPr>
              <w:rFonts w:asciiTheme="minorHAnsi" w:hAnsiTheme="minorHAnsi" w:cstheme="minorHAnsi"/>
              <w:b/>
              <w:bCs/>
              <w:noProof/>
            </w:rPr>
            <w:fldChar w:fldCharType="separate"/>
          </w:r>
          <w:hyperlink w:anchor="_Toc8176083" w:history="1">
            <w:r w:rsidR="000B287A" w:rsidRPr="00DF0458">
              <w:rPr>
                <w:rStyle w:val="Hyperlink"/>
                <w:rFonts w:asciiTheme="minorHAnsi" w:hAnsiTheme="minorHAnsi" w:cstheme="minorHAnsi"/>
                <w:b/>
                <w:noProof/>
              </w:rPr>
              <w:t>1 Στατική Μοντελοποίηση</w:t>
            </w:r>
            <w:r w:rsidR="000B287A" w:rsidRPr="00DF0458">
              <w:rPr>
                <w:rFonts w:asciiTheme="minorHAnsi" w:hAnsiTheme="minorHAnsi" w:cstheme="minorHAnsi"/>
                <w:noProof/>
                <w:webHidden/>
              </w:rPr>
              <w:tab/>
            </w:r>
            <w:r w:rsidR="000B287A" w:rsidRPr="00ED1DBD">
              <w:rPr>
                <w:rFonts w:asciiTheme="minorHAnsi" w:hAnsiTheme="minorHAnsi" w:cstheme="minorHAnsi"/>
                <w:b/>
                <w:noProof/>
                <w:webHidden/>
              </w:rPr>
              <w:fldChar w:fldCharType="begin"/>
            </w:r>
            <w:r w:rsidR="000B287A" w:rsidRPr="00ED1DBD">
              <w:rPr>
                <w:rFonts w:asciiTheme="minorHAnsi" w:hAnsiTheme="minorHAnsi" w:cstheme="minorHAnsi"/>
                <w:b/>
                <w:noProof/>
                <w:webHidden/>
              </w:rPr>
              <w:instrText xml:space="preserve"> PAGEREF _Toc8176083 \h </w:instrText>
            </w:r>
            <w:r w:rsidR="000B287A" w:rsidRPr="00ED1DBD">
              <w:rPr>
                <w:rFonts w:asciiTheme="minorHAnsi" w:hAnsiTheme="minorHAnsi" w:cstheme="minorHAnsi"/>
                <w:b/>
                <w:noProof/>
                <w:webHidden/>
              </w:rPr>
            </w:r>
            <w:r w:rsidR="000B287A" w:rsidRPr="00ED1DBD">
              <w:rPr>
                <w:rFonts w:asciiTheme="minorHAnsi" w:hAnsiTheme="minorHAnsi" w:cstheme="minorHAnsi"/>
                <w:b/>
                <w:noProof/>
                <w:webHidden/>
              </w:rPr>
              <w:fldChar w:fldCharType="separate"/>
            </w:r>
            <w:r w:rsidR="00F55960">
              <w:rPr>
                <w:rFonts w:asciiTheme="minorHAnsi" w:hAnsiTheme="minorHAnsi" w:cstheme="minorHAnsi"/>
                <w:b/>
                <w:noProof/>
                <w:webHidden/>
              </w:rPr>
              <w:t>4</w:t>
            </w:r>
            <w:r w:rsidR="000B287A" w:rsidRPr="00ED1DBD">
              <w:rPr>
                <w:rFonts w:asciiTheme="minorHAnsi" w:hAnsiTheme="minorHAnsi" w:cstheme="minorHAnsi"/>
                <w:b/>
                <w:noProof/>
                <w:webHidden/>
              </w:rPr>
              <w:fldChar w:fldCharType="end"/>
            </w:r>
          </w:hyperlink>
        </w:p>
        <w:p w14:paraId="1B07530E" w14:textId="53C64C23" w:rsidR="000B287A" w:rsidRPr="00DF0458" w:rsidRDefault="002E6ECE">
          <w:pPr>
            <w:pStyle w:val="TOC2"/>
            <w:tabs>
              <w:tab w:val="left" w:pos="880"/>
            </w:tabs>
            <w:rPr>
              <w:rFonts w:asciiTheme="minorHAnsi" w:eastAsiaTheme="minorEastAsia" w:hAnsiTheme="minorHAnsi" w:cstheme="minorHAnsi"/>
              <w:noProof/>
              <w:lang w:eastAsia="en-GB"/>
            </w:rPr>
          </w:pPr>
          <w:hyperlink w:anchor="_Toc8176084" w:history="1">
            <w:r w:rsidR="000B287A" w:rsidRPr="00DF0458">
              <w:rPr>
                <w:rStyle w:val="Hyperlink"/>
                <w:rFonts w:asciiTheme="minorHAnsi" w:hAnsiTheme="minorHAnsi" w:cstheme="minorHAnsi"/>
                <w:b/>
                <w:noProof/>
                <w:lang w:val="el-GR"/>
              </w:rPr>
              <w:t>1.1</w:t>
            </w:r>
            <w:r w:rsidR="00857915">
              <w:rPr>
                <w:rFonts w:asciiTheme="minorHAnsi" w:eastAsiaTheme="minorEastAsia" w:hAnsiTheme="minorHAnsi" w:cstheme="minorHAnsi"/>
                <w:noProof/>
                <w:lang w:val="el-GR" w:eastAsia="en-GB"/>
              </w:rPr>
              <w:t xml:space="preserve"> </w:t>
            </w:r>
            <w:r w:rsidR="000B287A" w:rsidRPr="00DF0458">
              <w:rPr>
                <w:rStyle w:val="Hyperlink"/>
                <w:rFonts w:asciiTheme="minorHAnsi" w:hAnsiTheme="minorHAnsi" w:cstheme="minorHAnsi"/>
                <w:b/>
                <w:noProof/>
                <w:lang w:val="el-GR"/>
              </w:rPr>
              <w:t>&lt;Πακέτα λεξιλογίου σεναρίων υψηλής προτεραιότητας&gt;</w:t>
            </w:r>
            <w:r w:rsidR="000B287A" w:rsidRPr="00DF0458">
              <w:rPr>
                <w:rFonts w:asciiTheme="minorHAnsi" w:hAnsiTheme="minorHAnsi" w:cstheme="minorHAnsi"/>
                <w:noProof/>
                <w:webHidden/>
              </w:rPr>
              <w:tab/>
            </w:r>
            <w:r w:rsidR="000B287A" w:rsidRPr="00ED1DBD">
              <w:rPr>
                <w:rFonts w:asciiTheme="minorHAnsi" w:hAnsiTheme="minorHAnsi" w:cstheme="minorHAnsi"/>
                <w:b/>
                <w:noProof/>
                <w:webHidden/>
              </w:rPr>
              <w:fldChar w:fldCharType="begin"/>
            </w:r>
            <w:r w:rsidR="000B287A" w:rsidRPr="00ED1DBD">
              <w:rPr>
                <w:rFonts w:asciiTheme="minorHAnsi" w:hAnsiTheme="minorHAnsi" w:cstheme="minorHAnsi"/>
                <w:b/>
                <w:noProof/>
                <w:webHidden/>
              </w:rPr>
              <w:instrText xml:space="preserve"> PAGEREF _Toc8176084 \h </w:instrText>
            </w:r>
            <w:r w:rsidR="000B287A" w:rsidRPr="00ED1DBD">
              <w:rPr>
                <w:rFonts w:asciiTheme="minorHAnsi" w:hAnsiTheme="minorHAnsi" w:cstheme="minorHAnsi"/>
                <w:b/>
                <w:noProof/>
                <w:webHidden/>
              </w:rPr>
            </w:r>
            <w:r w:rsidR="000B287A" w:rsidRPr="00ED1DBD">
              <w:rPr>
                <w:rFonts w:asciiTheme="minorHAnsi" w:hAnsiTheme="minorHAnsi" w:cstheme="minorHAnsi"/>
                <w:b/>
                <w:noProof/>
                <w:webHidden/>
              </w:rPr>
              <w:fldChar w:fldCharType="separate"/>
            </w:r>
            <w:r w:rsidR="00F55960">
              <w:rPr>
                <w:rFonts w:asciiTheme="minorHAnsi" w:hAnsiTheme="minorHAnsi" w:cstheme="minorHAnsi"/>
                <w:b/>
                <w:noProof/>
                <w:webHidden/>
              </w:rPr>
              <w:t>4</w:t>
            </w:r>
            <w:r w:rsidR="000B287A" w:rsidRPr="00ED1DBD">
              <w:rPr>
                <w:rFonts w:asciiTheme="minorHAnsi" w:hAnsiTheme="minorHAnsi" w:cstheme="minorHAnsi"/>
                <w:b/>
                <w:noProof/>
                <w:webHidden/>
              </w:rPr>
              <w:fldChar w:fldCharType="end"/>
            </w:r>
          </w:hyperlink>
        </w:p>
        <w:p w14:paraId="0309FB49" w14:textId="7FD08BBD" w:rsidR="000B287A" w:rsidRPr="00DF0458" w:rsidRDefault="002E6ECE">
          <w:pPr>
            <w:pStyle w:val="TOC3"/>
            <w:rPr>
              <w:rFonts w:asciiTheme="minorHAnsi" w:eastAsiaTheme="minorEastAsia" w:hAnsiTheme="minorHAnsi" w:cstheme="minorHAnsi"/>
              <w:noProof/>
              <w:lang w:eastAsia="en-GB"/>
            </w:rPr>
          </w:pPr>
          <w:hyperlink w:anchor="_Toc8176085" w:history="1">
            <w:r w:rsidR="000B287A" w:rsidRPr="00DF0458">
              <w:rPr>
                <w:rStyle w:val="Hyperlink"/>
                <w:rFonts w:asciiTheme="minorHAnsi" w:hAnsiTheme="minorHAnsi" w:cstheme="minorHAnsi"/>
                <w:noProof/>
                <w:lang w:val="el-GR"/>
              </w:rPr>
              <w:t>1.1.1 Πακέτο ProjectHandling</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_Toc8176085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F55960">
              <w:rPr>
                <w:rFonts w:asciiTheme="minorHAnsi" w:hAnsiTheme="minorHAnsi" w:cstheme="minorHAnsi"/>
                <w:noProof/>
                <w:webHidden/>
              </w:rPr>
              <w:t>4</w:t>
            </w:r>
            <w:r w:rsidR="000B287A" w:rsidRPr="00DF0458">
              <w:rPr>
                <w:rFonts w:asciiTheme="minorHAnsi" w:hAnsiTheme="minorHAnsi" w:cstheme="minorHAnsi"/>
                <w:noProof/>
                <w:webHidden/>
              </w:rPr>
              <w:fldChar w:fldCharType="end"/>
            </w:r>
          </w:hyperlink>
        </w:p>
        <w:p w14:paraId="30F9BFAA" w14:textId="21DB5B7B" w:rsidR="000B287A" w:rsidRPr="00DF0458" w:rsidRDefault="002E6ECE">
          <w:pPr>
            <w:pStyle w:val="TOC3"/>
            <w:rPr>
              <w:rFonts w:asciiTheme="minorHAnsi" w:eastAsiaTheme="minorEastAsia" w:hAnsiTheme="minorHAnsi" w:cstheme="minorHAnsi"/>
              <w:noProof/>
              <w:lang w:eastAsia="en-GB"/>
            </w:rPr>
          </w:pPr>
          <w:hyperlink w:anchor="_Toc8176086" w:history="1">
            <w:r w:rsidR="000B287A" w:rsidRPr="00DF0458">
              <w:rPr>
                <w:rStyle w:val="Hyperlink"/>
                <w:rFonts w:asciiTheme="minorHAnsi" w:hAnsiTheme="minorHAnsi" w:cstheme="minorHAnsi"/>
                <w:noProof/>
                <w:lang w:val="el-GR"/>
              </w:rPr>
              <w:t xml:space="preserve">1.1.2 Πακέτο </w:t>
            </w:r>
            <w:r w:rsidR="000B287A" w:rsidRPr="00DF0458">
              <w:rPr>
                <w:rStyle w:val="Hyperlink"/>
                <w:rFonts w:asciiTheme="minorHAnsi" w:hAnsiTheme="minorHAnsi" w:cstheme="minorHAnsi"/>
                <w:noProof/>
              </w:rPr>
              <w:t>FileHandling</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_Toc8176086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F55960">
              <w:rPr>
                <w:rFonts w:asciiTheme="minorHAnsi" w:hAnsiTheme="minorHAnsi" w:cstheme="minorHAnsi"/>
                <w:noProof/>
                <w:webHidden/>
              </w:rPr>
              <w:t>10</w:t>
            </w:r>
            <w:r w:rsidR="000B287A" w:rsidRPr="00DF0458">
              <w:rPr>
                <w:rFonts w:asciiTheme="minorHAnsi" w:hAnsiTheme="minorHAnsi" w:cstheme="minorHAnsi"/>
                <w:noProof/>
                <w:webHidden/>
              </w:rPr>
              <w:fldChar w:fldCharType="end"/>
            </w:r>
          </w:hyperlink>
        </w:p>
        <w:p w14:paraId="783AB3AD" w14:textId="05EB091D" w:rsidR="000B287A" w:rsidRPr="00DF0458" w:rsidRDefault="002E6ECE">
          <w:pPr>
            <w:pStyle w:val="TOC2"/>
            <w:rPr>
              <w:rFonts w:asciiTheme="minorHAnsi" w:eastAsiaTheme="minorEastAsia" w:hAnsiTheme="minorHAnsi" w:cstheme="minorHAnsi"/>
              <w:noProof/>
              <w:lang w:eastAsia="en-GB"/>
            </w:rPr>
          </w:pPr>
          <w:hyperlink w:anchor="_Toc8176087" w:history="1">
            <w:r w:rsidR="000B287A" w:rsidRPr="00DF0458">
              <w:rPr>
                <w:rStyle w:val="Hyperlink"/>
                <w:rFonts w:asciiTheme="minorHAnsi" w:hAnsiTheme="minorHAnsi" w:cstheme="minorHAnsi"/>
                <w:b/>
                <w:noProof/>
                <w:lang w:val="el-GR"/>
              </w:rPr>
              <w:t>1.2 &lt;Πακέτο λεξιλογίου σεναρίων μεσαίας προτεραιότητας &gt;</w:t>
            </w:r>
            <w:r w:rsidR="000B287A" w:rsidRPr="00DF0458">
              <w:rPr>
                <w:rFonts w:asciiTheme="minorHAnsi" w:hAnsiTheme="minorHAnsi" w:cstheme="minorHAnsi"/>
                <w:noProof/>
                <w:webHidden/>
              </w:rPr>
              <w:tab/>
            </w:r>
            <w:r w:rsidR="000B287A" w:rsidRPr="00ED1DBD">
              <w:rPr>
                <w:rFonts w:asciiTheme="minorHAnsi" w:hAnsiTheme="minorHAnsi" w:cstheme="minorHAnsi"/>
                <w:b/>
                <w:noProof/>
                <w:webHidden/>
              </w:rPr>
              <w:fldChar w:fldCharType="begin"/>
            </w:r>
            <w:r w:rsidR="000B287A" w:rsidRPr="00ED1DBD">
              <w:rPr>
                <w:rFonts w:asciiTheme="minorHAnsi" w:hAnsiTheme="minorHAnsi" w:cstheme="minorHAnsi"/>
                <w:b/>
                <w:noProof/>
                <w:webHidden/>
              </w:rPr>
              <w:instrText xml:space="preserve"> PAGEREF _Toc8176087 \h </w:instrText>
            </w:r>
            <w:r w:rsidR="000B287A" w:rsidRPr="00ED1DBD">
              <w:rPr>
                <w:rFonts w:asciiTheme="minorHAnsi" w:hAnsiTheme="minorHAnsi" w:cstheme="minorHAnsi"/>
                <w:b/>
                <w:noProof/>
                <w:webHidden/>
              </w:rPr>
            </w:r>
            <w:r w:rsidR="000B287A" w:rsidRPr="00ED1DBD">
              <w:rPr>
                <w:rFonts w:asciiTheme="minorHAnsi" w:hAnsiTheme="minorHAnsi" w:cstheme="minorHAnsi"/>
                <w:b/>
                <w:noProof/>
                <w:webHidden/>
              </w:rPr>
              <w:fldChar w:fldCharType="separate"/>
            </w:r>
            <w:r w:rsidR="00F55960">
              <w:rPr>
                <w:rFonts w:asciiTheme="minorHAnsi" w:hAnsiTheme="minorHAnsi" w:cstheme="minorHAnsi"/>
                <w:b/>
                <w:noProof/>
                <w:webHidden/>
              </w:rPr>
              <w:t>17</w:t>
            </w:r>
            <w:r w:rsidR="000B287A" w:rsidRPr="00ED1DBD">
              <w:rPr>
                <w:rFonts w:asciiTheme="minorHAnsi" w:hAnsiTheme="minorHAnsi" w:cstheme="minorHAnsi"/>
                <w:b/>
                <w:noProof/>
                <w:webHidden/>
              </w:rPr>
              <w:fldChar w:fldCharType="end"/>
            </w:r>
          </w:hyperlink>
        </w:p>
        <w:p w14:paraId="7F0BD94C" w14:textId="5CB994CB" w:rsidR="000B287A" w:rsidRPr="00DF0458" w:rsidRDefault="002E6ECE">
          <w:pPr>
            <w:pStyle w:val="TOC3"/>
            <w:rPr>
              <w:rFonts w:asciiTheme="minorHAnsi" w:eastAsiaTheme="minorEastAsia" w:hAnsiTheme="minorHAnsi" w:cstheme="minorHAnsi"/>
              <w:noProof/>
              <w:lang w:eastAsia="en-GB"/>
            </w:rPr>
          </w:pPr>
          <w:hyperlink w:anchor="_Toc8176088" w:history="1">
            <w:r w:rsidR="000B287A" w:rsidRPr="00DF0458">
              <w:rPr>
                <w:rStyle w:val="Hyperlink"/>
                <w:rFonts w:asciiTheme="minorHAnsi" w:hAnsiTheme="minorHAnsi" w:cstheme="minorHAnsi"/>
                <w:noProof/>
                <w:lang w:val="el-GR" w:eastAsia="zh-CN"/>
              </w:rPr>
              <w:t xml:space="preserve">1.2.1 Πακέτο </w:t>
            </w:r>
            <w:r w:rsidR="000B287A" w:rsidRPr="00DF0458">
              <w:rPr>
                <w:rStyle w:val="Hyperlink"/>
                <w:rFonts w:asciiTheme="minorHAnsi" w:hAnsiTheme="minorHAnsi" w:cstheme="minorHAnsi"/>
                <w:noProof/>
                <w:lang w:val="en-US" w:eastAsia="zh-CN"/>
              </w:rPr>
              <w:t>Sales</w:t>
            </w:r>
            <w:r w:rsidR="000B287A" w:rsidRPr="00DF0458">
              <w:rPr>
                <w:rStyle w:val="Hyperlink"/>
                <w:rFonts w:asciiTheme="minorHAnsi" w:hAnsiTheme="minorHAnsi" w:cstheme="minorHAnsi"/>
                <w:noProof/>
                <w:lang w:val="el-GR" w:eastAsia="zh-CN"/>
              </w:rPr>
              <w:t>Handling</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_Toc8176088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F55960">
              <w:rPr>
                <w:rFonts w:asciiTheme="minorHAnsi" w:hAnsiTheme="minorHAnsi" w:cstheme="minorHAnsi"/>
                <w:noProof/>
                <w:webHidden/>
              </w:rPr>
              <w:t>17</w:t>
            </w:r>
            <w:r w:rsidR="000B287A" w:rsidRPr="00DF0458">
              <w:rPr>
                <w:rFonts w:asciiTheme="minorHAnsi" w:hAnsiTheme="minorHAnsi" w:cstheme="minorHAnsi"/>
                <w:noProof/>
                <w:webHidden/>
              </w:rPr>
              <w:fldChar w:fldCharType="end"/>
            </w:r>
          </w:hyperlink>
        </w:p>
        <w:p w14:paraId="049C36B8" w14:textId="21A55615" w:rsidR="000B287A" w:rsidRPr="00DF0458" w:rsidRDefault="002E6ECE">
          <w:pPr>
            <w:pStyle w:val="TOC2"/>
            <w:rPr>
              <w:rFonts w:asciiTheme="minorHAnsi" w:eastAsiaTheme="minorEastAsia" w:hAnsiTheme="minorHAnsi" w:cstheme="minorHAnsi"/>
              <w:noProof/>
              <w:lang w:eastAsia="en-GB"/>
            </w:rPr>
          </w:pPr>
          <w:hyperlink w:anchor="_Toc8176089" w:history="1">
            <w:r w:rsidR="000B287A" w:rsidRPr="00DF0458">
              <w:rPr>
                <w:rStyle w:val="Hyperlink"/>
                <w:rFonts w:asciiTheme="minorHAnsi" w:hAnsiTheme="minorHAnsi" w:cstheme="minorHAnsi"/>
                <w:b/>
                <w:noProof/>
                <w:lang w:val="el-GR"/>
              </w:rPr>
              <w:t>1.3 &lt;Πακέτα λεξιλογίου σεναρίων χαμηλής προτεραιότητας &gt;</w:t>
            </w:r>
            <w:r w:rsidR="000B287A" w:rsidRPr="00DF0458">
              <w:rPr>
                <w:rFonts w:asciiTheme="minorHAnsi" w:hAnsiTheme="minorHAnsi" w:cstheme="minorHAnsi"/>
                <w:noProof/>
                <w:webHidden/>
              </w:rPr>
              <w:tab/>
            </w:r>
            <w:r w:rsidR="000B287A" w:rsidRPr="00ED1DBD">
              <w:rPr>
                <w:rFonts w:asciiTheme="minorHAnsi" w:hAnsiTheme="minorHAnsi" w:cstheme="minorHAnsi"/>
                <w:b/>
                <w:noProof/>
                <w:webHidden/>
              </w:rPr>
              <w:fldChar w:fldCharType="begin"/>
            </w:r>
            <w:r w:rsidR="000B287A" w:rsidRPr="00ED1DBD">
              <w:rPr>
                <w:rFonts w:asciiTheme="minorHAnsi" w:hAnsiTheme="minorHAnsi" w:cstheme="minorHAnsi"/>
                <w:b/>
                <w:noProof/>
                <w:webHidden/>
              </w:rPr>
              <w:instrText xml:space="preserve"> PAGEREF _Toc8176089 \h </w:instrText>
            </w:r>
            <w:r w:rsidR="000B287A" w:rsidRPr="00ED1DBD">
              <w:rPr>
                <w:rFonts w:asciiTheme="minorHAnsi" w:hAnsiTheme="minorHAnsi" w:cstheme="minorHAnsi"/>
                <w:b/>
                <w:noProof/>
                <w:webHidden/>
              </w:rPr>
            </w:r>
            <w:r w:rsidR="000B287A" w:rsidRPr="00ED1DBD">
              <w:rPr>
                <w:rFonts w:asciiTheme="minorHAnsi" w:hAnsiTheme="minorHAnsi" w:cstheme="minorHAnsi"/>
                <w:b/>
                <w:noProof/>
                <w:webHidden/>
              </w:rPr>
              <w:fldChar w:fldCharType="separate"/>
            </w:r>
            <w:r w:rsidR="00F55960">
              <w:rPr>
                <w:rFonts w:asciiTheme="minorHAnsi" w:hAnsiTheme="minorHAnsi" w:cstheme="minorHAnsi"/>
                <w:b/>
                <w:noProof/>
                <w:webHidden/>
              </w:rPr>
              <w:t>25</w:t>
            </w:r>
            <w:r w:rsidR="000B287A" w:rsidRPr="00ED1DBD">
              <w:rPr>
                <w:rFonts w:asciiTheme="minorHAnsi" w:hAnsiTheme="minorHAnsi" w:cstheme="minorHAnsi"/>
                <w:b/>
                <w:noProof/>
                <w:webHidden/>
              </w:rPr>
              <w:fldChar w:fldCharType="end"/>
            </w:r>
          </w:hyperlink>
        </w:p>
        <w:p w14:paraId="77EBD8ED" w14:textId="6FBEB3D2" w:rsidR="000B287A" w:rsidRPr="00DF0458" w:rsidRDefault="002E6ECE">
          <w:pPr>
            <w:pStyle w:val="TOC3"/>
            <w:rPr>
              <w:rFonts w:asciiTheme="minorHAnsi" w:eastAsiaTheme="minorEastAsia" w:hAnsiTheme="minorHAnsi" w:cstheme="minorHAnsi"/>
              <w:noProof/>
              <w:lang w:eastAsia="en-GB"/>
            </w:rPr>
          </w:pPr>
          <w:hyperlink w:anchor="_Toc8176090" w:history="1">
            <w:r w:rsidR="000B287A" w:rsidRPr="00DF0458">
              <w:rPr>
                <w:rStyle w:val="Hyperlink"/>
                <w:rFonts w:asciiTheme="minorHAnsi" w:hAnsiTheme="minorHAnsi" w:cstheme="minorHAnsi"/>
                <w:noProof/>
                <w:lang w:val="el-GR"/>
              </w:rPr>
              <w:t xml:space="preserve">1.3.1 Πακέτο </w:t>
            </w:r>
            <w:r w:rsidR="000B287A" w:rsidRPr="00DF0458">
              <w:rPr>
                <w:rStyle w:val="Hyperlink"/>
                <w:rFonts w:asciiTheme="minorHAnsi" w:hAnsiTheme="minorHAnsi" w:cstheme="minorHAnsi"/>
                <w:noProof/>
                <w:lang w:val="en-US"/>
              </w:rPr>
              <w:t>DeviceHandling</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_Toc8176090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F55960">
              <w:rPr>
                <w:rFonts w:asciiTheme="minorHAnsi" w:hAnsiTheme="minorHAnsi" w:cstheme="minorHAnsi"/>
                <w:noProof/>
                <w:webHidden/>
              </w:rPr>
              <w:t>25</w:t>
            </w:r>
            <w:r w:rsidR="000B287A" w:rsidRPr="00DF0458">
              <w:rPr>
                <w:rFonts w:asciiTheme="minorHAnsi" w:hAnsiTheme="minorHAnsi" w:cstheme="minorHAnsi"/>
                <w:noProof/>
                <w:webHidden/>
              </w:rPr>
              <w:fldChar w:fldCharType="end"/>
            </w:r>
          </w:hyperlink>
        </w:p>
        <w:p w14:paraId="2DEE031F" w14:textId="28AB0E81" w:rsidR="000B287A" w:rsidRPr="00DF0458" w:rsidRDefault="002E6ECE">
          <w:pPr>
            <w:pStyle w:val="TOC3"/>
            <w:rPr>
              <w:rFonts w:asciiTheme="minorHAnsi" w:eastAsiaTheme="minorEastAsia" w:hAnsiTheme="minorHAnsi" w:cstheme="minorHAnsi"/>
              <w:noProof/>
              <w:lang w:eastAsia="en-GB"/>
            </w:rPr>
          </w:pPr>
          <w:hyperlink w:anchor="_Toc8176091" w:history="1">
            <w:r w:rsidR="000B287A" w:rsidRPr="00DF0458">
              <w:rPr>
                <w:rStyle w:val="Hyperlink"/>
                <w:rFonts w:asciiTheme="minorHAnsi" w:hAnsiTheme="minorHAnsi" w:cstheme="minorHAnsi"/>
                <w:noProof/>
                <w:lang w:val="el-GR"/>
              </w:rPr>
              <w:t xml:space="preserve">1.3.2 Πακέτο </w:t>
            </w:r>
            <w:r w:rsidR="000B287A" w:rsidRPr="00DF0458">
              <w:rPr>
                <w:rStyle w:val="Hyperlink"/>
                <w:rFonts w:asciiTheme="minorHAnsi" w:hAnsiTheme="minorHAnsi" w:cstheme="minorHAnsi"/>
                <w:noProof/>
                <w:lang w:val="en-US"/>
              </w:rPr>
              <w:t>ChatHandling</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_Toc8176091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F55960">
              <w:rPr>
                <w:rFonts w:asciiTheme="minorHAnsi" w:hAnsiTheme="minorHAnsi" w:cstheme="minorHAnsi"/>
                <w:noProof/>
                <w:webHidden/>
              </w:rPr>
              <w:t>33</w:t>
            </w:r>
            <w:r w:rsidR="000B287A" w:rsidRPr="00DF0458">
              <w:rPr>
                <w:rFonts w:asciiTheme="minorHAnsi" w:hAnsiTheme="minorHAnsi" w:cstheme="minorHAnsi"/>
                <w:noProof/>
                <w:webHidden/>
              </w:rPr>
              <w:fldChar w:fldCharType="end"/>
            </w:r>
          </w:hyperlink>
        </w:p>
        <w:p w14:paraId="1EFA7C07" w14:textId="6BCBEA8A" w:rsidR="000B287A" w:rsidRPr="00DF0458" w:rsidRDefault="002E6ECE">
          <w:pPr>
            <w:pStyle w:val="TOC1"/>
            <w:rPr>
              <w:rFonts w:asciiTheme="minorHAnsi" w:eastAsiaTheme="minorEastAsia" w:hAnsiTheme="minorHAnsi" w:cstheme="minorHAnsi"/>
              <w:b/>
              <w:noProof/>
              <w:lang w:eastAsia="en-GB"/>
            </w:rPr>
          </w:pPr>
          <w:hyperlink w:anchor="_Toc8176092" w:history="1">
            <w:r w:rsidR="00880A2B" w:rsidRPr="00DF0458">
              <w:rPr>
                <w:rStyle w:val="Hyperlink"/>
                <w:rFonts w:asciiTheme="minorHAnsi" w:hAnsiTheme="minorHAnsi" w:cstheme="minorHAnsi"/>
                <w:b/>
                <w:noProof/>
                <w:lang w:val="el-GR"/>
              </w:rPr>
              <w:t>2 Μη</w:t>
            </w:r>
            <w:r w:rsidR="000B287A" w:rsidRPr="00DF0458">
              <w:rPr>
                <w:rStyle w:val="Hyperlink"/>
                <w:rFonts w:asciiTheme="minorHAnsi" w:hAnsiTheme="minorHAnsi" w:cstheme="minorHAnsi"/>
                <w:b/>
                <w:noProof/>
              </w:rPr>
              <w:t>λειτουργικές απαιτήσεις</w:t>
            </w:r>
            <w:r w:rsidR="000B287A" w:rsidRPr="00DF0458">
              <w:rPr>
                <w:rFonts w:asciiTheme="minorHAnsi" w:hAnsiTheme="minorHAnsi" w:cstheme="minorHAnsi"/>
                <w:b/>
                <w:noProof/>
                <w:webHidden/>
              </w:rPr>
              <w:tab/>
            </w:r>
            <w:r w:rsidR="00ED1DBD">
              <w:rPr>
                <w:rFonts w:asciiTheme="minorHAnsi" w:hAnsiTheme="minorHAnsi" w:cstheme="minorHAnsi"/>
                <w:b/>
                <w:noProof/>
                <w:webHidden/>
                <w:lang w:val="el-GR"/>
              </w:rPr>
              <w:t>38</w:t>
            </w:r>
          </w:hyperlink>
        </w:p>
        <w:p w14:paraId="0A74E220" w14:textId="60C3A008" w:rsidR="000B287A" w:rsidRPr="00DF0458" w:rsidRDefault="002E6ECE">
          <w:pPr>
            <w:pStyle w:val="TOC2"/>
            <w:tabs>
              <w:tab w:val="left" w:pos="880"/>
            </w:tabs>
            <w:rPr>
              <w:rFonts w:asciiTheme="minorHAnsi" w:eastAsiaTheme="minorEastAsia" w:hAnsiTheme="minorHAnsi" w:cstheme="minorHAnsi"/>
              <w:noProof/>
              <w:lang w:eastAsia="en-GB"/>
            </w:rPr>
          </w:pPr>
          <w:hyperlink w:anchor="_Toc8176093" w:history="1">
            <w:r w:rsidR="000B287A" w:rsidRPr="00DF0458">
              <w:rPr>
                <w:rStyle w:val="Hyperlink"/>
                <w:rFonts w:asciiTheme="minorHAnsi" w:hAnsiTheme="minorHAnsi" w:cstheme="minorHAnsi"/>
                <w:b/>
                <w:noProof/>
              </w:rPr>
              <w:t>2.1</w:t>
            </w:r>
            <w:r w:rsidR="00857915">
              <w:rPr>
                <w:rFonts w:asciiTheme="minorHAnsi" w:eastAsiaTheme="minorEastAsia" w:hAnsiTheme="minorHAnsi" w:cstheme="minorHAnsi"/>
                <w:b/>
                <w:noProof/>
                <w:lang w:val="el-GR" w:eastAsia="en-GB"/>
              </w:rPr>
              <w:t xml:space="preserve"> </w:t>
            </w:r>
            <w:r w:rsidR="000B287A" w:rsidRPr="00DF0458">
              <w:rPr>
                <w:rStyle w:val="Hyperlink"/>
                <w:rFonts w:asciiTheme="minorHAnsi" w:hAnsiTheme="minorHAnsi" w:cstheme="minorHAnsi"/>
                <w:b/>
                <w:noProof/>
              </w:rPr>
              <w:t>Απαιτήσεις επίδοσης</w:t>
            </w:r>
            <w:r w:rsidR="000B287A" w:rsidRPr="00DF0458">
              <w:rPr>
                <w:rFonts w:asciiTheme="minorHAnsi" w:hAnsiTheme="minorHAnsi" w:cstheme="minorHAnsi"/>
                <w:noProof/>
                <w:webHidden/>
              </w:rPr>
              <w:tab/>
            </w:r>
            <w:r w:rsidR="00ED1DBD">
              <w:rPr>
                <w:rFonts w:asciiTheme="minorHAnsi" w:hAnsiTheme="minorHAnsi" w:cstheme="minorHAnsi"/>
                <w:noProof/>
                <w:webHidden/>
                <w:lang w:val="el-GR"/>
              </w:rPr>
              <w:t>38</w:t>
            </w:r>
          </w:hyperlink>
        </w:p>
        <w:p w14:paraId="4113A756" w14:textId="51321E32" w:rsidR="000B287A" w:rsidRPr="00DF0458" w:rsidRDefault="002E6ECE">
          <w:pPr>
            <w:pStyle w:val="TOC3"/>
            <w:rPr>
              <w:rFonts w:asciiTheme="minorHAnsi" w:eastAsiaTheme="minorEastAsia" w:hAnsiTheme="minorHAnsi" w:cstheme="minorHAnsi"/>
              <w:noProof/>
              <w:lang w:eastAsia="en-GB"/>
            </w:rPr>
          </w:pPr>
          <w:hyperlink w:anchor="_Toc8176094" w:history="1">
            <w:r w:rsidR="000B287A" w:rsidRPr="00DF0458">
              <w:rPr>
                <w:rStyle w:val="Hyperlink"/>
                <w:rFonts w:asciiTheme="minorHAnsi" w:hAnsiTheme="minorHAnsi" w:cstheme="minorHAnsi"/>
                <w:noProof/>
                <w:lang w:val="el-GR"/>
              </w:rPr>
              <w:t>&lt;ΜΛΑ-2&gt;</w:t>
            </w:r>
            <w:r w:rsidR="000B287A" w:rsidRPr="00DF0458">
              <w:rPr>
                <w:rFonts w:asciiTheme="minorHAnsi" w:hAnsiTheme="minorHAnsi" w:cstheme="minorHAnsi"/>
                <w:noProof/>
                <w:webHidden/>
              </w:rPr>
              <w:tab/>
            </w:r>
            <w:r w:rsidR="00ED1DBD">
              <w:rPr>
                <w:rFonts w:asciiTheme="minorHAnsi" w:hAnsiTheme="minorHAnsi" w:cstheme="minorHAnsi"/>
                <w:noProof/>
                <w:webHidden/>
                <w:lang w:val="el-GR"/>
              </w:rPr>
              <w:t>38</w:t>
            </w:r>
          </w:hyperlink>
        </w:p>
        <w:p w14:paraId="2A07738C" w14:textId="5D545377" w:rsidR="000B287A" w:rsidRPr="00DF0458" w:rsidRDefault="002E6ECE">
          <w:pPr>
            <w:pStyle w:val="TOC3"/>
            <w:rPr>
              <w:rFonts w:asciiTheme="minorHAnsi" w:eastAsiaTheme="minorEastAsia" w:hAnsiTheme="minorHAnsi" w:cstheme="minorHAnsi"/>
              <w:noProof/>
              <w:lang w:eastAsia="en-GB"/>
            </w:rPr>
          </w:pPr>
          <w:hyperlink w:anchor="_Toc8176095" w:history="1">
            <w:r w:rsidR="000B287A" w:rsidRPr="00DF0458">
              <w:rPr>
                <w:rStyle w:val="Hyperlink"/>
                <w:rFonts w:asciiTheme="minorHAnsi" w:hAnsiTheme="minorHAnsi" w:cstheme="minorHAnsi"/>
                <w:noProof/>
                <w:lang w:val="el-GR"/>
              </w:rPr>
              <w:t>&lt;ΜΛΑ-6&gt;</w:t>
            </w:r>
            <w:r w:rsidR="000B287A" w:rsidRPr="00DF0458">
              <w:rPr>
                <w:rFonts w:asciiTheme="minorHAnsi" w:hAnsiTheme="minorHAnsi" w:cstheme="minorHAnsi"/>
                <w:noProof/>
                <w:webHidden/>
              </w:rPr>
              <w:tab/>
            </w:r>
            <w:r w:rsidR="00ED1DBD">
              <w:rPr>
                <w:rFonts w:asciiTheme="minorHAnsi" w:hAnsiTheme="minorHAnsi" w:cstheme="minorHAnsi"/>
                <w:noProof/>
                <w:webHidden/>
                <w:lang w:val="el-GR"/>
              </w:rPr>
              <w:t>38</w:t>
            </w:r>
          </w:hyperlink>
        </w:p>
        <w:p w14:paraId="7AE88B83" w14:textId="5059384B" w:rsidR="000B287A" w:rsidRPr="00DF0458" w:rsidRDefault="002E6ECE">
          <w:pPr>
            <w:pStyle w:val="TOC2"/>
            <w:tabs>
              <w:tab w:val="left" w:pos="880"/>
            </w:tabs>
            <w:rPr>
              <w:rFonts w:asciiTheme="minorHAnsi" w:eastAsiaTheme="minorEastAsia" w:hAnsiTheme="minorHAnsi" w:cstheme="minorHAnsi"/>
              <w:noProof/>
              <w:lang w:eastAsia="en-GB"/>
            </w:rPr>
          </w:pPr>
          <w:hyperlink w:anchor="_Toc8176096" w:history="1">
            <w:r w:rsidR="000B287A" w:rsidRPr="00DF0458">
              <w:rPr>
                <w:rStyle w:val="Hyperlink"/>
                <w:rFonts w:asciiTheme="minorHAnsi" w:hAnsiTheme="minorHAnsi" w:cstheme="minorHAnsi"/>
                <w:b/>
                <w:noProof/>
                <w:lang w:val="el-GR"/>
              </w:rPr>
              <w:t>2.2</w:t>
            </w:r>
            <w:r w:rsidR="00857915">
              <w:rPr>
                <w:rFonts w:asciiTheme="minorHAnsi" w:eastAsiaTheme="minorEastAsia" w:hAnsiTheme="minorHAnsi" w:cstheme="minorHAnsi"/>
                <w:b/>
                <w:noProof/>
                <w:lang w:val="el-GR" w:eastAsia="en-GB"/>
              </w:rPr>
              <w:t xml:space="preserve"> </w:t>
            </w:r>
            <w:r w:rsidR="000B287A" w:rsidRPr="00DF0458">
              <w:rPr>
                <w:rStyle w:val="Hyperlink"/>
                <w:rFonts w:asciiTheme="minorHAnsi" w:hAnsiTheme="minorHAnsi" w:cstheme="minorHAnsi"/>
                <w:b/>
                <w:noProof/>
                <w:lang w:val="el-GR"/>
              </w:rPr>
              <w:t>Απαιτήσεις Χρηστικότητας (</w:t>
            </w:r>
            <w:r w:rsidR="000B287A" w:rsidRPr="00DF0458">
              <w:rPr>
                <w:rStyle w:val="Hyperlink"/>
                <w:rFonts w:asciiTheme="minorHAnsi" w:hAnsiTheme="minorHAnsi" w:cstheme="minorHAnsi"/>
                <w:b/>
                <w:noProof/>
              </w:rPr>
              <w:t>Usability</w:t>
            </w:r>
            <w:r w:rsidR="000B287A" w:rsidRPr="00DF0458">
              <w:rPr>
                <w:rStyle w:val="Hyperlink"/>
                <w:rFonts w:asciiTheme="minorHAnsi" w:hAnsiTheme="minorHAnsi" w:cstheme="minorHAnsi"/>
                <w:b/>
                <w:noProof/>
                <w:lang w:val="el-GR"/>
              </w:rPr>
              <w:t>)</w:t>
            </w:r>
            <w:r w:rsidR="000B287A" w:rsidRPr="00DF0458">
              <w:rPr>
                <w:rFonts w:asciiTheme="minorHAnsi" w:hAnsiTheme="minorHAnsi" w:cstheme="minorHAnsi"/>
                <w:noProof/>
                <w:webHidden/>
              </w:rPr>
              <w:tab/>
            </w:r>
            <w:r w:rsidR="00ED1DBD" w:rsidRPr="00ED1DBD">
              <w:rPr>
                <w:rFonts w:asciiTheme="minorHAnsi" w:hAnsiTheme="minorHAnsi" w:cstheme="minorHAnsi"/>
                <w:b/>
                <w:noProof/>
                <w:webHidden/>
                <w:lang w:val="el-GR"/>
              </w:rPr>
              <w:t>38</w:t>
            </w:r>
          </w:hyperlink>
        </w:p>
        <w:p w14:paraId="463D0FA2" w14:textId="5B64C173" w:rsidR="000B287A" w:rsidRPr="00DF0458" w:rsidRDefault="002E6ECE">
          <w:pPr>
            <w:pStyle w:val="TOC3"/>
            <w:rPr>
              <w:rFonts w:asciiTheme="minorHAnsi" w:eastAsiaTheme="minorEastAsia" w:hAnsiTheme="minorHAnsi" w:cstheme="minorHAnsi"/>
              <w:noProof/>
              <w:lang w:eastAsia="en-GB"/>
            </w:rPr>
          </w:pPr>
          <w:hyperlink w:anchor="_Toc8176097" w:history="1">
            <w:r w:rsidR="000B287A" w:rsidRPr="00DF0458">
              <w:rPr>
                <w:rStyle w:val="Hyperlink"/>
                <w:rFonts w:asciiTheme="minorHAnsi" w:hAnsiTheme="minorHAnsi" w:cstheme="minorHAnsi"/>
                <w:noProof/>
                <w:lang w:val="el-GR"/>
              </w:rPr>
              <w:t>&lt;ΜΛΑ-3&gt;</w:t>
            </w:r>
            <w:r w:rsidR="000B287A" w:rsidRPr="00DF0458">
              <w:rPr>
                <w:rFonts w:asciiTheme="minorHAnsi" w:hAnsiTheme="minorHAnsi" w:cstheme="minorHAnsi"/>
                <w:noProof/>
                <w:webHidden/>
              </w:rPr>
              <w:tab/>
            </w:r>
            <w:r w:rsidR="00ED1DBD">
              <w:rPr>
                <w:rFonts w:asciiTheme="minorHAnsi" w:hAnsiTheme="minorHAnsi" w:cstheme="minorHAnsi"/>
                <w:noProof/>
                <w:webHidden/>
                <w:lang w:val="el-GR"/>
              </w:rPr>
              <w:t>38</w:t>
            </w:r>
          </w:hyperlink>
        </w:p>
        <w:p w14:paraId="2F8D9B2F" w14:textId="25457B79" w:rsidR="000B287A" w:rsidRPr="00ED1DBD" w:rsidRDefault="002E6ECE" w:rsidP="00857915">
          <w:pPr>
            <w:pStyle w:val="TOC3"/>
            <w:tabs>
              <w:tab w:val="left" w:pos="1100"/>
            </w:tabs>
            <w:jc w:val="left"/>
            <w:rPr>
              <w:rFonts w:asciiTheme="minorHAnsi" w:eastAsiaTheme="minorEastAsia" w:hAnsiTheme="minorHAnsi" w:cstheme="minorHAnsi"/>
              <w:noProof/>
              <w:lang w:val="el-GR" w:eastAsia="en-GB"/>
            </w:rPr>
          </w:pPr>
          <w:hyperlink w:anchor="_Toc8176098" w:history="1">
            <w:r w:rsidR="000B287A" w:rsidRPr="00DF0458">
              <w:rPr>
                <w:rStyle w:val="Hyperlink"/>
                <w:rFonts w:asciiTheme="minorHAnsi" w:hAnsiTheme="minorHAnsi" w:cstheme="minorHAnsi"/>
                <w:noProof/>
                <w:lang w:val="el-GR"/>
              </w:rPr>
              <w:t>2.3</w:t>
            </w:r>
            <w:r w:rsidR="00857915">
              <w:rPr>
                <w:rFonts w:asciiTheme="minorHAnsi" w:eastAsiaTheme="minorEastAsia" w:hAnsiTheme="minorHAnsi" w:cstheme="minorHAnsi"/>
                <w:noProof/>
                <w:lang w:val="el-GR" w:eastAsia="en-GB"/>
              </w:rPr>
              <w:t xml:space="preserve"> </w:t>
            </w:r>
            <w:r w:rsidR="000B287A" w:rsidRPr="00DF0458">
              <w:rPr>
                <w:rStyle w:val="Hyperlink"/>
                <w:rFonts w:asciiTheme="minorHAnsi" w:hAnsiTheme="minorHAnsi" w:cstheme="minorHAnsi"/>
                <w:noProof/>
                <w:lang w:val="el-GR"/>
              </w:rPr>
              <w:t>Τεχνικές Απαιτήσεις περιβάλλοντος</w:t>
            </w:r>
            <w:r w:rsidR="000B287A" w:rsidRPr="00DF0458">
              <w:rPr>
                <w:rFonts w:asciiTheme="minorHAnsi" w:hAnsiTheme="minorHAnsi" w:cstheme="minorHAnsi"/>
                <w:noProof/>
                <w:webHidden/>
              </w:rPr>
              <w:tab/>
            </w:r>
          </w:hyperlink>
          <w:r w:rsidR="00ED1DBD">
            <w:rPr>
              <w:rFonts w:asciiTheme="minorHAnsi" w:hAnsiTheme="minorHAnsi" w:cstheme="minorHAnsi"/>
              <w:noProof/>
              <w:lang w:val="el-GR"/>
            </w:rPr>
            <w:t>39</w:t>
          </w:r>
        </w:p>
        <w:p w14:paraId="6687320A" w14:textId="6B3C90F7" w:rsidR="000B287A" w:rsidRPr="00DF0458" w:rsidRDefault="002E6ECE">
          <w:pPr>
            <w:pStyle w:val="TOC3"/>
            <w:rPr>
              <w:rFonts w:asciiTheme="minorHAnsi" w:eastAsiaTheme="minorEastAsia" w:hAnsiTheme="minorHAnsi" w:cstheme="minorHAnsi"/>
              <w:noProof/>
              <w:lang w:eastAsia="en-GB"/>
            </w:rPr>
          </w:pPr>
          <w:hyperlink w:anchor="_Toc8176099" w:history="1">
            <w:r w:rsidR="000B287A" w:rsidRPr="00DF0458">
              <w:rPr>
                <w:rStyle w:val="Hyperlink"/>
                <w:rFonts w:asciiTheme="minorHAnsi" w:hAnsiTheme="minorHAnsi" w:cstheme="minorHAnsi"/>
                <w:noProof/>
                <w:lang w:val="el-GR"/>
              </w:rPr>
              <w:t>&lt;ΜΛΑ-1&gt;</w:t>
            </w:r>
            <w:r w:rsidR="000B287A" w:rsidRPr="00DF0458">
              <w:rPr>
                <w:rFonts w:asciiTheme="minorHAnsi" w:hAnsiTheme="minorHAnsi" w:cstheme="minorHAnsi"/>
                <w:noProof/>
                <w:webHidden/>
              </w:rPr>
              <w:tab/>
            </w:r>
            <w:r w:rsidR="00750229">
              <w:rPr>
                <w:rFonts w:asciiTheme="minorHAnsi" w:hAnsiTheme="minorHAnsi" w:cstheme="minorHAnsi"/>
                <w:noProof/>
                <w:webHidden/>
                <w:lang w:val="el-GR"/>
              </w:rPr>
              <w:t>39</w:t>
            </w:r>
          </w:hyperlink>
        </w:p>
        <w:p w14:paraId="6B978CE9" w14:textId="40354C26" w:rsidR="000B287A" w:rsidRPr="002445FB" w:rsidRDefault="002E6ECE">
          <w:pPr>
            <w:pStyle w:val="TOC3"/>
            <w:rPr>
              <w:rFonts w:asciiTheme="minorHAnsi" w:eastAsiaTheme="minorEastAsia" w:hAnsiTheme="minorHAnsi" w:cstheme="minorHAnsi"/>
              <w:noProof/>
              <w:lang w:val="el-GR" w:eastAsia="en-GB"/>
            </w:rPr>
          </w:pPr>
          <w:hyperlink w:anchor="_Toc8176100" w:history="1">
            <w:r w:rsidR="000B287A" w:rsidRPr="00DF0458">
              <w:rPr>
                <w:rStyle w:val="Hyperlink"/>
                <w:rFonts w:asciiTheme="minorHAnsi" w:hAnsiTheme="minorHAnsi" w:cstheme="minorHAnsi"/>
                <w:noProof/>
                <w:lang w:val="el-GR"/>
              </w:rPr>
              <w:t>&lt;ΜΛΑ-4&gt;</w:t>
            </w:r>
            <w:r w:rsidR="00857915">
              <w:rPr>
                <w:rStyle w:val="Hyperlink"/>
                <w:rFonts w:asciiTheme="minorHAnsi" w:hAnsiTheme="minorHAnsi" w:cstheme="minorHAnsi"/>
                <w:noProof/>
                <w:lang w:val="el-GR"/>
              </w:rPr>
              <w:t xml:space="preserve"> </w:t>
            </w:r>
            <w:r w:rsidR="00857915">
              <w:rPr>
                <w:rFonts w:asciiTheme="minorHAnsi" w:hAnsiTheme="minorHAnsi" w:cstheme="minorHAnsi"/>
                <w:noProof/>
                <w:webHidden/>
                <w:lang w:val="el-GR"/>
              </w:rPr>
              <w:t>………………………………………………………………………………………………….</w:t>
            </w:r>
          </w:hyperlink>
          <w:r w:rsidR="003A0735">
            <w:rPr>
              <w:rFonts w:asciiTheme="minorHAnsi" w:hAnsiTheme="minorHAnsi" w:cstheme="minorHAnsi"/>
              <w:noProof/>
              <w:lang w:val="el-GR"/>
            </w:rPr>
            <w:t>………………….</w:t>
          </w:r>
          <w:r w:rsidR="002445FB">
            <w:rPr>
              <w:rFonts w:asciiTheme="minorHAnsi" w:hAnsiTheme="minorHAnsi" w:cstheme="minorHAnsi"/>
              <w:noProof/>
              <w:lang w:val="el-GR"/>
            </w:rPr>
            <w:t>39</w:t>
          </w:r>
        </w:p>
        <w:p w14:paraId="3005BA56" w14:textId="438B260F" w:rsidR="000B287A" w:rsidRPr="00DF0458" w:rsidRDefault="002E6ECE">
          <w:pPr>
            <w:pStyle w:val="TOC2"/>
            <w:tabs>
              <w:tab w:val="left" w:pos="880"/>
            </w:tabs>
            <w:rPr>
              <w:rFonts w:asciiTheme="minorHAnsi" w:eastAsiaTheme="minorEastAsia" w:hAnsiTheme="minorHAnsi" w:cstheme="minorHAnsi"/>
              <w:noProof/>
              <w:lang w:eastAsia="en-GB"/>
            </w:rPr>
          </w:pPr>
          <w:hyperlink w:anchor="_Toc8176101" w:history="1">
            <w:r w:rsidR="000B287A" w:rsidRPr="00DF0458">
              <w:rPr>
                <w:rStyle w:val="Hyperlink"/>
                <w:rFonts w:asciiTheme="minorHAnsi" w:hAnsiTheme="minorHAnsi" w:cstheme="minorHAnsi"/>
                <w:b/>
                <w:noProof/>
                <w:lang w:val="el-GR"/>
              </w:rPr>
              <w:t>2.4</w:t>
            </w:r>
            <w:r w:rsidR="00857915">
              <w:rPr>
                <w:rFonts w:asciiTheme="minorHAnsi" w:eastAsiaTheme="minorEastAsia" w:hAnsiTheme="minorHAnsi" w:cstheme="minorHAnsi"/>
                <w:b/>
                <w:noProof/>
                <w:lang w:val="el-GR" w:eastAsia="en-GB"/>
              </w:rPr>
              <w:t xml:space="preserve"> </w:t>
            </w:r>
            <w:r w:rsidR="000B287A" w:rsidRPr="00DF0458">
              <w:rPr>
                <w:rStyle w:val="Hyperlink"/>
                <w:rFonts w:asciiTheme="minorHAnsi" w:hAnsiTheme="minorHAnsi" w:cstheme="minorHAnsi"/>
                <w:b/>
                <w:noProof/>
                <w:lang w:val="el-GR"/>
              </w:rPr>
              <w:t>Απαιτήσεις πολιτικής (</w:t>
            </w:r>
            <w:r w:rsidR="000B287A" w:rsidRPr="00DF0458">
              <w:rPr>
                <w:rStyle w:val="Hyperlink"/>
                <w:rFonts w:asciiTheme="minorHAnsi" w:hAnsiTheme="minorHAnsi" w:cstheme="minorHAnsi"/>
                <w:b/>
                <w:noProof/>
              </w:rPr>
              <w:t>Policy</w:t>
            </w:r>
            <w:r w:rsidR="000B287A" w:rsidRPr="00DF0458">
              <w:rPr>
                <w:rStyle w:val="Hyperlink"/>
                <w:rFonts w:asciiTheme="minorHAnsi" w:hAnsiTheme="minorHAnsi" w:cstheme="minorHAnsi"/>
                <w:b/>
                <w:noProof/>
                <w:lang w:val="el-GR"/>
              </w:rPr>
              <w:t xml:space="preserve"> - </w:t>
            </w:r>
            <w:r w:rsidR="000B287A" w:rsidRPr="00DF0458">
              <w:rPr>
                <w:rStyle w:val="Hyperlink"/>
                <w:rFonts w:asciiTheme="minorHAnsi" w:hAnsiTheme="minorHAnsi" w:cstheme="minorHAnsi"/>
                <w:b/>
                <w:noProof/>
              </w:rPr>
              <w:t>legal</w:t>
            </w:r>
            <w:r w:rsidR="000B287A" w:rsidRPr="00DF0458">
              <w:rPr>
                <w:rStyle w:val="Hyperlink"/>
                <w:rFonts w:asciiTheme="minorHAnsi" w:hAnsiTheme="minorHAnsi" w:cstheme="minorHAnsi"/>
                <w:b/>
                <w:noProof/>
                <w:lang w:val="el-GR"/>
              </w:rPr>
              <w:t xml:space="preserve">, </w:t>
            </w:r>
            <w:r w:rsidR="000B287A" w:rsidRPr="00DF0458">
              <w:rPr>
                <w:rStyle w:val="Hyperlink"/>
                <w:rFonts w:asciiTheme="minorHAnsi" w:hAnsiTheme="minorHAnsi" w:cstheme="minorHAnsi"/>
                <w:b/>
                <w:noProof/>
              </w:rPr>
              <w:t>corporate</w:t>
            </w:r>
            <w:r w:rsidR="000B287A" w:rsidRPr="00DF0458">
              <w:rPr>
                <w:rStyle w:val="Hyperlink"/>
                <w:rFonts w:asciiTheme="minorHAnsi" w:hAnsiTheme="minorHAnsi" w:cstheme="minorHAnsi"/>
                <w:b/>
                <w:noProof/>
                <w:lang w:val="el-GR"/>
              </w:rPr>
              <w:t>)</w:t>
            </w:r>
            <w:r w:rsidR="000B287A" w:rsidRPr="00DF0458">
              <w:rPr>
                <w:rFonts w:asciiTheme="minorHAnsi" w:hAnsiTheme="minorHAnsi" w:cstheme="minorHAnsi"/>
                <w:noProof/>
                <w:webHidden/>
              </w:rPr>
              <w:tab/>
            </w:r>
            <w:r w:rsidR="00ED1DBD" w:rsidRPr="00ED1DBD">
              <w:rPr>
                <w:rFonts w:asciiTheme="minorHAnsi" w:hAnsiTheme="minorHAnsi" w:cstheme="minorHAnsi"/>
                <w:b/>
                <w:noProof/>
                <w:webHidden/>
                <w:lang w:val="el-GR"/>
              </w:rPr>
              <w:t>39</w:t>
            </w:r>
          </w:hyperlink>
        </w:p>
        <w:p w14:paraId="66CA3A19" w14:textId="0EB9CEC9" w:rsidR="000B287A" w:rsidRPr="00ED1DBD" w:rsidRDefault="002E6ECE">
          <w:pPr>
            <w:pStyle w:val="TOC3"/>
            <w:rPr>
              <w:rFonts w:asciiTheme="minorHAnsi" w:eastAsiaTheme="minorEastAsia" w:hAnsiTheme="minorHAnsi" w:cstheme="minorHAnsi"/>
              <w:noProof/>
              <w:lang w:val="el-GR" w:eastAsia="en-GB"/>
            </w:rPr>
          </w:pPr>
          <w:hyperlink w:anchor="_Toc8176102" w:history="1">
            <w:r w:rsidR="000B287A" w:rsidRPr="00DF0458">
              <w:rPr>
                <w:rStyle w:val="Hyperlink"/>
                <w:rFonts w:asciiTheme="minorHAnsi" w:hAnsiTheme="minorHAnsi" w:cstheme="minorHAnsi"/>
                <w:noProof/>
                <w:lang w:val="el-GR"/>
              </w:rPr>
              <w:t>&lt;ΜΛΑ-5&gt;</w:t>
            </w:r>
            <w:r w:rsidR="000B287A" w:rsidRPr="00DF0458">
              <w:rPr>
                <w:rFonts w:asciiTheme="minorHAnsi" w:hAnsiTheme="minorHAnsi" w:cstheme="minorHAnsi"/>
                <w:noProof/>
                <w:webHidden/>
              </w:rPr>
              <w:tab/>
            </w:r>
          </w:hyperlink>
          <w:r w:rsidR="00ED1DBD">
            <w:rPr>
              <w:rFonts w:asciiTheme="minorHAnsi" w:hAnsiTheme="minorHAnsi" w:cstheme="minorHAnsi"/>
              <w:noProof/>
              <w:lang w:val="el-GR"/>
            </w:rPr>
            <w:t>39</w:t>
          </w:r>
        </w:p>
        <w:p w14:paraId="7723CE82" w14:textId="637F1686" w:rsidR="000B287A" w:rsidRPr="00DF0458" w:rsidRDefault="002E6ECE" w:rsidP="00284B4A">
          <w:pPr>
            <w:pStyle w:val="TOC2"/>
            <w:ind w:left="0"/>
            <w:rPr>
              <w:rFonts w:asciiTheme="minorHAnsi" w:eastAsiaTheme="minorEastAsia" w:hAnsiTheme="minorHAnsi" w:cstheme="minorHAnsi"/>
              <w:noProof/>
              <w:lang w:eastAsia="en-GB"/>
            </w:rPr>
          </w:pPr>
          <w:hyperlink w:anchor="_Toc8176103" w:history="1">
            <w:r w:rsidR="000B287A" w:rsidRPr="00DF0458">
              <w:rPr>
                <w:rStyle w:val="Hyperlink"/>
                <w:rFonts w:asciiTheme="minorHAnsi" w:hAnsiTheme="minorHAnsi" w:cstheme="minorHAnsi"/>
                <w:b/>
                <w:noProof/>
                <w:lang w:val="el-GR"/>
              </w:rPr>
              <w:t>3 Πρότυπα Σχεδιασμού που υιοθετήθηκαν</w:t>
            </w:r>
            <w:r w:rsidR="000B287A" w:rsidRPr="00DF0458">
              <w:rPr>
                <w:rFonts w:asciiTheme="minorHAnsi" w:hAnsiTheme="minorHAnsi" w:cstheme="minorHAnsi"/>
                <w:noProof/>
                <w:webHidden/>
              </w:rPr>
              <w:tab/>
            </w:r>
            <w:r w:rsidR="000B287A" w:rsidRPr="00ED1DBD">
              <w:rPr>
                <w:rFonts w:asciiTheme="minorHAnsi" w:hAnsiTheme="minorHAnsi" w:cstheme="minorHAnsi"/>
                <w:b/>
                <w:noProof/>
                <w:webHidden/>
              </w:rPr>
              <w:fldChar w:fldCharType="begin"/>
            </w:r>
            <w:r w:rsidR="000B287A" w:rsidRPr="00ED1DBD">
              <w:rPr>
                <w:rFonts w:asciiTheme="minorHAnsi" w:hAnsiTheme="minorHAnsi" w:cstheme="minorHAnsi"/>
                <w:b/>
                <w:noProof/>
                <w:webHidden/>
              </w:rPr>
              <w:instrText xml:space="preserve"> PAGEREF _Toc8176103 \h </w:instrText>
            </w:r>
            <w:r w:rsidR="000B287A" w:rsidRPr="00ED1DBD">
              <w:rPr>
                <w:rFonts w:asciiTheme="minorHAnsi" w:hAnsiTheme="minorHAnsi" w:cstheme="minorHAnsi"/>
                <w:b/>
                <w:noProof/>
                <w:webHidden/>
              </w:rPr>
            </w:r>
            <w:r w:rsidR="000B287A" w:rsidRPr="00ED1DBD">
              <w:rPr>
                <w:rFonts w:asciiTheme="minorHAnsi" w:hAnsiTheme="minorHAnsi" w:cstheme="minorHAnsi"/>
                <w:b/>
                <w:noProof/>
                <w:webHidden/>
              </w:rPr>
              <w:fldChar w:fldCharType="separate"/>
            </w:r>
            <w:r w:rsidR="00F55960">
              <w:rPr>
                <w:rFonts w:asciiTheme="minorHAnsi" w:hAnsiTheme="minorHAnsi" w:cstheme="minorHAnsi"/>
                <w:b/>
                <w:noProof/>
                <w:webHidden/>
              </w:rPr>
              <w:t>40</w:t>
            </w:r>
            <w:r w:rsidR="000B287A" w:rsidRPr="00ED1DBD">
              <w:rPr>
                <w:rFonts w:asciiTheme="minorHAnsi" w:hAnsiTheme="minorHAnsi" w:cstheme="minorHAnsi"/>
                <w:b/>
                <w:noProof/>
                <w:webHidden/>
              </w:rPr>
              <w:fldChar w:fldCharType="end"/>
            </w:r>
          </w:hyperlink>
        </w:p>
        <w:p w14:paraId="33B653FA" w14:textId="398D8CA8" w:rsidR="000B287A" w:rsidRPr="00DF0458" w:rsidRDefault="002E6ECE">
          <w:pPr>
            <w:pStyle w:val="TOC3"/>
            <w:rPr>
              <w:rFonts w:asciiTheme="minorHAnsi" w:eastAsiaTheme="minorEastAsia" w:hAnsiTheme="minorHAnsi" w:cstheme="minorHAnsi"/>
              <w:noProof/>
              <w:lang w:eastAsia="en-GB"/>
            </w:rPr>
          </w:pPr>
          <w:hyperlink w:anchor="_Toc8176104" w:history="1">
            <w:r w:rsidR="000B287A" w:rsidRPr="00DF0458">
              <w:rPr>
                <w:rStyle w:val="Hyperlink"/>
                <w:rFonts w:asciiTheme="minorHAnsi" w:hAnsiTheme="minorHAnsi" w:cstheme="minorHAnsi"/>
                <w:noProof/>
                <w:lang w:val="el-GR"/>
              </w:rPr>
              <w:t>3.2 Πρότυπα Συμπεριφοράς</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_Toc8176104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F55960">
              <w:rPr>
                <w:rFonts w:asciiTheme="minorHAnsi" w:hAnsiTheme="minorHAnsi" w:cstheme="minorHAnsi"/>
                <w:noProof/>
                <w:webHidden/>
              </w:rPr>
              <w:t>40</w:t>
            </w:r>
            <w:r w:rsidR="000B287A" w:rsidRPr="00DF0458">
              <w:rPr>
                <w:rFonts w:asciiTheme="minorHAnsi" w:hAnsiTheme="minorHAnsi" w:cstheme="minorHAnsi"/>
                <w:noProof/>
                <w:webHidden/>
              </w:rPr>
              <w:fldChar w:fldCharType="end"/>
            </w:r>
          </w:hyperlink>
        </w:p>
        <w:p w14:paraId="74C0764F" w14:textId="3F7E6C69" w:rsidR="000B287A" w:rsidRPr="00DF0458" w:rsidRDefault="002E6ECE">
          <w:pPr>
            <w:pStyle w:val="TOC3"/>
            <w:rPr>
              <w:rFonts w:asciiTheme="minorHAnsi" w:eastAsiaTheme="minorEastAsia" w:hAnsiTheme="minorHAnsi" w:cstheme="minorHAnsi"/>
              <w:noProof/>
              <w:lang w:eastAsia="en-GB"/>
            </w:rPr>
          </w:pPr>
          <w:hyperlink w:anchor="_Toc8176105" w:history="1">
            <w:r w:rsidR="000B287A" w:rsidRPr="00DF0458">
              <w:rPr>
                <w:rStyle w:val="Hyperlink"/>
                <w:rFonts w:asciiTheme="minorHAnsi" w:hAnsiTheme="minorHAnsi" w:cstheme="minorHAnsi"/>
                <w:noProof/>
                <w:lang w:val="el-GR"/>
              </w:rPr>
              <w:t xml:space="preserve">3.2 Δομικά </w:t>
            </w:r>
            <w:r w:rsidR="0080539F" w:rsidRPr="00DF0458">
              <w:rPr>
                <w:rStyle w:val="Hyperlink"/>
                <w:rFonts w:asciiTheme="minorHAnsi" w:hAnsiTheme="minorHAnsi" w:cstheme="minorHAnsi"/>
                <w:noProof/>
                <w:lang w:val="el-GR"/>
              </w:rPr>
              <w:t>Π</w:t>
            </w:r>
            <w:r w:rsidR="000B287A" w:rsidRPr="00DF0458">
              <w:rPr>
                <w:rStyle w:val="Hyperlink"/>
                <w:rFonts w:asciiTheme="minorHAnsi" w:hAnsiTheme="minorHAnsi" w:cstheme="minorHAnsi"/>
                <w:noProof/>
                <w:lang w:val="el-GR"/>
              </w:rPr>
              <w:t>ρότυπα</w:t>
            </w:r>
            <w:r w:rsidR="000B287A" w:rsidRPr="00DF0458">
              <w:rPr>
                <w:rFonts w:asciiTheme="minorHAnsi" w:hAnsiTheme="minorHAnsi" w:cstheme="minorHAnsi"/>
                <w:noProof/>
                <w:webHidden/>
              </w:rPr>
              <w:tab/>
            </w:r>
            <w:r w:rsidR="000B287A" w:rsidRPr="00DF0458">
              <w:rPr>
                <w:rFonts w:asciiTheme="minorHAnsi" w:hAnsiTheme="minorHAnsi" w:cstheme="minorHAnsi"/>
                <w:noProof/>
                <w:webHidden/>
              </w:rPr>
              <w:fldChar w:fldCharType="begin"/>
            </w:r>
            <w:r w:rsidR="000B287A" w:rsidRPr="00DF0458">
              <w:rPr>
                <w:rFonts w:asciiTheme="minorHAnsi" w:hAnsiTheme="minorHAnsi" w:cstheme="minorHAnsi"/>
                <w:noProof/>
                <w:webHidden/>
              </w:rPr>
              <w:instrText xml:space="preserve"> PAGEREF _Toc8176105 \h </w:instrText>
            </w:r>
            <w:r w:rsidR="000B287A" w:rsidRPr="00DF0458">
              <w:rPr>
                <w:rFonts w:asciiTheme="minorHAnsi" w:hAnsiTheme="minorHAnsi" w:cstheme="minorHAnsi"/>
                <w:noProof/>
                <w:webHidden/>
              </w:rPr>
            </w:r>
            <w:r w:rsidR="000B287A" w:rsidRPr="00DF0458">
              <w:rPr>
                <w:rFonts w:asciiTheme="minorHAnsi" w:hAnsiTheme="minorHAnsi" w:cstheme="minorHAnsi"/>
                <w:noProof/>
                <w:webHidden/>
              </w:rPr>
              <w:fldChar w:fldCharType="separate"/>
            </w:r>
            <w:r w:rsidR="00F55960">
              <w:rPr>
                <w:rFonts w:asciiTheme="minorHAnsi" w:hAnsiTheme="minorHAnsi" w:cstheme="minorHAnsi"/>
                <w:noProof/>
                <w:webHidden/>
              </w:rPr>
              <w:t>40</w:t>
            </w:r>
            <w:r w:rsidR="000B287A" w:rsidRPr="00DF0458">
              <w:rPr>
                <w:rFonts w:asciiTheme="minorHAnsi" w:hAnsiTheme="minorHAnsi" w:cstheme="minorHAnsi"/>
                <w:noProof/>
                <w:webHidden/>
              </w:rPr>
              <w:fldChar w:fldCharType="end"/>
            </w:r>
          </w:hyperlink>
        </w:p>
        <w:p w14:paraId="75AC137F" w14:textId="3397B86E" w:rsidR="00183E70" w:rsidRPr="00DF0458" w:rsidRDefault="00316A69" w:rsidP="00183E70">
          <w:pPr>
            <w:rPr>
              <w:rFonts w:asciiTheme="minorHAnsi" w:hAnsiTheme="minorHAnsi" w:cstheme="minorHAnsi"/>
            </w:rPr>
          </w:pPr>
          <w:r w:rsidRPr="00DF0458">
            <w:rPr>
              <w:rFonts w:asciiTheme="minorHAnsi" w:hAnsiTheme="minorHAnsi" w:cstheme="minorHAnsi"/>
              <w:b/>
              <w:bCs/>
              <w:noProof/>
            </w:rPr>
            <w:fldChar w:fldCharType="end"/>
          </w:r>
        </w:p>
      </w:sdtContent>
    </w:sdt>
    <w:bookmarkStart w:id="1" w:name="_Toc4522520" w:displacedByCustomXml="prev"/>
    <w:bookmarkStart w:id="2" w:name="_Toc351014990" w:displacedByCustomXml="prev"/>
    <w:p w14:paraId="56946012" w14:textId="3141F1BC" w:rsidR="00183E70" w:rsidRPr="00DF0458" w:rsidRDefault="00183E70" w:rsidP="007754F2">
      <w:pPr>
        <w:pStyle w:val="Heading1"/>
        <w:pageBreakBefore w:val="0"/>
        <w:rPr>
          <w:rFonts w:asciiTheme="minorHAnsi" w:hAnsiTheme="minorHAnsi" w:cstheme="minorHAnsi"/>
        </w:rPr>
      </w:pPr>
    </w:p>
    <w:p w14:paraId="65B1A258" w14:textId="1F0F5282" w:rsidR="00183E70" w:rsidRPr="00DF0458" w:rsidRDefault="00183E70" w:rsidP="00183E70">
      <w:pPr>
        <w:rPr>
          <w:rFonts w:asciiTheme="minorHAnsi" w:hAnsiTheme="minorHAnsi" w:cstheme="minorHAnsi"/>
          <w:lang w:val="el-GR"/>
        </w:rPr>
      </w:pPr>
    </w:p>
    <w:p w14:paraId="16C2B8EF" w14:textId="473D6584" w:rsidR="00183E70" w:rsidRPr="00DF0458" w:rsidRDefault="00183E70" w:rsidP="00183E70">
      <w:pPr>
        <w:rPr>
          <w:rFonts w:asciiTheme="minorHAnsi" w:hAnsiTheme="minorHAnsi" w:cstheme="minorHAnsi"/>
          <w:lang w:val="el-GR"/>
        </w:rPr>
      </w:pPr>
    </w:p>
    <w:p w14:paraId="196C57BD" w14:textId="19AD379B" w:rsidR="00183E70" w:rsidRPr="00DF0458" w:rsidRDefault="00183E70" w:rsidP="00183E70">
      <w:pPr>
        <w:rPr>
          <w:rFonts w:asciiTheme="minorHAnsi" w:hAnsiTheme="minorHAnsi" w:cstheme="minorHAnsi"/>
          <w:lang w:val="el-GR"/>
        </w:rPr>
      </w:pPr>
    </w:p>
    <w:p w14:paraId="253AF5D3" w14:textId="61F56230" w:rsidR="00283191" w:rsidRPr="00DF0458" w:rsidRDefault="00283191" w:rsidP="00183E70">
      <w:pPr>
        <w:rPr>
          <w:rFonts w:asciiTheme="minorHAnsi" w:hAnsiTheme="minorHAnsi" w:cstheme="minorHAnsi"/>
          <w:lang w:val="el-GR"/>
        </w:rPr>
      </w:pPr>
    </w:p>
    <w:p w14:paraId="1DC4B0AB" w14:textId="4C037468" w:rsidR="00283191" w:rsidRPr="00DF0458" w:rsidRDefault="00283191" w:rsidP="00183E70">
      <w:pPr>
        <w:rPr>
          <w:rFonts w:asciiTheme="minorHAnsi" w:hAnsiTheme="minorHAnsi" w:cstheme="minorHAnsi"/>
          <w:lang w:val="el-GR"/>
        </w:rPr>
      </w:pPr>
      <w:bookmarkStart w:id="3" w:name="_GoBack"/>
      <w:bookmarkEnd w:id="3"/>
    </w:p>
    <w:p w14:paraId="3B958C47" w14:textId="77777777" w:rsidR="00337B84" w:rsidRPr="00DF0458" w:rsidRDefault="00337B84" w:rsidP="00183E70">
      <w:pPr>
        <w:rPr>
          <w:rFonts w:asciiTheme="minorHAnsi" w:hAnsiTheme="minorHAnsi" w:cstheme="minorHAnsi"/>
          <w:lang w:val="el-GR"/>
        </w:rPr>
      </w:pPr>
    </w:p>
    <w:p w14:paraId="10079C01" w14:textId="0EF88CD0" w:rsidR="00283191" w:rsidRPr="00DF0458" w:rsidRDefault="00283191" w:rsidP="00183E70">
      <w:pPr>
        <w:rPr>
          <w:rFonts w:asciiTheme="minorHAnsi" w:hAnsiTheme="minorHAnsi" w:cstheme="minorHAnsi"/>
          <w:lang w:val="el-GR"/>
        </w:rPr>
      </w:pPr>
    </w:p>
    <w:p w14:paraId="703EAEBF" w14:textId="77777777" w:rsidR="00283191" w:rsidRPr="00DF0458" w:rsidRDefault="00283191" w:rsidP="00183E70">
      <w:pPr>
        <w:rPr>
          <w:rFonts w:asciiTheme="minorHAnsi" w:hAnsiTheme="minorHAnsi" w:cstheme="minorHAnsi"/>
          <w:lang w:val="el-GR"/>
        </w:rPr>
      </w:pPr>
    </w:p>
    <w:p w14:paraId="6F9DBA0B" w14:textId="77777777" w:rsidR="00183E70" w:rsidRPr="00DF0458" w:rsidRDefault="00183E70" w:rsidP="00183E70">
      <w:pPr>
        <w:rPr>
          <w:rFonts w:asciiTheme="minorHAnsi" w:hAnsiTheme="minorHAnsi" w:cstheme="minorHAnsi"/>
          <w:lang w:val="el-GR"/>
        </w:rPr>
      </w:pPr>
    </w:p>
    <w:bookmarkEnd w:id="2"/>
    <w:bookmarkEnd w:id="1"/>
    <w:p w14:paraId="550DB35E" w14:textId="2CEE9AF5" w:rsidR="00E853FA" w:rsidRPr="00DF0458" w:rsidRDefault="00E853FA" w:rsidP="00E853FA">
      <w:pPr>
        <w:rPr>
          <w:rFonts w:asciiTheme="minorHAnsi" w:hAnsiTheme="minorHAnsi" w:cstheme="minorHAnsi"/>
          <w:b/>
          <w:sz w:val="28"/>
          <w:szCs w:val="28"/>
          <w:lang w:val="el-GR"/>
        </w:rPr>
      </w:pPr>
    </w:p>
    <w:p w14:paraId="4C136229" w14:textId="11D95C2E" w:rsidR="00E853FA" w:rsidRPr="00DF0458" w:rsidRDefault="00E853FA" w:rsidP="00E853FA">
      <w:pPr>
        <w:pStyle w:val="Heading1"/>
        <w:rPr>
          <w:rFonts w:asciiTheme="minorHAnsi" w:hAnsiTheme="minorHAnsi" w:cstheme="minorHAnsi"/>
        </w:rPr>
      </w:pPr>
      <w:bookmarkStart w:id="4" w:name="_Toc8176083"/>
      <w:r w:rsidRPr="00DF0458">
        <w:rPr>
          <w:rFonts w:asciiTheme="minorHAnsi" w:hAnsiTheme="minorHAnsi" w:cstheme="minorHAnsi"/>
        </w:rPr>
        <w:lastRenderedPageBreak/>
        <w:t>1 Στατική Μοντελοποίηση</w:t>
      </w:r>
      <w:bookmarkEnd w:id="4"/>
    </w:p>
    <w:p w14:paraId="783175DD" w14:textId="03D932EF" w:rsidR="00903919" w:rsidRPr="00DF0458" w:rsidRDefault="00903919" w:rsidP="000A169A">
      <w:pPr>
        <w:pStyle w:val="Heading2"/>
        <w:numPr>
          <w:ilvl w:val="1"/>
          <w:numId w:val="26"/>
        </w:numPr>
        <w:rPr>
          <w:rFonts w:asciiTheme="minorHAnsi" w:hAnsiTheme="minorHAnsi" w:cstheme="minorHAnsi"/>
          <w:b/>
          <w:lang w:val="el-GR"/>
        </w:rPr>
      </w:pPr>
      <w:bookmarkStart w:id="5" w:name="_Toc8176084"/>
      <w:r w:rsidRPr="00DF0458">
        <w:rPr>
          <w:rFonts w:asciiTheme="minorHAnsi" w:hAnsiTheme="minorHAnsi" w:cstheme="minorHAnsi"/>
          <w:b/>
          <w:lang w:val="el-GR"/>
        </w:rPr>
        <w:t>&lt;Πακέτ</w:t>
      </w:r>
      <w:r w:rsidR="007045CE" w:rsidRPr="00DF0458">
        <w:rPr>
          <w:rFonts w:asciiTheme="minorHAnsi" w:hAnsiTheme="minorHAnsi" w:cstheme="minorHAnsi"/>
          <w:b/>
          <w:lang w:val="el-GR"/>
        </w:rPr>
        <w:t>α</w:t>
      </w:r>
      <w:r w:rsidRPr="00DF0458">
        <w:rPr>
          <w:rFonts w:asciiTheme="minorHAnsi" w:hAnsiTheme="minorHAnsi" w:cstheme="minorHAnsi"/>
          <w:b/>
          <w:lang w:val="el-GR"/>
        </w:rPr>
        <w:t xml:space="preserve"> λεξιλογίου σεναρίων υψηλής προτεραιότητας&gt;</w:t>
      </w:r>
      <w:bookmarkEnd w:id="5"/>
    </w:p>
    <w:p w14:paraId="6C90A364" w14:textId="77777777" w:rsidR="00B26E8E" w:rsidRPr="00DF0458" w:rsidRDefault="00B26E8E" w:rsidP="00B26E8E">
      <w:pPr>
        <w:rPr>
          <w:rFonts w:asciiTheme="minorHAnsi" w:hAnsiTheme="minorHAnsi" w:cstheme="minorHAnsi"/>
          <w:lang w:val="el-GR"/>
        </w:rPr>
      </w:pPr>
    </w:p>
    <w:p w14:paraId="242948EF" w14:textId="77777777" w:rsidR="007045CE" w:rsidRPr="00DF0458" w:rsidRDefault="007045CE" w:rsidP="007045CE">
      <w:pPr>
        <w:pStyle w:val="Heading3"/>
        <w:rPr>
          <w:rFonts w:asciiTheme="minorHAnsi" w:hAnsiTheme="minorHAnsi" w:cstheme="minorHAnsi"/>
          <w:lang w:val="el-GR" w:eastAsia="en-GB"/>
        </w:rPr>
      </w:pPr>
      <w:bookmarkStart w:id="6" w:name="_Toc8176085"/>
      <w:r w:rsidRPr="00DF0458">
        <w:rPr>
          <w:rFonts w:asciiTheme="minorHAnsi" w:hAnsiTheme="minorHAnsi" w:cstheme="minorHAnsi"/>
          <w:lang w:val="el-GR"/>
        </w:rPr>
        <w:t>1.1.1 Πακέτο ProjectHandling</w:t>
      </w:r>
      <w:bookmarkEnd w:id="6"/>
    </w:p>
    <w:p w14:paraId="5A1705E4" w14:textId="2221797F" w:rsidR="00B26E8E" w:rsidRPr="00DF0458" w:rsidRDefault="00B26E8E" w:rsidP="00B26E8E">
      <w:pPr>
        <w:pStyle w:val="NormalWeb"/>
        <w:spacing w:before="0" w:beforeAutospacing="0" w:after="60" w:afterAutospacing="0"/>
        <w:jc w:val="both"/>
        <w:rPr>
          <w:rFonts w:asciiTheme="minorHAnsi" w:hAnsiTheme="minorHAnsi" w:cstheme="minorHAnsi"/>
          <w:color w:val="000000"/>
          <w:sz w:val="22"/>
          <w:szCs w:val="22"/>
        </w:rPr>
      </w:pPr>
      <w:r w:rsidRPr="00DF0458">
        <w:rPr>
          <w:rFonts w:asciiTheme="minorHAnsi" w:hAnsiTheme="minorHAnsi" w:cstheme="minorHAnsi"/>
          <w:color w:val="000000"/>
          <w:sz w:val="22"/>
          <w:szCs w:val="22"/>
        </w:rPr>
        <w:t xml:space="preserve">To πακέτο αυτό είναι υπεύθυνο να επιτελέσει κάθε λειτουργία που αφορά την δημιουργία κάποιου καινούργιου Project, την πρόσθεση άλλων χρηστών στο Project  και είναι υπεύθυνο για την περιήγηση σε όλα τα Projects. </w:t>
      </w:r>
    </w:p>
    <w:p w14:paraId="793EB8DA" w14:textId="76467A7A" w:rsidR="00962037" w:rsidRPr="00DF0458" w:rsidRDefault="00962037" w:rsidP="00B26E8E">
      <w:pPr>
        <w:pStyle w:val="NormalWeb"/>
        <w:spacing w:before="0" w:beforeAutospacing="0" w:after="60" w:afterAutospacing="0"/>
        <w:jc w:val="both"/>
        <w:rPr>
          <w:rFonts w:asciiTheme="minorHAnsi" w:hAnsiTheme="minorHAnsi" w:cstheme="minorHAnsi"/>
        </w:rPr>
      </w:pPr>
    </w:p>
    <w:p w14:paraId="08D5A11F" w14:textId="77777777" w:rsidR="00962037" w:rsidRPr="00DF0458" w:rsidRDefault="00962037" w:rsidP="00B26E8E">
      <w:pPr>
        <w:pStyle w:val="NormalWeb"/>
        <w:spacing w:before="0" w:beforeAutospacing="0" w:after="60" w:afterAutospacing="0"/>
        <w:jc w:val="both"/>
        <w:rPr>
          <w:rFonts w:asciiTheme="minorHAnsi" w:hAnsiTheme="minorHAnsi" w:cstheme="minorHAnsi"/>
        </w:rPr>
      </w:pPr>
    </w:p>
    <w:p w14:paraId="52198AD6" w14:textId="77777777" w:rsidR="00061F2C" w:rsidRPr="00DF0458" w:rsidRDefault="00B26E8E" w:rsidP="00B26E8E">
      <w:pPr>
        <w:spacing w:after="240"/>
        <w:jc w:val="center"/>
        <w:rPr>
          <w:rFonts w:asciiTheme="minorHAnsi" w:hAnsiTheme="minorHAnsi" w:cstheme="minorHAnsi"/>
          <w:b/>
          <w:bCs/>
          <w:color w:val="000000"/>
          <w:sz w:val="26"/>
          <w:szCs w:val="26"/>
          <w:u w:val="single"/>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7B1C4455" wp14:editId="0587F08F">
            <wp:extent cx="5715000" cy="1973580"/>
            <wp:effectExtent l="0" t="0" r="0" b="7620"/>
            <wp:docPr id="47" name="Picture 47" descr="https://lh6.googleusercontent.com/zkcUV0XxreMXL1PXaY7nQvBnAvJYZLZvRmC-srDYth3dK6WBURiKBVdzHcCDqkifQA9DWBk9MT-VHj2dhoV0S1_oJkBqNYr16PNn3wcgqq4uPQMgHNXNlbaAJuzthMM8NxlE8tS76K5krEZT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kcUV0XxreMXL1PXaY7nQvBnAvJYZLZvRmC-srDYth3dK6WBURiKBVdzHcCDqkifQA9DWBk9MT-VHj2dhoV0S1_oJkBqNYr16PNn3wcgqq4uPQMgHNXNlbaAJuzthMM8NxlE8tS76K5krEZTQ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1973580"/>
                    </a:xfrm>
                    <a:prstGeom prst="rect">
                      <a:avLst/>
                    </a:prstGeom>
                    <a:noFill/>
                    <a:ln>
                      <a:noFill/>
                    </a:ln>
                  </pic:spPr>
                </pic:pic>
              </a:graphicData>
            </a:graphic>
          </wp:inline>
        </w:drawing>
      </w:r>
    </w:p>
    <w:p w14:paraId="6F11EAB3" w14:textId="1805EBF4" w:rsidR="00B26E8E" w:rsidRPr="00DF0458" w:rsidRDefault="00B26E8E" w:rsidP="00962037">
      <w:pPr>
        <w:spacing w:after="240"/>
        <w:jc w:val="center"/>
        <w:rPr>
          <w:rFonts w:asciiTheme="minorHAnsi" w:hAnsiTheme="minorHAnsi" w:cstheme="minorHAnsi"/>
          <w:lang w:val="el-GR"/>
        </w:rPr>
      </w:pPr>
      <w:r w:rsidRPr="00DF0458">
        <w:rPr>
          <w:rFonts w:asciiTheme="minorHAnsi" w:hAnsiTheme="minorHAnsi" w:cstheme="minorHAnsi"/>
          <w:b/>
          <w:bCs/>
          <w:color w:val="000000"/>
          <w:sz w:val="26"/>
          <w:szCs w:val="26"/>
          <w:u w:val="single"/>
        </w:rPr>
        <w:t>Entity</w:t>
      </w:r>
      <w:r w:rsidRPr="00DF0458">
        <w:rPr>
          <w:rFonts w:asciiTheme="minorHAnsi" w:hAnsiTheme="minorHAnsi" w:cstheme="minorHAnsi"/>
          <w:b/>
          <w:bCs/>
          <w:color w:val="000000"/>
          <w:sz w:val="26"/>
          <w:szCs w:val="26"/>
          <w:u w:val="single"/>
          <w:lang w:val="el-GR"/>
        </w:rPr>
        <w:t xml:space="preserve"> </w:t>
      </w:r>
      <w:proofErr w:type="spellStart"/>
      <w:r w:rsidRPr="00DF0458">
        <w:rPr>
          <w:rFonts w:asciiTheme="minorHAnsi" w:hAnsiTheme="minorHAnsi" w:cstheme="minorHAnsi"/>
          <w:b/>
          <w:bCs/>
          <w:color w:val="000000"/>
          <w:sz w:val="26"/>
          <w:szCs w:val="26"/>
          <w:u w:val="single"/>
        </w:rPr>
        <w:t>ProjectEntity</w:t>
      </w:r>
      <w:proofErr w:type="spellEnd"/>
    </w:p>
    <w:p w14:paraId="369853AB" w14:textId="77777777" w:rsidR="00164A42" w:rsidRPr="00DF0458" w:rsidRDefault="00B26E8E" w:rsidP="00B26E8E">
      <w:pPr>
        <w:spacing w:after="240"/>
        <w:jc w:val="center"/>
        <w:rPr>
          <w:rFonts w:asciiTheme="minorHAnsi" w:hAnsiTheme="minorHAnsi" w:cstheme="minorHAnsi"/>
          <w:color w:val="000000"/>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067663AC" wp14:editId="6A4B3A8F">
            <wp:extent cx="3924300" cy="3131820"/>
            <wp:effectExtent l="0" t="0" r="0" b="0"/>
            <wp:docPr id="46" name="Picture 46" descr="https://lh6.googleusercontent.com/qVxopY7fAgPlCOGJUmAwgrLupbji7z8KAKcCnWm5KHX7uxkbKn92f3aRlBE5fb31wstuk-IPkeDRXVU1zHVoXl_Yp7zpbXJmU9XPTEk82tJroOHj6Ry7IK4V7uPuo9OG0zQNMoADtYwQQ2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VxopY7fAgPlCOGJUmAwgrLupbji7z8KAKcCnWm5KHX7uxkbKn92f3aRlBE5fb31wstuk-IPkeDRXVU1zHVoXl_Yp7zpbXJmU9XPTEk82tJroOHj6Ry7IK4V7uPuo9OG0zQNMoADtYwQQ2Li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3131820"/>
                    </a:xfrm>
                    <a:prstGeom prst="rect">
                      <a:avLst/>
                    </a:prstGeom>
                    <a:noFill/>
                    <a:ln>
                      <a:noFill/>
                    </a:ln>
                  </pic:spPr>
                </pic:pic>
              </a:graphicData>
            </a:graphic>
          </wp:inline>
        </w:drawing>
      </w:r>
      <w:r w:rsidRPr="00DF0458">
        <w:rPr>
          <w:rFonts w:asciiTheme="minorHAnsi" w:hAnsiTheme="minorHAnsi" w:cstheme="minorHAnsi"/>
          <w:lang w:val="el-GR"/>
        </w:rPr>
        <w:br/>
      </w:r>
    </w:p>
    <w:p w14:paraId="282BFA91" w14:textId="70EB4A8A" w:rsidR="00B26E8E" w:rsidRPr="00DF0458" w:rsidRDefault="00B26E8E" w:rsidP="002F23B8">
      <w:pPr>
        <w:spacing w:after="240"/>
        <w:jc w:val="center"/>
        <w:rPr>
          <w:rFonts w:asciiTheme="minorHAnsi" w:hAnsiTheme="minorHAnsi" w:cstheme="minorHAnsi"/>
          <w:lang w:val="el-GR"/>
        </w:rPr>
      </w:pPr>
      <w:r w:rsidRPr="00DF0458">
        <w:rPr>
          <w:rFonts w:asciiTheme="minorHAnsi" w:hAnsiTheme="minorHAnsi" w:cstheme="minorHAnsi"/>
          <w:color w:val="000000"/>
          <w:lang w:val="el-GR"/>
        </w:rPr>
        <w:t xml:space="preserve">Αυτή είναι η κλάση οντότητας του </w:t>
      </w:r>
      <w:r w:rsidRPr="00DF0458">
        <w:rPr>
          <w:rFonts w:asciiTheme="minorHAnsi" w:hAnsiTheme="minorHAnsi" w:cstheme="minorHAnsi"/>
          <w:color w:val="000000"/>
        </w:rPr>
        <w:t>project</w:t>
      </w:r>
      <w:r w:rsidRPr="00DF0458">
        <w:rPr>
          <w:rFonts w:asciiTheme="minorHAnsi" w:hAnsiTheme="minorHAnsi" w:cstheme="minorHAnsi"/>
          <w:color w:val="000000"/>
          <w:lang w:val="el-GR"/>
        </w:rPr>
        <w:t xml:space="preserve"> </w:t>
      </w:r>
      <w:r w:rsidRPr="00DF0458">
        <w:rPr>
          <w:rFonts w:asciiTheme="minorHAnsi" w:hAnsiTheme="minorHAnsi" w:cstheme="minorHAnsi"/>
          <w:color w:val="000000"/>
        </w:rPr>
        <w:t> </w:t>
      </w:r>
      <w:r w:rsidRPr="00DF0458">
        <w:rPr>
          <w:rFonts w:asciiTheme="minorHAnsi" w:hAnsiTheme="minorHAnsi" w:cstheme="minorHAnsi"/>
          <w:color w:val="000000"/>
          <w:lang w:val="el-GR"/>
        </w:rPr>
        <w:t xml:space="preserve">και περιέχει τα στοιχεία για τον ορισμό του. </w:t>
      </w:r>
    </w:p>
    <w:p w14:paraId="59F5C733" w14:textId="3A3846F8" w:rsidR="00B26E8E" w:rsidRPr="00DF0458" w:rsidRDefault="00B26E8E" w:rsidP="00B26E8E">
      <w:pPr>
        <w:pStyle w:val="NormalWeb"/>
        <w:spacing w:before="0" w:beforeAutospacing="0" w:after="60" w:afterAutospacing="0"/>
        <w:jc w:val="both"/>
        <w:rPr>
          <w:rFonts w:asciiTheme="minorHAnsi" w:hAnsiTheme="minorHAnsi" w:cstheme="minorHAnsi"/>
          <w:b/>
        </w:rPr>
      </w:pPr>
      <w:r w:rsidRPr="00DF0458">
        <w:rPr>
          <w:rFonts w:asciiTheme="minorHAnsi" w:hAnsiTheme="minorHAnsi" w:cstheme="minorHAnsi"/>
          <w:b/>
          <w:color w:val="000000"/>
          <w:sz w:val="22"/>
          <w:szCs w:val="22"/>
          <w:u w:val="single"/>
        </w:rPr>
        <w:lastRenderedPageBreak/>
        <w:t>Χαρακτηριστικά της κλάσης:</w:t>
      </w:r>
    </w:p>
    <w:p w14:paraId="44E7D61B" w14:textId="77777777" w:rsidR="00B26E8E" w:rsidRPr="00DF0458" w:rsidRDefault="00B26E8E" w:rsidP="000A169A">
      <w:pPr>
        <w:pStyle w:val="NormalWeb"/>
        <w:numPr>
          <w:ilvl w:val="0"/>
          <w:numId w:val="17"/>
        </w:numPr>
        <w:spacing w:before="0" w:beforeAutospacing="0" w:after="60" w:afterAutospacing="0"/>
        <w:jc w:val="both"/>
        <w:textAlignment w:val="baseline"/>
        <w:rPr>
          <w:rFonts w:asciiTheme="minorHAnsi" w:hAnsiTheme="minorHAnsi" w:cstheme="minorHAnsi"/>
          <w:color w:val="000000"/>
          <w:sz w:val="22"/>
          <w:szCs w:val="22"/>
          <w:lang w:val="en-US"/>
        </w:rPr>
      </w:pPr>
      <w:proofErr w:type="spellStart"/>
      <w:r w:rsidRPr="00DF0458">
        <w:rPr>
          <w:rFonts w:asciiTheme="minorHAnsi" w:hAnsiTheme="minorHAnsi" w:cstheme="minorHAnsi"/>
          <w:b/>
          <w:color w:val="000000"/>
          <w:sz w:val="22"/>
          <w:szCs w:val="22"/>
          <w:lang w:val="en-US"/>
        </w:rPr>
        <w:t>ProjectName</w:t>
      </w:r>
      <w:proofErr w:type="spellEnd"/>
      <w:r w:rsidRPr="00DF0458">
        <w:rPr>
          <w:rFonts w:asciiTheme="minorHAnsi" w:hAnsiTheme="minorHAnsi" w:cstheme="minorHAnsi"/>
          <w:b/>
          <w:color w:val="000000"/>
          <w:sz w:val="22"/>
          <w:szCs w:val="22"/>
          <w:lang w:val="en-US"/>
        </w:rPr>
        <w:t>:</w:t>
      </w:r>
      <w:r w:rsidRPr="00DF0458">
        <w:rPr>
          <w:rFonts w:asciiTheme="minorHAnsi" w:hAnsiTheme="minorHAnsi" w:cstheme="minorHAnsi"/>
          <w:color w:val="000000"/>
          <w:sz w:val="22"/>
          <w:szCs w:val="22"/>
          <w:lang w:val="en-US"/>
        </w:rPr>
        <w:t xml:space="preserve">  String </w:t>
      </w:r>
      <w:r w:rsidRPr="00DF0458">
        <w:rPr>
          <w:rFonts w:asciiTheme="minorHAnsi" w:hAnsiTheme="minorHAnsi" w:cstheme="minorHAnsi"/>
          <w:color w:val="000000"/>
          <w:sz w:val="22"/>
          <w:szCs w:val="22"/>
        </w:rPr>
        <w:t>για</w:t>
      </w:r>
      <w:r w:rsidRPr="00DF0458">
        <w:rPr>
          <w:rFonts w:asciiTheme="minorHAnsi" w:hAnsiTheme="minorHAnsi" w:cstheme="minorHAnsi"/>
          <w:color w:val="000000"/>
          <w:sz w:val="22"/>
          <w:szCs w:val="22"/>
          <w:lang w:val="en-US"/>
        </w:rPr>
        <w:t xml:space="preserve"> </w:t>
      </w:r>
      <w:r w:rsidRPr="00DF0458">
        <w:rPr>
          <w:rFonts w:asciiTheme="minorHAnsi" w:hAnsiTheme="minorHAnsi" w:cstheme="minorHAnsi"/>
          <w:color w:val="000000"/>
          <w:sz w:val="22"/>
          <w:szCs w:val="22"/>
        </w:rPr>
        <w:t>το</w:t>
      </w:r>
      <w:r w:rsidRPr="00DF0458">
        <w:rPr>
          <w:rFonts w:asciiTheme="minorHAnsi" w:hAnsiTheme="minorHAnsi" w:cstheme="minorHAnsi"/>
          <w:color w:val="000000"/>
          <w:sz w:val="22"/>
          <w:szCs w:val="22"/>
          <w:lang w:val="en-US"/>
        </w:rPr>
        <w:t xml:space="preserve"> </w:t>
      </w:r>
      <w:r w:rsidRPr="00DF0458">
        <w:rPr>
          <w:rFonts w:asciiTheme="minorHAnsi" w:hAnsiTheme="minorHAnsi" w:cstheme="minorHAnsi"/>
          <w:color w:val="000000"/>
          <w:sz w:val="22"/>
          <w:szCs w:val="22"/>
        </w:rPr>
        <w:t>όνομα</w:t>
      </w:r>
      <w:r w:rsidRPr="00DF0458">
        <w:rPr>
          <w:rFonts w:asciiTheme="minorHAnsi" w:hAnsiTheme="minorHAnsi" w:cstheme="minorHAnsi"/>
          <w:color w:val="000000"/>
          <w:sz w:val="22"/>
          <w:szCs w:val="22"/>
          <w:lang w:val="en-US"/>
        </w:rPr>
        <w:t xml:space="preserve"> </w:t>
      </w:r>
      <w:r w:rsidRPr="00DF0458">
        <w:rPr>
          <w:rFonts w:asciiTheme="minorHAnsi" w:hAnsiTheme="minorHAnsi" w:cstheme="minorHAnsi"/>
          <w:color w:val="000000"/>
          <w:sz w:val="22"/>
          <w:szCs w:val="22"/>
        </w:rPr>
        <w:t>του</w:t>
      </w:r>
      <w:r w:rsidRPr="00DF0458">
        <w:rPr>
          <w:rFonts w:asciiTheme="minorHAnsi" w:hAnsiTheme="minorHAnsi" w:cstheme="minorHAnsi"/>
          <w:color w:val="000000"/>
          <w:sz w:val="22"/>
          <w:szCs w:val="22"/>
          <w:lang w:val="en-US"/>
        </w:rPr>
        <w:t xml:space="preserve"> project.</w:t>
      </w:r>
    </w:p>
    <w:p w14:paraId="0D0D96D7" w14:textId="5067C598" w:rsidR="00B26E8E" w:rsidRPr="00DF0458" w:rsidRDefault="00B26E8E" w:rsidP="000A169A">
      <w:pPr>
        <w:pStyle w:val="NormalWeb"/>
        <w:numPr>
          <w:ilvl w:val="0"/>
          <w:numId w:val="17"/>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ProjectID:</w:t>
      </w:r>
      <w:r w:rsidRPr="00DF0458">
        <w:rPr>
          <w:rFonts w:asciiTheme="minorHAnsi" w:hAnsiTheme="minorHAnsi" w:cstheme="minorHAnsi"/>
          <w:color w:val="000000"/>
          <w:sz w:val="22"/>
          <w:szCs w:val="22"/>
        </w:rPr>
        <w:t xml:space="preserve"> O μοναδικός χαρακτηριστικός αριθμός του project.</w:t>
      </w:r>
    </w:p>
    <w:p w14:paraId="5D605F17" w14:textId="4BAA76D0" w:rsidR="00B26E8E" w:rsidRPr="00DF0458" w:rsidRDefault="00B26E8E" w:rsidP="000A169A">
      <w:pPr>
        <w:pStyle w:val="NormalWeb"/>
        <w:numPr>
          <w:ilvl w:val="0"/>
          <w:numId w:val="17"/>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CreatorID:</w:t>
      </w:r>
      <w:r w:rsidRPr="00DF0458">
        <w:rPr>
          <w:rFonts w:asciiTheme="minorHAnsi" w:hAnsiTheme="minorHAnsi" w:cstheme="minorHAnsi"/>
          <w:color w:val="000000"/>
          <w:sz w:val="22"/>
          <w:szCs w:val="22"/>
        </w:rPr>
        <w:t xml:space="preserve">  O μοναδικός χαρακτηριστικός αριθμός του δημιουργού του project.</w:t>
      </w:r>
    </w:p>
    <w:p w14:paraId="552CDCE8" w14:textId="4EBB7F21" w:rsidR="00B26E8E" w:rsidRPr="00DF0458" w:rsidRDefault="00B26E8E" w:rsidP="000A169A">
      <w:pPr>
        <w:pStyle w:val="NormalWeb"/>
        <w:numPr>
          <w:ilvl w:val="0"/>
          <w:numId w:val="17"/>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ParticipantsNames:</w:t>
      </w:r>
      <w:r w:rsidRPr="00DF0458">
        <w:rPr>
          <w:rFonts w:asciiTheme="minorHAnsi" w:hAnsiTheme="minorHAnsi" w:cstheme="minorHAnsi"/>
          <w:color w:val="000000"/>
          <w:sz w:val="22"/>
          <w:szCs w:val="22"/>
        </w:rPr>
        <w:t xml:space="preserve"> Η λίστα με τα ονόματα των χρηστών που συμμετέχουν στο project.</w:t>
      </w:r>
    </w:p>
    <w:p w14:paraId="35238B2C" w14:textId="7D6BF19B" w:rsidR="00B26E8E" w:rsidRPr="00DF0458" w:rsidRDefault="00B26E8E" w:rsidP="000A169A">
      <w:pPr>
        <w:pStyle w:val="NormalWeb"/>
        <w:numPr>
          <w:ilvl w:val="0"/>
          <w:numId w:val="17"/>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UserID:</w:t>
      </w:r>
      <w:r w:rsidRPr="00DF0458">
        <w:rPr>
          <w:rFonts w:asciiTheme="minorHAnsi" w:hAnsiTheme="minorHAnsi" w:cstheme="minorHAnsi"/>
          <w:color w:val="000000"/>
          <w:sz w:val="22"/>
          <w:szCs w:val="22"/>
        </w:rPr>
        <w:t xml:space="preserve"> O μοναδικός χαρακτηριστικός αριθμός του συνδεδεμένου χρήστη.</w:t>
      </w:r>
    </w:p>
    <w:p w14:paraId="2F9ED720" w14:textId="07F6C2AF" w:rsidR="00B26E8E" w:rsidRPr="00DF0458" w:rsidRDefault="002F23B8" w:rsidP="00B26E8E">
      <w:pPr>
        <w:rPr>
          <w:rFonts w:asciiTheme="minorHAnsi" w:hAnsiTheme="minorHAnsi" w:cstheme="minorHAnsi"/>
          <w:sz w:val="24"/>
          <w:szCs w:val="24"/>
          <w:lang w:val="el-GR"/>
        </w:rPr>
      </w:pPr>
      <w:r w:rsidRPr="00DF0458">
        <w:rPr>
          <w:rFonts w:asciiTheme="minorHAnsi" w:hAnsiTheme="minorHAnsi" w:cstheme="minorHAnsi"/>
          <w:sz w:val="24"/>
          <w:szCs w:val="24"/>
          <w:lang w:val="el-GR"/>
        </w:rPr>
        <w:t xml:space="preserve"> </w:t>
      </w:r>
    </w:p>
    <w:p w14:paraId="2097652E" w14:textId="77777777" w:rsidR="002F23B8" w:rsidRPr="00DF0458" w:rsidRDefault="002F23B8" w:rsidP="00B26E8E">
      <w:pPr>
        <w:rPr>
          <w:rFonts w:asciiTheme="minorHAnsi" w:hAnsiTheme="minorHAnsi" w:cstheme="minorHAnsi"/>
          <w:sz w:val="24"/>
          <w:szCs w:val="24"/>
          <w:lang w:val="el-GR"/>
        </w:rPr>
      </w:pPr>
    </w:p>
    <w:p w14:paraId="7BAFACAE"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1D80890C"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setProjectName(ProjectName: String):</w:t>
      </w:r>
      <w:r w:rsidRPr="00DF0458">
        <w:rPr>
          <w:rFonts w:asciiTheme="minorHAnsi" w:hAnsiTheme="minorHAnsi" w:cstheme="minorHAnsi"/>
          <w:color w:val="000000"/>
          <w:sz w:val="22"/>
          <w:szCs w:val="22"/>
        </w:rPr>
        <w:t xml:space="preserve"> Μέθοδος που θέτει το όνομα του Project.</w:t>
      </w:r>
    </w:p>
    <w:p w14:paraId="67165252"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setProjectID(ProjectID: integer):</w:t>
      </w:r>
      <w:r w:rsidRPr="00DF0458">
        <w:rPr>
          <w:rFonts w:asciiTheme="minorHAnsi" w:hAnsiTheme="minorHAnsi" w:cstheme="minorHAnsi"/>
          <w:color w:val="000000"/>
          <w:sz w:val="22"/>
          <w:szCs w:val="22"/>
        </w:rPr>
        <w:t xml:space="preserve"> Μέθοδος που θέτει το μοναδικό αναγνωριστικό του Project.</w:t>
      </w:r>
    </w:p>
    <w:p w14:paraId="5E610022"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setCreatorID(CreatorID: integer):</w:t>
      </w:r>
      <w:r w:rsidRPr="00DF0458">
        <w:rPr>
          <w:rFonts w:asciiTheme="minorHAnsi" w:hAnsiTheme="minorHAnsi" w:cstheme="minorHAnsi"/>
          <w:color w:val="000000"/>
          <w:sz w:val="22"/>
          <w:szCs w:val="22"/>
        </w:rPr>
        <w:t xml:space="preserve"> Μέθοδος που θέτει το μοναδικό αναγνωριστικό του δημιουργού του Project.</w:t>
      </w:r>
    </w:p>
    <w:p w14:paraId="4A4F0B37"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SetParticipantsNames():</w:t>
      </w:r>
      <w:r w:rsidRPr="00DF0458">
        <w:rPr>
          <w:rFonts w:asciiTheme="minorHAnsi" w:hAnsiTheme="minorHAnsi" w:cstheme="minorHAnsi"/>
          <w:color w:val="000000"/>
          <w:sz w:val="22"/>
          <w:szCs w:val="22"/>
        </w:rPr>
        <w:t xml:space="preserve"> Μέθοδος που θέτει τους χρήστες που είναι συνδεδεμένοι στο Project.</w:t>
      </w:r>
    </w:p>
    <w:p w14:paraId="556E2847" w14:textId="23EBA8CA"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setUserID(UserID: integer):</w:t>
      </w:r>
      <w:r w:rsidR="00961956" w:rsidRPr="00DF0458">
        <w:rPr>
          <w:rFonts w:asciiTheme="minorHAnsi" w:hAnsiTheme="minorHAnsi" w:cstheme="minorHAnsi"/>
          <w:color w:val="000000"/>
          <w:sz w:val="22"/>
          <w:szCs w:val="22"/>
        </w:rPr>
        <w:t xml:space="preserve"> </w:t>
      </w:r>
      <w:r w:rsidRPr="00DF0458">
        <w:rPr>
          <w:rFonts w:asciiTheme="minorHAnsi" w:hAnsiTheme="minorHAnsi" w:cstheme="minorHAnsi"/>
          <w:color w:val="000000"/>
          <w:sz w:val="22"/>
          <w:szCs w:val="22"/>
        </w:rPr>
        <w:t>Μέθοδος που θέτει τον συνδεδιμένο χρήστη.</w:t>
      </w:r>
    </w:p>
    <w:p w14:paraId="7E0C09D3"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getProjectName():</w:t>
      </w:r>
      <w:r w:rsidRPr="00DF0458">
        <w:rPr>
          <w:rFonts w:asciiTheme="minorHAnsi" w:hAnsiTheme="minorHAnsi" w:cstheme="minorHAnsi"/>
          <w:color w:val="000000"/>
          <w:sz w:val="22"/>
          <w:szCs w:val="22"/>
        </w:rPr>
        <w:t xml:space="preserve">  Η μέθοδος επιστρέφει το όνομα του project.</w:t>
      </w:r>
    </w:p>
    <w:p w14:paraId="2EE1E248"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getProjectID():</w:t>
      </w:r>
      <w:r w:rsidRPr="00DF0458">
        <w:rPr>
          <w:rFonts w:asciiTheme="minorHAnsi" w:hAnsiTheme="minorHAnsi" w:cstheme="minorHAnsi"/>
          <w:color w:val="000000"/>
          <w:sz w:val="22"/>
          <w:szCs w:val="22"/>
        </w:rPr>
        <w:t xml:space="preserve"> Η μέθοδος επιστρέφει το μοναδικό αναγνωριστικό του Project.</w:t>
      </w:r>
    </w:p>
    <w:p w14:paraId="2AB2BD19"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getCreatorID():</w:t>
      </w:r>
      <w:r w:rsidRPr="00DF0458">
        <w:rPr>
          <w:rFonts w:asciiTheme="minorHAnsi" w:hAnsiTheme="minorHAnsi" w:cstheme="minorHAnsi"/>
          <w:color w:val="000000"/>
          <w:sz w:val="22"/>
          <w:szCs w:val="22"/>
        </w:rPr>
        <w:t xml:space="preserve">  Η μέθοδος επιστρέφει το μοναδικό αναγνωριστικό του δημιουργού του Project.</w:t>
      </w:r>
    </w:p>
    <w:p w14:paraId="260D32DD" w14:textId="0552B963"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getParticipantsNames():</w:t>
      </w:r>
      <w:r w:rsidRPr="00DF0458">
        <w:rPr>
          <w:rFonts w:asciiTheme="minorHAnsi" w:hAnsiTheme="minorHAnsi" w:cstheme="minorHAnsi"/>
          <w:color w:val="000000"/>
          <w:sz w:val="22"/>
          <w:szCs w:val="22"/>
        </w:rPr>
        <w:t xml:space="preserve"> Η μέθοδος επιστρέφει τους χρήστες που είναι συνδεδεμένοι στο Project.</w:t>
      </w:r>
    </w:p>
    <w:p w14:paraId="63650666" w14:textId="77777777" w:rsidR="00B26E8E" w:rsidRPr="00DF0458" w:rsidRDefault="00B26E8E" w:rsidP="000A169A">
      <w:pPr>
        <w:pStyle w:val="NormalWeb"/>
        <w:numPr>
          <w:ilvl w:val="0"/>
          <w:numId w:val="18"/>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getUserID():  Η</w:t>
      </w:r>
      <w:r w:rsidRPr="00DF0458">
        <w:rPr>
          <w:rFonts w:asciiTheme="minorHAnsi" w:hAnsiTheme="minorHAnsi" w:cstheme="minorHAnsi"/>
          <w:color w:val="000000"/>
          <w:sz w:val="22"/>
          <w:szCs w:val="22"/>
        </w:rPr>
        <w:t xml:space="preserve"> μέθοδος επιστρέφει τον μοναδικός χαραστηριστικός αριθμός του συνδεδεμένου χρήστη.</w:t>
      </w:r>
    </w:p>
    <w:p w14:paraId="740B68A5" w14:textId="6B1152A0" w:rsidR="00702BDF" w:rsidRPr="00DF0458" w:rsidRDefault="00702BDF" w:rsidP="00702BDF">
      <w:pPr>
        <w:spacing w:after="240"/>
        <w:rPr>
          <w:rFonts w:asciiTheme="minorHAnsi" w:hAnsiTheme="minorHAnsi" w:cstheme="minorHAnsi"/>
          <w:lang w:val="el-GR"/>
        </w:rPr>
      </w:pPr>
    </w:p>
    <w:p w14:paraId="129BB7D1" w14:textId="77777777" w:rsidR="002F23B8" w:rsidRPr="00DF0458" w:rsidRDefault="002F23B8" w:rsidP="00702BDF">
      <w:pPr>
        <w:spacing w:after="240"/>
        <w:rPr>
          <w:rFonts w:asciiTheme="minorHAnsi" w:hAnsiTheme="minorHAnsi" w:cstheme="minorHAnsi"/>
          <w:lang w:val="el-GR"/>
        </w:rPr>
      </w:pPr>
    </w:p>
    <w:p w14:paraId="7597EA4F" w14:textId="77777777" w:rsidR="00EE0953" w:rsidRPr="00DF0458" w:rsidRDefault="00B26E8E" w:rsidP="00EE0953">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b/>
          <w:bCs/>
          <w:color w:val="000000"/>
          <w:sz w:val="26"/>
          <w:szCs w:val="26"/>
          <w:u w:val="single"/>
        </w:rPr>
        <w:t>Controller</w:t>
      </w:r>
      <w:r w:rsidRPr="00DF0458">
        <w:rPr>
          <w:rFonts w:asciiTheme="minorHAnsi" w:hAnsiTheme="minorHAnsi" w:cstheme="minorHAnsi"/>
          <w:b/>
          <w:bCs/>
          <w:color w:val="000000"/>
          <w:sz w:val="26"/>
          <w:szCs w:val="26"/>
          <w:u w:val="single"/>
          <w:lang w:val="el-GR"/>
        </w:rPr>
        <w:t xml:space="preserve"> </w:t>
      </w:r>
      <w:proofErr w:type="spellStart"/>
      <w:r w:rsidRPr="00DF0458">
        <w:rPr>
          <w:rFonts w:asciiTheme="minorHAnsi" w:hAnsiTheme="minorHAnsi" w:cstheme="minorHAnsi"/>
          <w:b/>
          <w:bCs/>
          <w:color w:val="000000"/>
          <w:sz w:val="26"/>
          <w:szCs w:val="26"/>
          <w:u w:val="single"/>
        </w:rPr>
        <w:t>CreateInviteProjectControl</w:t>
      </w:r>
      <w:proofErr w:type="spellEnd"/>
    </w:p>
    <w:p w14:paraId="5FA32815" w14:textId="77777777" w:rsidR="00164A42" w:rsidRPr="00DF0458" w:rsidRDefault="00B26E8E" w:rsidP="00EE0953">
      <w:pPr>
        <w:spacing w:after="240"/>
        <w:jc w:val="center"/>
        <w:rPr>
          <w:rFonts w:asciiTheme="minorHAnsi" w:hAnsiTheme="minorHAnsi" w:cstheme="minorHAnsi"/>
          <w:color w:val="000000"/>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06DA7B74" wp14:editId="2C33517B">
            <wp:extent cx="3086100" cy="1470660"/>
            <wp:effectExtent l="0" t="0" r="0" b="0"/>
            <wp:docPr id="45" name="Picture 45" descr="https://lh4.googleusercontent.com/d8QYSUxSGcDywBZ7xEV_AN6nkYXfdY1ZCBwFj_5z0UIDh8h3Ui5fc0Ru820dDtckPmlsJ7Dburh45xoheJmT3sC-eT6K4SxRWVdCQskgz-iFC7aS2oLK14dhsFbC3zlHGJ-riQPJ_0vnXzRb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8QYSUxSGcDywBZ7xEV_AN6nkYXfdY1ZCBwFj_5z0UIDh8h3Ui5fc0Ru820dDtckPmlsJ7Dburh45xoheJmT3sC-eT6K4SxRWVdCQskgz-iFC7aS2oLK14dhsFbC3zlHGJ-riQPJ_0vnXzRbv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1470660"/>
                    </a:xfrm>
                    <a:prstGeom prst="rect">
                      <a:avLst/>
                    </a:prstGeom>
                    <a:noFill/>
                    <a:ln>
                      <a:noFill/>
                    </a:ln>
                  </pic:spPr>
                </pic:pic>
              </a:graphicData>
            </a:graphic>
          </wp:inline>
        </w:drawing>
      </w:r>
      <w:r w:rsidRPr="00DF0458">
        <w:rPr>
          <w:rFonts w:asciiTheme="minorHAnsi" w:hAnsiTheme="minorHAnsi" w:cstheme="minorHAnsi"/>
          <w:lang w:val="el-GR"/>
        </w:rPr>
        <w:br/>
      </w:r>
      <w:r w:rsidR="00164A42" w:rsidRPr="00DF0458">
        <w:rPr>
          <w:rFonts w:asciiTheme="minorHAnsi" w:hAnsiTheme="minorHAnsi" w:cstheme="minorHAnsi"/>
          <w:color w:val="000000"/>
          <w:lang w:val="el-GR"/>
        </w:rPr>
        <w:t xml:space="preserve"> </w:t>
      </w:r>
    </w:p>
    <w:p w14:paraId="3628C44C" w14:textId="1C1B5546" w:rsidR="00B26E8E" w:rsidRPr="00DF0458" w:rsidRDefault="00B26E8E" w:rsidP="00EE0953">
      <w:pPr>
        <w:spacing w:after="240"/>
        <w:jc w:val="center"/>
        <w:rPr>
          <w:rFonts w:asciiTheme="minorHAnsi" w:hAnsiTheme="minorHAnsi" w:cstheme="minorHAnsi"/>
          <w:lang w:val="el-GR"/>
        </w:rPr>
      </w:pPr>
      <w:r w:rsidRPr="00DF0458">
        <w:rPr>
          <w:rFonts w:asciiTheme="minorHAnsi" w:hAnsiTheme="minorHAnsi" w:cstheme="minorHAnsi"/>
          <w:color w:val="000000"/>
          <w:lang w:val="el-GR"/>
        </w:rPr>
        <w:lastRenderedPageBreak/>
        <w:t xml:space="preserve">Ο ελεγκτής αυτός περιέχει όλες τις κατάλληλες συναρτήσεις για τη δημιουργία </w:t>
      </w:r>
      <w:r w:rsidRPr="00DF0458">
        <w:rPr>
          <w:rFonts w:asciiTheme="minorHAnsi" w:hAnsiTheme="minorHAnsi" w:cstheme="minorHAnsi"/>
          <w:color w:val="000000"/>
        </w:rPr>
        <w:t> </w:t>
      </w:r>
      <w:r w:rsidRPr="00DF0458">
        <w:rPr>
          <w:rFonts w:asciiTheme="minorHAnsi" w:hAnsiTheme="minorHAnsi" w:cstheme="minorHAnsi"/>
          <w:color w:val="000000"/>
          <w:lang w:val="el-GR"/>
        </w:rPr>
        <w:t xml:space="preserve">ενός </w:t>
      </w:r>
      <w:r w:rsidRPr="00DF0458">
        <w:rPr>
          <w:rFonts w:asciiTheme="minorHAnsi" w:hAnsiTheme="minorHAnsi" w:cstheme="minorHAnsi"/>
          <w:color w:val="000000"/>
        </w:rPr>
        <w:t>Project</w:t>
      </w:r>
      <w:r w:rsidRPr="00DF0458">
        <w:rPr>
          <w:rFonts w:asciiTheme="minorHAnsi" w:hAnsiTheme="minorHAnsi" w:cstheme="minorHAnsi"/>
          <w:color w:val="000000"/>
          <w:lang w:val="el-GR"/>
        </w:rPr>
        <w:t xml:space="preserve"> και την πρόσκληση να συμμετάσχουν άλλοι χρήστες σε αυτό.</w:t>
      </w:r>
    </w:p>
    <w:p w14:paraId="630FA438"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6A1BEC7B" w14:textId="77777777" w:rsidR="00B26E8E" w:rsidRPr="00DF0458" w:rsidRDefault="00B26E8E" w:rsidP="000A169A">
      <w:pPr>
        <w:pStyle w:val="NormalWeb"/>
        <w:numPr>
          <w:ilvl w:val="0"/>
          <w:numId w:val="1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CreateInviteProjectControl():</w:t>
      </w:r>
      <w:r w:rsidRPr="00DF0458">
        <w:rPr>
          <w:rFonts w:asciiTheme="minorHAnsi" w:hAnsiTheme="minorHAnsi" w:cstheme="minorHAnsi"/>
          <w:color w:val="000000"/>
          <w:sz w:val="22"/>
          <w:szCs w:val="22"/>
        </w:rPr>
        <w:t xml:space="preserve"> Πρόκειται για μέθοδο δόμησης του ελεγκτή.</w:t>
      </w:r>
    </w:p>
    <w:p w14:paraId="4C4C195A" w14:textId="77777777" w:rsidR="00B26E8E" w:rsidRPr="00DF0458" w:rsidRDefault="00B26E8E" w:rsidP="000A169A">
      <w:pPr>
        <w:pStyle w:val="NormalWeb"/>
        <w:numPr>
          <w:ilvl w:val="0"/>
          <w:numId w:val="1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saveProject():</w:t>
      </w:r>
      <w:r w:rsidRPr="00DF0458">
        <w:rPr>
          <w:rFonts w:asciiTheme="minorHAnsi" w:hAnsiTheme="minorHAnsi" w:cstheme="minorHAnsi"/>
          <w:color w:val="000000"/>
          <w:sz w:val="22"/>
          <w:szCs w:val="22"/>
        </w:rPr>
        <w:t xml:space="preserve"> Η μέθοδος αυτή καλείται με σκοπό την αποθήκευση του αντίστοιχου project.</w:t>
      </w:r>
    </w:p>
    <w:p w14:paraId="1E757667" w14:textId="77777777" w:rsidR="00B26E8E" w:rsidRPr="00DF0458" w:rsidRDefault="00B26E8E" w:rsidP="000A169A">
      <w:pPr>
        <w:pStyle w:val="NormalWeb"/>
        <w:numPr>
          <w:ilvl w:val="0"/>
          <w:numId w:val="1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nviteParticipants():</w:t>
      </w:r>
      <w:r w:rsidRPr="00DF0458">
        <w:rPr>
          <w:rFonts w:asciiTheme="minorHAnsi" w:hAnsiTheme="minorHAnsi" w:cstheme="minorHAnsi"/>
          <w:color w:val="000000"/>
          <w:sz w:val="22"/>
          <w:szCs w:val="22"/>
        </w:rPr>
        <w:t xml:space="preserve">  Η μέθοδος αυτή καλείται με σκοπό την πρόσκληση άλλων χρηστών να συμμετάσχουν στο project.</w:t>
      </w:r>
    </w:p>
    <w:p w14:paraId="1B4C05B1" w14:textId="77777777" w:rsidR="00B26E8E" w:rsidRPr="00DF0458" w:rsidRDefault="00B26E8E" w:rsidP="000A169A">
      <w:pPr>
        <w:pStyle w:val="NormalWeb"/>
        <w:numPr>
          <w:ilvl w:val="0"/>
          <w:numId w:val="1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loadProject():</w:t>
      </w:r>
      <w:r w:rsidRPr="00DF0458">
        <w:rPr>
          <w:rFonts w:asciiTheme="minorHAnsi" w:hAnsiTheme="minorHAnsi" w:cstheme="minorHAnsi"/>
          <w:color w:val="000000"/>
          <w:sz w:val="22"/>
          <w:szCs w:val="22"/>
        </w:rPr>
        <w:t xml:space="preserve"> Η μέθοδος αυτή καλείται με σκοπό την εμφάνιση κάποιου project.</w:t>
      </w:r>
    </w:p>
    <w:p w14:paraId="4E831A96" w14:textId="6BA34A53" w:rsidR="00B26E8E" w:rsidRPr="00DF0458" w:rsidRDefault="00B26E8E" w:rsidP="00B26E8E">
      <w:pPr>
        <w:spacing w:after="240"/>
        <w:rPr>
          <w:rFonts w:asciiTheme="minorHAnsi" w:hAnsiTheme="minorHAnsi" w:cstheme="minorHAnsi"/>
          <w:sz w:val="24"/>
          <w:szCs w:val="24"/>
          <w:lang w:val="el-GR"/>
        </w:rPr>
      </w:pPr>
    </w:p>
    <w:p w14:paraId="72674517" w14:textId="77777777" w:rsidR="00164A42" w:rsidRPr="00DF0458" w:rsidRDefault="00164A42" w:rsidP="00B26E8E">
      <w:pPr>
        <w:spacing w:after="240"/>
        <w:rPr>
          <w:rFonts w:asciiTheme="minorHAnsi" w:hAnsiTheme="minorHAnsi" w:cstheme="minorHAnsi"/>
          <w:sz w:val="24"/>
          <w:szCs w:val="24"/>
          <w:lang w:val="el-GR"/>
        </w:rPr>
      </w:pPr>
    </w:p>
    <w:p w14:paraId="169FCAAE" w14:textId="77777777" w:rsidR="00B26E8E" w:rsidRPr="00DF0458" w:rsidRDefault="00B26E8E" w:rsidP="00164A42">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Controller BrowseProjectsControl</w:t>
      </w:r>
    </w:p>
    <w:p w14:paraId="2D130446" w14:textId="0510F33E" w:rsidR="00B26E8E" w:rsidRPr="00DF0458" w:rsidRDefault="00B26E8E" w:rsidP="00164A42">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06BECCF0" wp14:editId="6DCE24F1">
            <wp:extent cx="2430780" cy="1562100"/>
            <wp:effectExtent l="0" t="0" r="7620" b="0"/>
            <wp:docPr id="44" name="Picture 44" descr="https://lh5.googleusercontent.com/P9jPFsOfeEN7C7Z7C6GY1NSy8B4c8iY7Fzzn8CWbEVj5q-ccL7sspfBLW_9M7cmtH3r_ytQNqhpop5Znpe6iAvdJxWOBDp52T1oIDDefwa9VhyUGW59rLzVCgZDdgfjgxHGX7iHLC7xq-AEx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P9jPFsOfeEN7C7Z7C6GY1NSy8B4c8iY7Fzzn8CWbEVj5q-ccL7sspfBLW_9M7cmtH3r_ytQNqhpop5Znpe6iAvdJxWOBDp52T1oIDDefwa9VhyUGW59rLzVCgZDdgfjgxHGX7iHLC7xq-AExw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0780" cy="1562100"/>
                    </a:xfrm>
                    <a:prstGeom prst="rect">
                      <a:avLst/>
                    </a:prstGeom>
                    <a:noFill/>
                    <a:ln>
                      <a:noFill/>
                    </a:ln>
                  </pic:spPr>
                </pic:pic>
              </a:graphicData>
            </a:graphic>
          </wp:inline>
        </w:drawing>
      </w:r>
      <w:r w:rsidRPr="00DF0458">
        <w:rPr>
          <w:rFonts w:asciiTheme="minorHAnsi" w:hAnsiTheme="minorHAnsi" w:cstheme="minorHAnsi"/>
          <w:lang w:val="el-GR"/>
        </w:rPr>
        <w:br/>
      </w:r>
      <w:r w:rsidRPr="00DF0458">
        <w:rPr>
          <w:rFonts w:asciiTheme="minorHAnsi" w:hAnsiTheme="minorHAnsi" w:cstheme="minorHAnsi"/>
          <w:lang w:val="el-GR"/>
        </w:rPr>
        <w:br/>
      </w:r>
      <w:r w:rsidRPr="00DF0458">
        <w:rPr>
          <w:rFonts w:asciiTheme="minorHAnsi" w:hAnsiTheme="minorHAnsi" w:cstheme="minorHAnsi"/>
          <w:color w:val="000000"/>
          <w:lang w:val="el-GR"/>
        </w:rPr>
        <w:t xml:space="preserve">Ο ελεγκτής αυτός περιέχει όλες τις κατάλληλες συναρτήσεις για την περιήγηση στα διάφορα </w:t>
      </w:r>
      <w:r w:rsidRPr="00DF0458">
        <w:rPr>
          <w:rFonts w:asciiTheme="minorHAnsi" w:hAnsiTheme="minorHAnsi" w:cstheme="minorHAnsi"/>
          <w:color w:val="000000"/>
        </w:rPr>
        <w:t>project</w:t>
      </w:r>
      <w:r w:rsidRPr="00DF0458">
        <w:rPr>
          <w:rFonts w:asciiTheme="minorHAnsi" w:hAnsiTheme="minorHAnsi" w:cstheme="minorHAnsi"/>
          <w:color w:val="000000"/>
          <w:lang w:val="el-GR"/>
        </w:rPr>
        <w:t>.</w:t>
      </w:r>
    </w:p>
    <w:p w14:paraId="4D97AF05" w14:textId="77777777" w:rsidR="00B26E8E" w:rsidRPr="00DF0458" w:rsidRDefault="00B26E8E" w:rsidP="00B26E8E">
      <w:pPr>
        <w:rPr>
          <w:rFonts w:asciiTheme="minorHAnsi" w:hAnsiTheme="minorHAnsi" w:cstheme="minorHAnsi"/>
          <w:lang w:val="el-GR"/>
        </w:rPr>
      </w:pPr>
    </w:p>
    <w:p w14:paraId="4F22387E"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6EDE2644" w14:textId="77777777" w:rsidR="00B26E8E" w:rsidRPr="00DF0458" w:rsidRDefault="00B26E8E" w:rsidP="000A169A">
      <w:pPr>
        <w:pStyle w:val="NormalWeb"/>
        <w:numPr>
          <w:ilvl w:val="0"/>
          <w:numId w:val="2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chooseTypeProjects():</w:t>
      </w:r>
      <w:r w:rsidRPr="00DF0458">
        <w:rPr>
          <w:rFonts w:asciiTheme="minorHAnsi" w:hAnsiTheme="minorHAnsi" w:cstheme="minorHAnsi"/>
          <w:color w:val="000000"/>
          <w:sz w:val="22"/>
          <w:szCs w:val="22"/>
        </w:rPr>
        <w:t xml:space="preserve">  Η μέθοδος αυτή καλείται με σκοπό την εμφάνιση των αντίστοιχων(ομαδικών, ατομικών) project.</w:t>
      </w:r>
    </w:p>
    <w:p w14:paraId="5B6EFF81" w14:textId="77777777" w:rsidR="00B26E8E" w:rsidRPr="00DF0458" w:rsidRDefault="00B26E8E" w:rsidP="000A169A">
      <w:pPr>
        <w:pStyle w:val="NormalWeb"/>
        <w:numPr>
          <w:ilvl w:val="0"/>
          <w:numId w:val="2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chooseNewProject():</w:t>
      </w:r>
      <w:r w:rsidRPr="00DF0458">
        <w:rPr>
          <w:rFonts w:asciiTheme="minorHAnsi" w:hAnsiTheme="minorHAnsi" w:cstheme="minorHAnsi"/>
          <w:color w:val="000000"/>
          <w:sz w:val="22"/>
          <w:szCs w:val="22"/>
        </w:rPr>
        <w:t xml:space="preserve"> Η μέθοδος αυτή καλείται με σκοπό την δημιουργία κάποιου καινούργιου project.</w:t>
      </w:r>
    </w:p>
    <w:p w14:paraId="4C4CDAFE" w14:textId="77777777" w:rsidR="00B26E8E" w:rsidRPr="00DF0458" w:rsidRDefault="00B26E8E" w:rsidP="000A169A">
      <w:pPr>
        <w:pStyle w:val="NormalWeb"/>
        <w:numPr>
          <w:ilvl w:val="0"/>
          <w:numId w:val="2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chooseProject():</w:t>
      </w:r>
      <w:r w:rsidRPr="00DF0458">
        <w:rPr>
          <w:rFonts w:asciiTheme="minorHAnsi" w:hAnsiTheme="minorHAnsi" w:cstheme="minorHAnsi"/>
          <w:color w:val="000000"/>
          <w:sz w:val="22"/>
          <w:szCs w:val="22"/>
        </w:rPr>
        <w:t xml:space="preserve"> Η μέθοδος αυτή καλείται με σκοπό την εμφάνιση συγκεκριμένου  project.</w:t>
      </w:r>
    </w:p>
    <w:p w14:paraId="3B7A2807" w14:textId="77777777" w:rsidR="00B26E8E" w:rsidRPr="00DF0458" w:rsidRDefault="00B26E8E" w:rsidP="000A169A">
      <w:pPr>
        <w:pStyle w:val="NormalWeb"/>
        <w:numPr>
          <w:ilvl w:val="0"/>
          <w:numId w:val="2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loadProject():</w:t>
      </w:r>
      <w:r w:rsidRPr="00DF0458">
        <w:rPr>
          <w:rFonts w:asciiTheme="minorHAnsi" w:hAnsiTheme="minorHAnsi" w:cstheme="minorHAnsi"/>
          <w:color w:val="000000"/>
          <w:sz w:val="22"/>
          <w:szCs w:val="22"/>
        </w:rPr>
        <w:t xml:space="preserve"> Η μέθοδος αυτή καλείται με σκοπό την εμφάνιση των περιέχομένων ενός project.</w:t>
      </w:r>
    </w:p>
    <w:p w14:paraId="6AFCEE7D" w14:textId="77777777" w:rsidR="00164A42" w:rsidRPr="00DF0458" w:rsidRDefault="00164A42" w:rsidP="00164A42">
      <w:pPr>
        <w:spacing w:after="240"/>
        <w:jc w:val="center"/>
        <w:rPr>
          <w:rFonts w:asciiTheme="minorHAnsi" w:hAnsiTheme="minorHAnsi" w:cstheme="minorHAnsi"/>
          <w:lang w:val="el-GR"/>
        </w:rPr>
      </w:pPr>
    </w:p>
    <w:p w14:paraId="795E29EB" w14:textId="77777777" w:rsidR="00164A42" w:rsidRPr="00DF0458" w:rsidRDefault="00164A42" w:rsidP="00164A42">
      <w:pPr>
        <w:spacing w:after="240"/>
        <w:jc w:val="center"/>
        <w:rPr>
          <w:rFonts w:asciiTheme="minorHAnsi" w:hAnsiTheme="minorHAnsi" w:cstheme="minorHAnsi"/>
          <w:lang w:val="el-GR"/>
        </w:rPr>
      </w:pPr>
    </w:p>
    <w:p w14:paraId="07C23F39" w14:textId="77777777" w:rsidR="00164A42" w:rsidRPr="00DF0458" w:rsidRDefault="00164A42" w:rsidP="00164A42">
      <w:pPr>
        <w:spacing w:after="240"/>
        <w:jc w:val="center"/>
        <w:rPr>
          <w:rFonts w:asciiTheme="minorHAnsi" w:hAnsiTheme="minorHAnsi" w:cstheme="minorHAnsi"/>
          <w:lang w:val="el-GR"/>
        </w:rPr>
      </w:pPr>
    </w:p>
    <w:p w14:paraId="19B27D80" w14:textId="77777777" w:rsidR="00164A42" w:rsidRPr="00DF0458" w:rsidRDefault="00164A42" w:rsidP="00164A42">
      <w:pPr>
        <w:spacing w:after="240"/>
        <w:jc w:val="center"/>
        <w:rPr>
          <w:rFonts w:asciiTheme="minorHAnsi" w:hAnsiTheme="minorHAnsi" w:cstheme="minorHAnsi"/>
          <w:lang w:val="el-GR"/>
        </w:rPr>
      </w:pPr>
    </w:p>
    <w:p w14:paraId="37D4CD42" w14:textId="2F87C876" w:rsidR="00B26E8E" w:rsidRPr="00DF0458" w:rsidRDefault="00B26E8E" w:rsidP="00D34163">
      <w:pPr>
        <w:spacing w:after="240"/>
        <w:jc w:val="center"/>
        <w:rPr>
          <w:rFonts w:asciiTheme="minorHAnsi" w:hAnsiTheme="minorHAnsi" w:cstheme="minorHAnsi"/>
        </w:rPr>
      </w:pPr>
      <w:r w:rsidRPr="00DF0458">
        <w:rPr>
          <w:rFonts w:asciiTheme="minorHAnsi" w:hAnsiTheme="minorHAnsi" w:cstheme="minorHAnsi"/>
          <w:b/>
          <w:bCs/>
          <w:color w:val="000000"/>
          <w:sz w:val="26"/>
          <w:szCs w:val="26"/>
          <w:u w:val="single"/>
        </w:rPr>
        <w:lastRenderedPageBreak/>
        <w:t xml:space="preserve">Boundary </w:t>
      </w:r>
      <w:proofErr w:type="spellStart"/>
      <w:r w:rsidRPr="00DF0458">
        <w:rPr>
          <w:rFonts w:asciiTheme="minorHAnsi" w:hAnsiTheme="minorHAnsi" w:cstheme="minorHAnsi"/>
          <w:b/>
          <w:bCs/>
          <w:color w:val="000000"/>
          <w:sz w:val="26"/>
          <w:szCs w:val="26"/>
          <w:u w:val="single"/>
        </w:rPr>
        <w:t>ProjectDBProxy</w:t>
      </w:r>
      <w:proofErr w:type="spellEnd"/>
    </w:p>
    <w:p w14:paraId="6F3BE06F" w14:textId="77777777" w:rsidR="00164A42" w:rsidRPr="00DF0458" w:rsidRDefault="00B26E8E" w:rsidP="00164A42">
      <w:pPr>
        <w:spacing w:after="240"/>
        <w:jc w:val="center"/>
        <w:rPr>
          <w:rFonts w:asciiTheme="minorHAnsi" w:hAnsiTheme="minorHAnsi" w:cstheme="minorHAnsi"/>
          <w:bCs/>
          <w:color w:val="000000"/>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60C8C4B7" wp14:editId="5F073D91">
            <wp:extent cx="3840480" cy="1325880"/>
            <wp:effectExtent l="0" t="0" r="7620" b="7620"/>
            <wp:docPr id="43" name="Picture 43" descr="https://lh3.googleusercontent.com/AYW-kAhvHJrQGihZaj-rjkGqRw4qIcml32HHVQqBFbWpIh2EiRLHd8C-4oy9Y7hGsqjK3evgY-Ethkb9Vt8wRUEqY8UVFHicC73CppgAF2bYVVYpF-kJI7M0D-dLZBRWwWNxwZpTW5bisXhA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AYW-kAhvHJrQGihZaj-rjkGqRw4qIcml32HHVQqBFbWpIh2EiRLHd8C-4oy9Y7hGsqjK3evgY-Ethkb9Vt8wRUEqY8UVFHicC73CppgAF2bYVVYpF-kJI7M0D-dLZBRWwWNxwZpTW5bisXhAu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0480" cy="1325880"/>
                    </a:xfrm>
                    <a:prstGeom prst="rect">
                      <a:avLst/>
                    </a:prstGeom>
                    <a:noFill/>
                    <a:ln>
                      <a:noFill/>
                    </a:ln>
                  </pic:spPr>
                </pic:pic>
              </a:graphicData>
            </a:graphic>
          </wp:inline>
        </w:drawing>
      </w:r>
    </w:p>
    <w:p w14:paraId="385AB10B" w14:textId="67241B65" w:rsidR="00B26E8E" w:rsidRPr="00DF0458" w:rsidRDefault="00B26E8E" w:rsidP="00164A42">
      <w:pPr>
        <w:spacing w:after="240"/>
        <w:jc w:val="center"/>
        <w:rPr>
          <w:rFonts w:asciiTheme="minorHAnsi" w:hAnsiTheme="minorHAnsi" w:cstheme="minorHAnsi"/>
          <w:bCs/>
          <w:color w:val="000000"/>
          <w:lang w:val="el-GR"/>
        </w:rPr>
      </w:pPr>
      <w:r w:rsidRPr="00DF0458">
        <w:rPr>
          <w:rFonts w:asciiTheme="minorHAnsi" w:hAnsiTheme="minorHAnsi" w:cstheme="minorHAnsi"/>
          <w:lang w:val="el-GR"/>
        </w:rPr>
        <w:br/>
      </w:r>
      <w:r w:rsidRPr="00DF0458">
        <w:rPr>
          <w:rFonts w:asciiTheme="minorHAnsi" w:hAnsiTheme="minorHAnsi" w:cstheme="minorHAnsi"/>
          <w:bCs/>
          <w:color w:val="000000"/>
          <w:lang w:val="el-GR"/>
        </w:rPr>
        <w:t xml:space="preserve">Η κλάση αυτή επικοινωνεί με απομακρυσμένη βάση δεδομένων όπου είναι αποθηκευμένο οι φάκελοι των </w:t>
      </w:r>
      <w:r w:rsidRPr="00DF0458">
        <w:rPr>
          <w:rFonts w:asciiTheme="minorHAnsi" w:hAnsiTheme="minorHAnsi" w:cstheme="minorHAnsi"/>
          <w:bCs/>
          <w:color w:val="000000"/>
        </w:rPr>
        <w:t>project</w:t>
      </w:r>
      <w:r w:rsidRPr="00DF0458">
        <w:rPr>
          <w:rFonts w:asciiTheme="minorHAnsi" w:hAnsiTheme="minorHAnsi" w:cstheme="minorHAnsi"/>
          <w:bCs/>
          <w:color w:val="000000"/>
          <w:lang w:val="el-GR"/>
        </w:rPr>
        <w:t>.</w:t>
      </w:r>
    </w:p>
    <w:p w14:paraId="59387D19" w14:textId="77777777" w:rsidR="00164A42" w:rsidRPr="00DF0458" w:rsidRDefault="00164A42" w:rsidP="00164A42">
      <w:pPr>
        <w:spacing w:after="240"/>
        <w:jc w:val="center"/>
        <w:rPr>
          <w:rFonts w:asciiTheme="minorHAnsi" w:hAnsiTheme="minorHAnsi" w:cstheme="minorHAnsi"/>
          <w:lang w:val="el-GR"/>
        </w:rPr>
      </w:pPr>
    </w:p>
    <w:p w14:paraId="0A46D621"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5A916F60" w14:textId="77777777" w:rsidR="00B26E8E" w:rsidRPr="00DF0458" w:rsidRDefault="00B26E8E" w:rsidP="000A169A">
      <w:pPr>
        <w:pStyle w:val="NormalWeb"/>
        <w:numPr>
          <w:ilvl w:val="0"/>
          <w:numId w:val="2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saveProject():</w:t>
      </w:r>
      <w:r w:rsidRPr="00DF0458">
        <w:rPr>
          <w:rFonts w:asciiTheme="minorHAnsi" w:hAnsiTheme="minorHAnsi" w:cstheme="minorHAnsi"/>
          <w:color w:val="000000"/>
          <w:sz w:val="22"/>
          <w:szCs w:val="22"/>
        </w:rPr>
        <w:t xml:space="preserve"> Η μέθοδος αυτή αποθηκεύει ένα project, δηλαδή κλάση ProjectEntity, στη βάση δεδομένων.</w:t>
      </w:r>
    </w:p>
    <w:p w14:paraId="186AA958" w14:textId="77777777" w:rsidR="00B26E8E" w:rsidRPr="00DF0458" w:rsidRDefault="00B26E8E" w:rsidP="000A169A">
      <w:pPr>
        <w:pStyle w:val="NormalWeb"/>
        <w:numPr>
          <w:ilvl w:val="0"/>
          <w:numId w:val="2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loadProject():</w:t>
      </w:r>
      <w:r w:rsidRPr="00DF0458">
        <w:rPr>
          <w:rFonts w:asciiTheme="minorHAnsi" w:hAnsiTheme="minorHAnsi" w:cstheme="minorHAnsi"/>
          <w:color w:val="000000"/>
          <w:sz w:val="22"/>
          <w:szCs w:val="22"/>
        </w:rPr>
        <w:t xml:space="preserve">  Η μέθοδος αυτή επιστρέφει ένα project από τη βάση δεδομένων, μέσω του μοναδικού αναγνωριστικού της.</w:t>
      </w:r>
    </w:p>
    <w:p w14:paraId="4EEF44EC" w14:textId="77777777" w:rsidR="00B26E8E" w:rsidRPr="00DF0458" w:rsidRDefault="00B26E8E" w:rsidP="000A169A">
      <w:pPr>
        <w:pStyle w:val="NormalWeb"/>
        <w:numPr>
          <w:ilvl w:val="0"/>
          <w:numId w:val="2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checkCreator():</w:t>
      </w:r>
      <w:r w:rsidRPr="00DF0458">
        <w:rPr>
          <w:rFonts w:asciiTheme="minorHAnsi" w:hAnsiTheme="minorHAnsi" w:cstheme="minorHAnsi"/>
          <w:color w:val="000000"/>
          <w:sz w:val="22"/>
          <w:szCs w:val="22"/>
        </w:rPr>
        <w:t xml:space="preserve"> Η μέθοδος αυτή ελέγχει αν ο χρήστης  είναι ο δημιουργός του project.</w:t>
      </w:r>
    </w:p>
    <w:p w14:paraId="4C33F52A" w14:textId="77777777" w:rsidR="00B26E8E" w:rsidRPr="00DF0458" w:rsidRDefault="00B26E8E" w:rsidP="000A169A">
      <w:pPr>
        <w:pStyle w:val="NormalWeb"/>
        <w:numPr>
          <w:ilvl w:val="0"/>
          <w:numId w:val="2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inviteParticipants():</w:t>
      </w:r>
      <w:r w:rsidRPr="00DF0458">
        <w:rPr>
          <w:rFonts w:asciiTheme="minorHAnsi" w:hAnsiTheme="minorHAnsi" w:cstheme="minorHAnsi"/>
          <w:color w:val="000000"/>
          <w:sz w:val="22"/>
          <w:szCs w:val="22"/>
        </w:rPr>
        <w:t xml:space="preserve"> Η μέθοδος αυτή καλείται με σκοπό την αναζήτηση και πρόσκληση άλλων χρηστών στην βάση δεδομένων για συμμετοχή στο project.</w:t>
      </w:r>
    </w:p>
    <w:p w14:paraId="00512786" w14:textId="77777777" w:rsidR="00B26E8E" w:rsidRPr="00DF0458" w:rsidRDefault="00B26E8E" w:rsidP="00B26E8E">
      <w:pPr>
        <w:spacing w:after="240"/>
        <w:rPr>
          <w:rFonts w:asciiTheme="minorHAnsi" w:hAnsiTheme="minorHAnsi" w:cstheme="minorHAnsi"/>
          <w:sz w:val="24"/>
          <w:szCs w:val="24"/>
          <w:lang w:val="el-GR"/>
        </w:rPr>
      </w:pPr>
    </w:p>
    <w:p w14:paraId="4465FC4C" w14:textId="77777777" w:rsidR="00B26E8E" w:rsidRPr="00DF0458" w:rsidRDefault="00B26E8E" w:rsidP="00164A42">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Boundary BrowseProjectsGUI</w:t>
      </w:r>
    </w:p>
    <w:p w14:paraId="4CD60B09" w14:textId="77777777" w:rsidR="00164A42" w:rsidRPr="00DF0458" w:rsidRDefault="00B26E8E" w:rsidP="00164A42">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112F7CCC" wp14:editId="6C251E5F">
            <wp:extent cx="3055620" cy="2324100"/>
            <wp:effectExtent l="0" t="0" r="0" b="0"/>
            <wp:docPr id="42" name="Picture 42" descr="https://lh3.googleusercontent.com/hvQ_M_7lQJu0h5V9ZOJ1PJc0RDRqe4O3gyKwBxScSDKMLpO_llcIeXf4aD51uNha1736p6fQCfHMEgSRcfL4J6a-MjPVX7RNnGWJ1LRp2PLLrDNf_tN4QIRq7JbbZW9QpAVxRsVxrd7OEcJ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hvQ_M_7lQJu0h5V9ZOJ1PJc0RDRqe4O3gyKwBxScSDKMLpO_llcIeXf4aD51uNha1736p6fQCfHMEgSRcfL4J6a-MjPVX7RNnGWJ1LRp2PLLrDNf_tN4QIRq7JbbZW9QpAVxRsVxrd7OEcJu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5620" cy="2324100"/>
                    </a:xfrm>
                    <a:prstGeom prst="rect">
                      <a:avLst/>
                    </a:prstGeom>
                    <a:noFill/>
                    <a:ln>
                      <a:noFill/>
                    </a:ln>
                  </pic:spPr>
                </pic:pic>
              </a:graphicData>
            </a:graphic>
          </wp:inline>
        </w:drawing>
      </w:r>
      <w:r w:rsidRPr="00DF0458">
        <w:rPr>
          <w:rFonts w:asciiTheme="minorHAnsi" w:hAnsiTheme="minorHAnsi" w:cstheme="minorHAnsi"/>
          <w:lang w:val="el-GR"/>
        </w:rPr>
        <w:br/>
      </w:r>
    </w:p>
    <w:p w14:paraId="0ECB8455" w14:textId="59F2A5F8" w:rsidR="00B26E8E" w:rsidRPr="00DF0458" w:rsidRDefault="00B26E8E" w:rsidP="00164A42">
      <w:pPr>
        <w:spacing w:after="240"/>
        <w:jc w:val="center"/>
        <w:rPr>
          <w:rFonts w:asciiTheme="minorHAnsi" w:hAnsiTheme="minorHAnsi" w:cstheme="minorHAnsi"/>
          <w:lang w:val="el-GR"/>
        </w:rPr>
      </w:pPr>
      <w:r w:rsidRPr="00DF0458">
        <w:rPr>
          <w:rFonts w:asciiTheme="minorHAnsi" w:hAnsiTheme="minorHAnsi" w:cstheme="minorHAnsi"/>
          <w:color w:val="000000"/>
          <w:lang w:val="el-GR"/>
        </w:rPr>
        <w:t xml:space="preserve">Η κλάση αυτή αναπαριστά τη διεπαφή για την εμφάνιση της σελίδας περιήγησης στα διάφορα </w:t>
      </w:r>
      <w:r w:rsidRPr="00DF0458">
        <w:rPr>
          <w:rFonts w:asciiTheme="minorHAnsi" w:hAnsiTheme="minorHAnsi" w:cstheme="minorHAnsi"/>
          <w:color w:val="000000"/>
        </w:rPr>
        <w:t>Projects</w:t>
      </w:r>
      <w:r w:rsidRPr="00DF0458">
        <w:rPr>
          <w:rFonts w:asciiTheme="minorHAnsi" w:hAnsiTheme="minorHAnsi" w:cstheme="minorHAnsi"/>
          <w:color w:val="000000"/>
          <w:lang w:val="el-GR"/>
        </w:rPr>
        <w:t>.</w:t>
      </w:r>
    </w:p>
    <w:p w14:paraId="12DAF862" w14:textId="4897A663" w:rsidR="00B26E8E" w:rsidRPr="00DF0458" w:rsidRDefault="00B26E8E" w:rsidP="00491770">
      <w:pPr>
        <w:spacing w:after="240"/>
        <w:rPr>
          <w:rFonts w:asciiTheme="minorHAnsi" w:hAnsiTheme="minorHAnsi" w:cstheme="minorHAnsi"/>
          <w:b/>
        </w:rPr>
      </w:pPr>
      <w:r w:rsidRPr="00DF0458">
        <w:rPr>
          <w:rFonts w:asciiTheme="minorHAnsi" w:hAnsiTheme="minorHAnsi" w:cstheme="minorHAnsi"/>
          <w:b/>
          <w:color w:val="000000"/>
          <w:u w:val="single"/>
        </w:rPr>
        <w:lastRenderedPageBreak/>
        <w:t>Χαρα</w:t>
      </w:r>
      <w:proofErr w:type="spellStart"/>
      <w:r w:rsidRPr="00DF0458">
        <w:rPr>
          <w:rFonts w:asciiTheme="minorHAnsi" w:hAnsiTheme="minorHAnsi" w:cstheme="minorHAnsi"/>
          <w:b/>
          <w:color w:val="000000"/>
          <w:u w:val="single"/>
        </w:rPr>
        <w:t>κτηριστικά</w:t>
      </w:r>
      <w:proofErr w:type="spellEnd"/>
      <w:r w:rsidRPr="00DF0458">
        <w:rPr>
          <w:rFonts w:asciiTheme="minorHAnsi" w:hAnsiTheme="minorHAnsi" w:cstheme="minorHAnsi"/>
          <w:b/>
          <w:color w:val="000000"/>
          <w:u w:val="single"/>
        </w:rPr>
        <w:t xml:space="preserve"> </w:t>
      </w:r>
      <w:proofErr w:type="spellStart"/>
      <w:r w:rsidRPr="00DF0458">
        <w:rPr>
          <w:rFonts w:asciiTheme="minorHAnsi" w:hAnsiTheme="minorHAnsi" w:cstheme="minorHAnsi"/>
          <w:b/>
          <w:color w:val="000000"/>
          <w:u w:val="single"/>
        </w:rPr>
        <w:t>της</w:t>
      </w:r>
      <w:proofErr w:type="spellEnd"/>
      <w:r w:rsidRPr="00DF0458">
        <w:rPr>
          <w:rFonts w:asciiTheme="minorHAnsi" w:hAnsiTheme="minorHAnsi" w:cstheme="minorHAnsi"/>
          <w:b/>
          <w:color w:val="000000"/>
          <w:u w:val="single"/>
        </w:rPr>
        <w:t xml:space="preserve"> </w:t>
      </w:r>
      <w:proofErr w:type="spellStart"/>
      <w:r w:rsidRPr="00DF0458">
        <w:rPr>
          <w:rFonts w:asciiTheme="minorHAnsi" w:hAnsiTheme="minorHAnsi" w:cstheme="minorHAnsi"/>
          <w:b/>
          <w:color w:val="000000"/>
          <w:u w:val="single"/>
        </w:rPr>
        <w:t>κλάσης</w:t>
      </w:r>
      <w:proofErr w:type="spellEnd"/>
      <w:r w:rsidRPr="00DF0458">
        <w:rPr>
          <w:rFonts w:asciiTheme="minorHAnsi" w:hAnsiTheme="minorHAnsi" w:cstheme="minorHAnsi"/>
          <w:b/>
          <w:color w:val="000000"/>
          <w:u w:val="single"/>
        </w:rPr>
        <w:t>:</w:t>
      </w:r>
    </w:p>
    <w:p w14:paraId="75777A8D"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currentProjectType:</w:t>
      </w:r>
      <w:r w:rsidRPr="00DF0458">
        <w:rPr>
          <w:rFonts w:asciiTheme="minorHAnsi" w:hAnsiTheme="minorHAnsi" w:cstheme="minorHAnsi"/>
          <w:color w:val="000000"/>
          <w:sz w:val="22"/>
          <w:szCs w:val="22"/>
        </w:rPr>
        <w:t xml:space="preserve">  String για το όνομα των project που εμφανίζονται.</w:t>
      </w:r>
    </w:p>
    <w:p w14:paraId="03A560D9"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NewProject:</w:t>
      </w:r>
      <w:r w:rsidRPr="00DF0458">
        <w:rPr>
          <w:rFonts w:asciiTheme="minorHAnsi" w:hAnsiTheme="minorHAnsi" w:cstheme="minorHAnsi"/>
          <w:color w:val="000000"/>
          <w:sz w:val="22"/>
          <w:szCs w:val="22"/>
        </w:rPr>
        <w:t xml:space="preserve"> Κουμπί για την δημιουργία νέου project.</w:t>
      </w:r>
    </w:p>
    <w:p w14:paraId="7A810E6A"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MyProjects:</w:t>
      </w:r>
      <w:r w:rsidRPr="00DF0458">
        <w:rPr>
          <w:rFonts w:asciiTheme="minorHAnsi" w:hAnsiTheme="minorHAnsi" w:cstheme="minorHAnsi"/>
          <w:color w:val="000000"/>
          <w:sz w:val="22"/>
          <w:szCs w:val="22"/>
        </w:rPr>
        <w:t xml:space="preserve"> Κουμπί για την εμφάνιση των ατομικών project.</w:t>
      </w:r>
    </w:p>
    <w:p w14:paraId="4412F171"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TeamProjects:</w:t>
      </w:r>
      <w:r w:rsidRPr="00DF0458">
        <w:rPr>
          <w:rFonts w:asciiTheme="minorHAnsi" w:hAnsiTheme="minorHAnsi" w:cstheme="minorHAnsi"/>
          <w:color w:val="000000"/>
          <w:sz w:val="22"/>
          <w:szCs w:val="22"/>
        </w:rPr>
        <w:t xml:space="preserve"> Κουμπί για την εμφάνιση των ομαδικών project.</w:t>
      </w:r>
    </w:p>
    <w:p w14:paraId="25C55C7C"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Logo:</w:t>
      </w:r>
      <w:r w:rsidRPr="00DF0458">
        <w:rPr>
          <w:rFonts w:asciiTheme="minorHAnsi" w:hAnsiTheme="minorHAnsi" w:cstheme="minorHAnsi"/>
          <w:color w:val="000000"/>
          <w:sz w:val="22"/>
          <w:szCs w:val="22"/>
        </w:rPr>
        <w:t xml:space="preserve"> Επιγραφή εμφάνισης του logo της εφαρμογής.</w:t>
      </w:r>
    </w:p>
    <w:p w14:paraId="1F79D21F" w14:textId="77777777" w:rsidR="00B26E8E" w:rsidRPr="00DF0458" w:rsidRDefault="00B26E8E" w:rsidP="000A169A">
      <w:pPr>
        <w:pStyle w:val="NormalWeb"/>
        <w:numPr>
          <w:ilvl w:val="0"/>
          <w:numId w:val="2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UserName:</w:t>
      </w:r>
      <w:r w:rsidRPr="00DF0458">
        <w:rPr>
          <w:rFonts w:asciiTheme="minorHAnsi" w:hAnsiTheme="minorHAnsi" w:cstheme="minorHAnsi"/>
          <w:color w:val="000000"/>
          <w:sz w:val="22"/>
          <w:szCs w:val="22"/>
        </w:rPr>
        <w:t xml:space="preserve"> Επιγραφή εμφάνισης του ονόματος του χρήστη.</w:t>
      </w:r>
    </w:p>
    <w:p w14:paraId="10233814" w14:textId="322B0B44" w:rsidR="002F23B8" w:rsidRPr="00DF0458" w:rsidRDefault="002F23B8" w:rsidP="00B26E8E">
      <w:pPr>
        <w:rPr>
          <w:rFonts w:asciiTheme="minorHAnsi" w:hAnsiTheme="minorHAnsi" w:cstheme="minorHAnsi"/>
          <w:sz w:val="24"/>
          <w:szCs w:val="24"/>
          <w:lang w:val="el-GR"/>
        </w:rPr>
      </w:pPr>
    </w:p>
    <w:p w14:paraId="385C0BCA" w14:textId="77777777" w:rsidR="002F23B8" w:rsidRPr="00DF0458" w:rsidRDefault="002F23B8" w:rsidP="00B26E8E">
      <w:pPr>
        <w:rPr>
          <w:rFonts w:asciiTheme="minorHAnsi" w:hAnsiTheme="minorHAnsi" w:cstheme="minorHAnsi"/>
          <w:sz w:val="24"/>
          <w:szCs w:val="24"/>
          <w:lang w:val="el-GR"/>
        </w:rPr>
      </w:pPr>
    </w:p>
    <w:p w14:paraId="5B499AE5"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31C83250" w14:textId="77777777" w:rsidR="00B26E8E" w:rsidRPr="00DF0458" w:rsidRDefault="00B26E8E" w:rsidP="000A169A">
      <w:pPr>
        <w:pStyle w:val="NormalWeb"/>
        <w:numPr>
          <w:ilvl w:val="0"/>
          <w:numId w:val="23"/>
        </w:numPr>
        <w:spacing w:before="0" w:beforeAutospacing="0" w:after="60" w:afterAutospacing="0"/>
        <w:jc w:val="both"/>
        <w:textAlignment w:val="baseline"/>
        <w:rPr>
          <w:rFonts w:asciiTheme="minorHAnsi" w:hAnsiTheme="minorHAnsi" w:cstheme="minorHAnsi"/>
          <w:color w:val="000000"/>
          <w:sz w:val="22"/>
          <w:szCs w:val="22"/>
          <w:lang w:val="en-GB"/>
        </w:rPr>
      </w:pPr>
      <w:proofErr w:type="spellStart"/>
      <w:proofErr w:type="gramStart"/>
      <w:r w:rsidRPr="00DF0458">
        <w:rPr>
          <w:rFonts w:asciiTheme="minorHAnsi" w:hAnsiTheme="minorHAnsi" w:cstheme="minorHAnsi"/>
          <w:b/>
          <w:color w:val="000000"/>
          <w:sz w:val="22"/>
          <w:szCs w:val="22"/>
          <w:lang w:val="en-GB"/>
        </w:rPr>
        <w:t>ProjectTypeClick</w:t>
      </w:r>
      <w:proofErr w:type="spellEnd"/>
      <w:r w:rsidRPr="00DF0458">
        <w:rPr>
          <w:rFonts w:asciiTheme="minorHAnsi" w:hAnsiTheme="minorHAnsi" w:cstheme="minorHAnsi"/>
          <w:b/>
          <w:color w:val="000000"/>
          <w:sz w:val="22"/>
          <w:szCs w:val="22"/>
          <w:lang w:val="en-GB"/>
        </w:rPr>
        <w:t>(</w:t>
      </w:r>
      <w:proofErr w:type="gramEnd"/>
      <w:r w:rsidRPr="00DF0458">
        <w:rPr>
          <w:rFonts w:asciiTheme="minorHAnsi" w:hAnsiTheme="minorHAnsi" w:cstheme="minorHAnsi"/>
          <w:b/>
          <w:color w:val="000000"/>
          <w:sz w:val="22"/>
          <w:szCs w:val="22"/>
          <w:lang w:val="en-GB"/>
        </w:rPr>
        <w:t>):</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Καλεί</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συνάρτηση</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chooseTypeProjects</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ελεγκτή</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BrowseProjectsControl</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για</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εμφάνιση</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κάποιου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τύπου</w:t>
      </w:r>
      <w:r w:rsidRPr="00DF0458">
        <w:rPr>
          <w:rFonts w:asciiTheme="minorHAnsi" w:hAnsiTheme="minorHAnsi" w:cstheme="minorHAnsi"/>
          <w:color w:val="000000"/>
          <w:sz w:val="22"/>
          <w:szCs w:val="22"/>
          <w:lang w:val="en-GB"/>
        </w:rPr>
        <w:t xml:space="preserve">  Project.</w:t>
      </w:r>
    </w:p>
    <w:p w14:paraId="683EE8D9" w14:textId="77777777" w:rsidR="00B26E8E" w:rsidRPr="00DF0458" w:rsidRDefault="00B26E8E" w:rsidP="000A169A">
      <w:pPr>
        <w:pStyle w:val="NormalWeb"/>
        <w:numPr>
          <w:ilvl w:val="0"/>
          <w:numId w:val="2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displayChat():</w:t>
      </w:r>
      <w:r w:rsidRPr="00DF0458">
        <w:rPr>
          <w:rFonts w:asciiTheme="minorHAnsi" w:hAnsiTheme="minorHAnsi" w:cstheme="minorHAnsi"/>
          <w:color w:val="000000"/>
          <w:sz w:val="22"/>
          <w:szCs w:val="22"/>
        </w:rPr>
        <w:t xml:space="preserve"> Καλεί την αντίστοιχο ελεκτή για την εμφάνιση του chat.</w:t>
      </w:r>
    </w:p>
    <w:p w14:paraId="5077B91A" w14:textId="77777777" w:rsidR="00B26E8E" w:rsidRPr="00DF0458" w:rsidRDefault="00B26E8E" w:rsidP="000A169A">
      <w:pPr>
        <w:pStyle w:val="NormalWeb"/>
        <w:numPr>
          <w:ilvl w:val="0"/>
          <w:numId w:val="2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newProjectClick():</w:t>
      </w:r>
      <w:r w:rsidRPr="00DF0458">
        <w:rPr>
          <w:rFonts w:asciiTheme="minorHAnsi" w:hAnsiTheme="minorHAnsi" w:cstheme="minorHAnsi"/>
          <w:color w:val="000000"/>
          <w:sz w:val="22"/>
          <w:szCs w:val="22"/>
        </w:rPr>
        <w:t xml:space="preserve"> Καλεί την συνάρτηση chooseNewProject() του ελεγκτή BrowseProjectsControl για την δημιουργία ενός καινούργιου project.</w:t>
      </w:r>
    </w:p>
    <w:p w14:paraId="1C050658" w14:textId="77777777" w:rsidR="00B26E8E" w:rsidRPr="00DF0458" w:rsidRDefault="00B26E8E" w:rsidP="00B26E8E">
      <w:pPr>
        <w:spacing w:after="240"/>
        <w:rPr>
          <w:rFonts w:asciiTheme="minorHAnsi" w:hAnsiTheme="minorHAnsi" w:cstheme="minorHAnsi"/>
          <w:sz w:val="24"/>
          <w:szCs w:val="24"/>
          <w:lang w:val="el-GR"/>
        </w:rPr>
      </w:pPr>
      <w:r w:rsidRPr="00DF0458">
        <w:rPr>
          <w:rFonts w:asciiTheme="minorHAnsi" w:hAnsiTheme="minorHAnsi" w:cstheme="minorHAnsi"/>
          <w:lang w:val="el-GR"/>
        </w:rPr>
        <w:br/>
      </w:r>
    </w:p>
    <w:p w14:paraId="07D12707" w14:textId="77777777" w:rsidR="00B26E8E" w:rsidRPr="00DF0458" w:rsidRDefault="00B26E8E" w:rsidP="00164A42">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Boundary BrowseProjectsGUI</w:t>
      </w:r>
    </w:p>
    <w:p w14:paraId="202189E5" w14:textId="2B9F2B3B" w:rsidR="00B26E8E" w:rsidRPr="00DF0458" w:rsidRDefault="00B26E8E" w:rsidP="003775E5">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65D34931" wp14:editId="21571FAB">
            <wp:extent cx="2324100" cy="2049780"/>
            <wp:effectExtent l="0" t="0" r="0" b="7620"/>
            <wp:docPr id="41" name="Picture 41" descr="https://lh5.googleusercontent.com/L9LUz_AuLvIWwx6q3qkTfaI7ARNS0q1GWTigCsJ3yaAoxDbDRkO221nLmk1XjpMth3q-HRhak4AVs7EXrmJ7ejrGhGG5MPLyyJ8smyncJQfKtEIsoVNkWd6A1C_Qv-fXJTOG8iUsK-VRl4t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L9LUz_AuLvIWwx6q3qkTfaI7ARNS0q1GWTigCsJ3yaAoxDbDRkO221nLmk1XjpMth3q-HRhak4AVs7EXrmJ7ejrGhGG5MPLyyJ8smyncJQfKtEIsoVNkWd6A1C_Qv-fXJTOG8iUsK-VRl4t31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4100" cy="2049780"/>
                    </a:xfrm>
                    <a:prstGeom prst="rect">
                      <a:avLst/>
                    </a:prstGeom>
                    <a:noFill/>
                    <a:ln>
                      <a:noFill/>
                    </a:ln>
                  </pic:spPr>
                </pic:pic>
              </a:graphicData>
            </a:graphic>
          </wp:inline>
        </w:drawing>
      </w:r>
      <w:r w:rsidRPr="00DF0458">
        <w:rPr>
          <w:rFonts w:asciiTheme="minorHAnsi" w:hAnsiTheme="minorHAnsi" w:cstheme="minorHAnsi"/>
          <w:lang w:val="el-GR"/>
        </w:rPr>
        <w:br/>
      </w:r>
      <w:r w:rsidRPr="00DF0458">
        <w:rPr>
          <w:rFonts w:asciiTheme="minorHAnsi" w:hAnsiTheme="minorHAnsi" w:cstheme="minorHAnsi"/>
          <w:lang w:val="el-GR"/>
        </w:rPr>
        <w:br/>
      </w:r>
      <w:r w:rsidRPr="00DF0458">
        <w:rPr>
          <w:rFonts w:asciiTheme="minorHAnsi" w:hAnsiTheme="minorHAnsi" w:cstheme="minorHAnsi"/>
          <w:color w:val="000000"/>
          <w:lang w:val="el-GR"/>
        </w:rPr>
        <w:t xml:space="preserve">Η κλάση αυτή αναπαριστά τη διεπαφή για την εμφάνιση της σελίδας δημιουργία; ενός </w:t>
      </w:r>
      <w:r w:rsidR="003775E5" w:rsidRPr="00DF0458">
        <w:rPr>
          <w:rFonts w:asciiTheme="minorHAnsi" w:hAnsiTheme="minorHAnsi" w:cstheme="minorHAnsi"/>
          <w:color w:val="000000"/>
          <w:lang w:val="el-GR"/>
        </w:rPr>
        <w:t>καινούργιου</w:t>
      </w:r>
      <w:r w:rsidRPr="00DF0458">
        <w:rPr>
          <w:rFonts w:asciiTheme="minorHAnsi" w:hAnsiTheme="minorHAnsi" w:cstheme="minorHAnsi"/>
          <w:color w:val="000000"/>
          <w:lang w:val="el-GR"/>
        </w:rPr>
        <w:t xml:space="preserve"> </w:t>
      </w:r>
      <w:r w:rsidRPr="00DF0458">
        <w:rPr>
          <w:rFonts w:asciiTheme="minorHAnsi" w:hAnsiTheme="minorHAnsi" w:cstheme="minorHAnsi"/>
          <w:color w:val="000000"/>
        </w:rPr>
        <w:t>Project</w:t>
      </w:r>
      <w:r w:rsidRPr="00DF0458">
        <w:rPr>
          <w:rFonts w:asciiTheme="minorHAnsi" w:hAnsiTheme="minorHAnsi" w:cstheme="minorHAnsi"/>
          <w:color w:val="000000"/>
          <w:lang w:val="el-GR"/>
        </w:rPr>
        <w:t>.</w:t>
      </w:r>
    </w:p>
    <w:p w14:paraId="41B3DD4C" w14:textId="7AE791C8" w:rsidR="00B26E8E" w:rsidRPr="00DF0458" w:rsidRDefault="00B26E8E" w:rsidP="00B26E8E">
      <w:pPr>
        <w:spacing w:after="240"/>
        <w:rPr>
          <w:rFonts w:asciiTheme="minorHAnsi" w:hAnsiTheme="minorHAnsi" w:cstheme="minorHAnsi"/>
          <w:lang w:val="el-GR"/>
        </w:rPr>
      </w:pPr>
      <w:r w:rsidRPr="00DF0458">
        <w:rPr>
          <w:rFonts w:asciiTheme="minorHAnsi" w:hAnsiTheme="minorHAnsi" w:cstheme="minorHAnsi"/>
          <w:lang w:val="el-GR"/>
        </w:rPr>
        <w:br/>
      </w:r>
    </w:p>
    <w:p w14:paraId="20D0A317" w14:textId="7F0D5F86" w:rsidR="002F23B8" w:rsidRPr="00DF0458" w:rsidRDefault="002F23B8" w:rsidP="00B26E8E">
      <w:pPr>
        <w:spacing w:after="240"/>
        <w:rPr>
          <w:rFonts w:asciiTheme="minorHAnsi" w:hAnsiTheme="minorHAnsi" w:cstheme="minorHAnsi"/>
          <w:lang w:val="el-GR"/>
        </w:rPr>
      </w:pPr>
    </w:p>
    <w:p w14:paraId="3F16A465" w14:textId="62AD9553" w:rsidR="002F23B8" w:rsidRPr="00DF0458" w:rsidRDefault="002F23B8" w:rsidP="00B26E8E">
      <w:pPr>
        <w:spacing w:after="240"/>
        <w:rPr>
          <w:rFonts w:asciiTheme="minorHAnsi" w:hAnsiTheme="minorHAnsi" w:cstheme="minorHAnsi"/>
          <w:lang w:val="el-GR"/>
        </w:rPr>
      </w:pPr>
    </w:p>
    <w:p w14:paraId="38467ACD" w14:textId="02E1E8A9" w:rsidR="002F23B8" w:rsidRPr="00DF0458" w:rsidRDefault="002F23B8" w:rsidP="00B26E8E">
      <w:pPr>
        <w:spacing w:after="240"/>
        <w:rPr>
          <w:rFonts w:asciiTheme="minorHAnsi" w:hAnsiTheme="minorHAnsi" w:cstheme="minorHAnsi"/>
          <w:lang w:val="el-GR"/>
        </w:rPr>
      </w:pPr>
    </w:p>
    <w:p w14:paraId="2FA75B3C" w14:textId="4263DD59" w:rsidR="002F23B8" w:rsidRPr="00DF0458" w:rsidRDefault="002F23B8" w:rsidP="00B26E8E">
      <w:pPr>
        <w:spacing w:after="240"/>
        <w:rPr>
          <w:rFonts w:asciiTheme="minorHAnsi" w:hAnsiTheme="minorHAnsi" w:cstheme="minorHAnsi"/>
          <w:lang w:val="el-GR"/>
        </w:rPr>
      </w:pPr>
    </w:p>
    <w:p w14:paraId="0C2F73EE" w14:textId="77777777" w:rsidR="002F23B8" w:rsidRPr="00DF0458" w:rsidRDefault="002F23B8" w:rsidP="00B26E8E">
      <w:pPr>
        <w:spacing w:after="240"/>
        <w:rPr>
          <w:rFonts w:asciiTheme="minorHAnsi" w:hAnsiTheme="minorHAnsi" w:cstheme="minorHAnsi"/>
          <w:lang w:val="el-GR"/>
        </w:rPr>
      </w:pPr>
    </w:p>
    <w:p w14:paraId="2C3D94E9" w14:textId="77777777" w:rsidR="00B26E8E" w:rsidRPr="00DF0458" w:rsidRDefault="00B26E8E" w:rsidP="00B26E8E">
      <w:pPr>
        <w:pStyle w:val="NormalWeb"/>
        <w:spacing w:before="0" w:beforeAutospacing="0" w:after="60" w:afterAutospacing="0"/>
        <w:jc w:val="both"/>
        <w:rPr>
          <w:rFonts w:asciiTheme="minorHAnsi" w:hAnsiTheme="minorHAnsi" w:cstheme="minorHAnsi"/>
          <w:b/>
        </w:rPr>
      </w:pPr>
      <w:r w:rsidRPr="00DF0458">
        <w:rPr>
          <w:rFonts w:asciiTheme="minorHAnsi" w:hAnsiTheme="minorHAnsi" w:cstheme="minorHAnsi"/>
          <w:b/>
          <w:color w:val="000000"/>
          <w:sz w:val="22"/>
          <w:szCs w:val="22"/>
          <w:u w:val="single"/>
        </w:rPr>
        <w:t>Χαρακτηριστικά της κλάσης:</w:t>
      </w:r>
    </w:p>
    <w:p w14:paraId="5186827D"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NameProject:</w:t>
      </w:r>
      <w:r w:rsidRPr="00DF0458">
        <w:rPr>
          <w:rFonts w:asciiTheme="minorHAnsi" w:hAnsiTheme="minorHAnsi" w:cstheme="minorHAnsi"/>
          <w:color w:val="000000"/>
          <w:sz w:val="22"/>
          <w:szCs w:val="22"/>
        </w:rPr>
        <w:t xml:space="preserve">  Πεδίο εισαγωγής του ονόματος του καινούργιου project.</w:t>
      </w:r>
    </w:p>
    <w:p w14:paraId="3048D911"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color w:val="000000"/>
          <w:sz w:val="22"/>
          <w:szCs w:val="22"/>
        </w:rPr>
        <w:t>username: Πεδίο εισαγωγής του ονόματος κάποιου χρήστη για να προσκληθεί να συμμετάσχει στο project.</w:t>
      </w:r>
    </w:p>
    <w:p w14:paraId="75BC2AFA"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Create:</w:t>
      </w:r>
      <w:r w:rsidRPr="00DF0458">
        <w:rPr>
          <w:rFonts w:asciiTheme="minorHAnsi" w:hAnsiTheme="minorHAnsi" w:cstheme="minorHAnsi"/>
          <w:color w:val="000000"/>
          <w:sz w:val="22"/>
          <w:szCs w:val="22"/>
        </w:rPr>
        <w:t xml:space="preserve"> Κουμπί για την δημιουργία κανούργιου  project.</w:t>
      </w:r>
    </w:p>
    <w:p w14:paraId="4EC9B5CD"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Invite:</w:t>
      </w:r>
      <w:r w:rsidRPr="00DF0458">
        <w:rPr>
          <w:rFonts w:asciiTheme="minorHAnsi" w:hAnsiTheme="minorHAnsi" w:cstheme="minorHAnsi"/>
          <w:color w:val="000000"/>
          <w:sz w:val="22"/>
          <w:szCs w:val="22"/>
        </w:rPr>
        <w:t xml:space="preserve"> Κουμπί για την πρόσκληση άλλων χρηστών στο project.</w:t>
      </w:r>
    </w:p>
    <w:p w14:paraId="2B50526A"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addUsers:</w:t>
      </w:r>
      <w:r w:rsidRPr="00DF0458">
        <w:rPr>
          <w:rFonts w:asciiTheme="minorHAnsi" w:hAnsiTheme="minorHAnsi" w:cstheme="minorHAnsi"/>
          <w:color w:val="000000"/>
          <w:sz w:val="22"/>
          <w:szCs w:val="22"/>
        </w:rPr>
        <w:t xml:space="preserve"> Πλαίσιο επιλογής για πρόσκκληση άλλου χρήστη στο project.</w:t>
      </w:r>
    </w:p>
    <w:p w14:paraId="43767749"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administrator:</w:t>
      </w:r>
      <w:r w:rsidRPr="00DF0458">
        <w:rPr>
          <w:rFonts w:asciiTheme="minorHAnsi" w:hAnsiTheme="minorHAnsi" w:cstheme="minorHAnsi"/>
          <w:color w:val="000000"/>
          <w:sz w:val="22"/>
          <w:szCs w:val="22"/>
        </w:rPr>
        <w:t xml:space="preserve"> Πλαίσιο επιλογής για τα δικαιώματα του άλλου χρήστη στο project.</w:t>
      </w:r>
    </w:p>
    <w:p w14:paraId="32CB1000" w14:textId="77777777" w:rsidR="00B26E8E" w:rsidRPr="00DF0458" w:rsidRDefault="00B26E8E" w:rsidP="000A169A">
      <w:pPr>
        <w:pStyle w:val="NormalWeb"/>
        <w:numPr>
          <w:ilvl w:val="0"/>
          <w:numId w:val="2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simpleMember:</w:t>
      </w:r>
      <w:r w:rsidRPr="00DF0458">
        <w:rPr>
          <w:rFonts w:asciiTheme="minorHAnsi" w:hAnsiTheme="minorHAnsi" w:cstheme="minorHAnsi"/>
          <w:color w:val="000000"/>
          <w:sz w:val="22"/>
          <w:szCs w:val="22"/>
        </w:rPr>
        <w:t xml:space="preserve"> Πλαίσιο επιλογής για τα δικαιώματα του άλλου χρήστη στο project.</w:t>
      </w:r>
    </w:p>
    <w:p w14:paraId="333199BB" w14:textId="6843A255" w:rsidR="00B26E8E" w:rsidRPr="00DF0458" w:rsidRDefault="00B26E8E" w:rsidP="00B26E8E">
      <w:pPr>
        <w:rPr>
          <w:rFonts w:asciiTheme="minorHAnsi" w:hAnsiTheme="minorHAnsi" w:cstheme="minorHAnsi"/>
          <w:sz w:val="24"/>
          <w:szCs w:val="24"/>
          <w:lang w:val="el-GR"/>
        </w:rPr>
      </w:pPr>
    </w:p>
    <w:p w14:paraId="05B78DF2" w14:textId="77777777" w:rsidR="002F23B8" w:rsidRPr="00DF0458" w:rsidRDefault="002F23B8" w:rsidP="00B26E8E">
      <w:pPr>
        <w:rPr>
          <w:rFonts w:asciiTheme="minorHAnsi" w:hAnsiTheme="minorHAnsi" w:cstheme="minorHAnsi"/>
          <w:sz w:val="24"/>
          <w:szCs w:val="24"/>
          <w:lang w:val="el-GR"/>
        </w:rPr>
      </w:pPr>
    </w:p>
    <w:p w14:paraId="10E36A96" w14:textId="77777777" w:rsidR="00B26E8E" w:rsidRPr="00DF0458" w:rsidRDefault="00B26E8E"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7F7CB330" w14:textId="77777777" w:rsidR="00B26E8E" w:rsidRPr="00DF0458" w:rsidRDefault="00B26E8E" w:rsidP="000A169A">
      <w:pPr>
        <w:pStyle w:val="NormalWeb"/>
        <w:numPr>
          <w:ilvl w:val="0"/>
          <w:numId w:val="25"/>
        </w:numPr>
        <w:spacing w:before="0" w:beforeAutospacing="0" w:after="60" w:afterAutospacing="0"/>
        <w:jc w:val="both"/>
        <w:textAlignment w:val="baseline"/>
        <w:rPr>
          <w:rFonts w:asciiTheme="minorHAnsi" w:hAnsiTheme="minorHAnsi" w:cstheme="minorHAnsi"/>
          <w:color w:val="000000"/>
          <w:sz w:val="22"/>
          <w:szCs w:val="22"/>
          <w:lang w:val="en-GB"/>
        </w:rPr>
      </w:pPr>
      <w:proofErr w:type="spellStart"/>
      <w:proofErr w:type="gramStart"/>
      <w:r w:rsidRPr="00DF0458">
        <w:rPr>
          <w:rFonts w:asciiTheme="minorHAnsi" w:hAnsiTheme="minorHAnsi" w:cstheme="minorHAnsi"/>
          <w:b/>
          <w:color w:val="000000"/>
          <w:sz w:val="22"/>
          <w:szCs w:val="22"/>
          <w:lang w:val="en-GB"/>
        </w:rPr>
        <w:t>createClick</w:t>
      </w:r>
      <w:proofErr w:type="spellEnd"/>
      <w:r w:rsidRPr="00DF0458">
        <w:rPr>
          <w:rFonts w:asciiTheme="minorHAnsi" w:hAnsiTheme="minorHAnsi" w:cstheme="minorHAnsi"/>
          <w:b/>
          <w:color w:val="000000"/>
          <w:sz w:val="22"/>
          <w:szCs w:val="22"/>
          <w:lang w:val="en-GB"/>
        </w:rPr>
        <w:t>(</w:t>
      </w:r>
      <w:proofErr w:type="gramEnd"/>
      <w:r w:rsidRPr="00DF0458">
        <w:rPr>
          <w:rFonts w:asciiTheme="minorHAnsi" w:hAnsiTheme="minorHAnsi" w:cstheme="minorHAnsi"/>
          <w:b/>
          <w:color w:val="000000"/>
          <w:sz w:val="22"/>
          <w:szCs w:val="22"/>
          <w:lang w:val="en-GB"/>
        </w:rPr>
        <w:t>):</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Καλεί</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συνάρτηση</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saveProject</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ελεγκτή</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CreateInviteProjectControl</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για</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αποθήκευση</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νέου</w:t>
      </w:r>
      <w:r w:rsidRPr="00DF0458">
        <w:rPr>
          <w:rFonts w:asciiTheme="minorHAnsi" w:hAnsiTheme="minorHAnsi" w:cstheme="minorHAnsi"/>
          <w:color w:val="000000"/>
          <w:sz w:val="22"/>
          <w:szCs w:val="22"/>
          <w:lang w:val="en-GB"/>
        </w:rPr>
        <w:t xml:space="preserve">  Project.</w:t>
      </w:r>
    </w:p>
    <w:p w14:paraId="7220FCFC" w14:textId="69CE7FDF" w:rsidR="00120945" w:rsidRPr="00DF0458" w:rsidRDefault="00B26E8E" w:rsidP="00B26E8E">
      <w:pPr>
        <w:pStyle w:val="NormalWeb"/>
        <w:numPr>
          <w:ilvl w:val="0"/>
          <w:numId w:val="25"/>
        </w:numPr>
        <w:spacing w:before="0" w:beforeAutospacing="0" w:after="60" w:afterAutospacing="0"/>
        <w:jc w:val="both"/>
        <w:textAlignment w:val="baseline"/>
        <w:rPr>
          <w:rFonts w:asciiTheme="minorHAnsi" w:hAnsiTheme="minorHAnsi" w:cstheme="minorHAnsi"/>
          <w:color w:val="000000"/>
          <w:sz w:val="22"/>
          <w:szCs w:val="22"/>
          <w:lang w:val="en-GB"/>
        </w:rPr>
      </w:pPr>
      <w:proofErr w:type="spellStart"/>
      <w:proofErr w:type="gramStart"/>
      <w:r w:rsidRPr="00DF0458">
        <w:rPr>
          <w:rFonts w:asciiTheme="minorHAnsi" w:hAnsiTheme="minorHAnsi" w:cstheme="minorHAnsi"/>
          <w:b/>
          <w:color w:val="000000"/>
          <w:sz w:val="22"/>
          <w:szCs w:val="22"/>
          <w:lang w:val="en-GB"/>
        </w:rPr>
        <w:t>inviteClick</w:t>
      </w:r>
      <w:proofErr w:type="spellEnd"/>
      <w:r w:rsidRPr="00DF0458">
        <w:rPr>
          <w:rFonts w:asciiTheme="minorHAnsi" w:hAnsiTheme="minorHAnsi" w:cstheme="minorHAnsi"/>
          <w:b/>
          <w:color w:val="000000"/>
          <w:sz w:val="22"/>
          <w:szCs w:val="22"/>
          <w:lang w:val="en-GB"/>
        </w:rPr>
        <w:t>(</w:t>
      </w:r>
      <w:proofErr w:type="gramEnd"/>
      <w:r w:rsidRPr="00DF0458">
        <w:rPr>
          <w:rFonts w:asciiTheme="minorHAnsi" w:hAnsiTheme="minorHAnsi" w:cstheme="minorHAnsi"/>
          <w:b/>
          <w:color w:val="000000"/>
          <w:sz w:val="22"/>
          <w:szCs w:val="22"/>
          <w:lang w:val="en-GB"/>
        </w:rPr>
        <w:t>):</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Καλεί</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συνάρτηση</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inviteParticipants</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ελεγκτή</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CreateInviteProjectControl</w:t>
      </w:r>
      <w:proofErr w:type="spellEnd"/>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για</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την</w:t>
      </w:r>
      <w:r w:rsidRPr="00DF0458">
        <w:rPr>
          <w:rFonts w:asciiTheme="minorHAnsi" w:hAnsiTheme="minorHAnsi" w:cstheme="minorHAnsi"/>
          <w:color w:val="000000"/>
          <w:sz w:val="22"/>
          <w:szCs w:val="22"/>
          <w:lang w:val="en-GB"/>
        </w:rPr>
        <w:t xml:space="preserve"> </w:t>
      </w:r>
      <w:r w:rsidR="00FB4C2C" w:rsidRPr="00DF0458">
        <w:rPr>
          <w:rFonts w:asciiTheme="minorHAnsi" w:hAnsiTheme="minorHAnsi" w:cstheme="minorHAnsi"/>
          <w:color w:val="000000"/>
          <w:sz w:val="22"/>
          <w:szCs w:val="22"/>
        </w:rPr>
        <w:t>πρόσκληση</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άλλου</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χρήστη</w:t>
      </w:r>
      <w:r w:rsidRPr="00DF0458">
        <w:rPr>
          <w:rFonts w:asciiTheme="minorHAnsi" w:hAnsiTheme="minorHAnsi" w:cstheme="minorHAnsi"/>
          <w:color w:val="000000"/>
          <w:sz w:val="22"/>
          <w:szCs w:val="22"/>
          <w:lang w:val="en-GB"/>
        </w:rPr>
        <w:t xml:space="preserve"> </w:t>
      </w:r>
      <w:r w:rsidRPr="00DF0458">
        <w:rPr>
          <w:rFonts w:asciiTheme="minorHAnsi" w:hAnsiTheme="minorHAnsi" w:cstheme="minorHAnsi"/>
          <w:color w:val="000000"/>
          <w:sz w:val="22"/>
          <w:szCs w:val="22"/>
        </w:rPr>
        <w:t>στο</w:t>
      </w:r>
      <w:r w:rsidRPr="00DF0458">
        <w:rPr>
          <w:rFonts w:asciiTheme="minorHAnsi" w:hAnsiTheme="minorHAnsi" w:cstheme="minorHAnsi"/>
          <w:color w:val="000000"/>
          <w:sz w:val="22"/>
          <w:szCs w:val="22"/>
          <w:lang w:val="en-GB"/>
        </w:rPr>
        <w:t xml:space="preserve"> </w:t>
      </w:r>
      <w:proofErr w:type="spellStart"/>
      <w:r w:rsidRPr="00DF0458">
        <w:rPr>
          <w:rFonts w:asciiTheme="minorHAnsi" w:hAnsiTheme="minorHAnsi" w:cstheme="minorHAnsi"/>
          <w:color w:val="000000"/>
          <w:sz w:val="22"/>
          <w:szCs w:val="22"/>
          <w:lang w:val="en-GB"/>
        </w:rPr>
        <w:t>projec</w:t>
      </w:r>
      <w:proofErr w:type="spellEnd"/>
    </w:p>
    <w:p w14:paraId="7F5BCC0C" w14:textId="7FAFD3E1" w:rsidR="00120945" w:rsidRPr="00DF0458" w:rsidRDefault="00120945" w:rsidP="00B26E8E">
      <w:pPr>
        <w:rPr>
          <w:rFonts w:asciiTheme="minorHAnsi" w:hAnsiTheme="minorHAnsi" w:cstheme="minorHAnsi"/>
          <w:sz w:val="24"/>
          <w:szCs w:val="24"/>
        </w:rPr>
      </w:pPr>
    </w:p>
    <w:p w14:paraId="176051C2" w14:textId="0E7B703D" w:rsidR="00120945" w:rsidRDefault="00120945" w:rsidP="00B26E8E">
      <w:pPr>
        <w:rPr>
          <w:rFonts w:asciiTheme="minorHAnsi" w:hAnsiTheme="minorHAnsi" w:cstheme="minorHAnsi"/>
          <w:sz w:val="24"/>
          <w:szCs w:val="24"/>
        </w:rPr>
      </w:pPr>
    </w:p>
    <w:p w14:paraId="308D937A" w14:textId="425F7574" w:rsidR="008A0B2E" w:rsidRDefault="008A0B2E" w:rsidP="00B26E8E">
      <w:pPr>
        <w:rPr>
          <w:rFonts w:asciiTheme="minorHAnsi" w:hAnsiTheme="minorHAnsi" w:cstheme="minorHAnsi"/>
          <w:sz w:val="24"/>
          <w:szCs w:val="24"/>
        </w:rPr>
      </w:pPr>
    </w:p>
    <w:p w14:paraId="6329BD94" w14:textId="535AB9D2" w:rsidR="008A0B2E" w:rsidRDefault="008A0B2E" w:rsidP="00B26E8E">
      <w:pPr>
        <w:rPr>
          <w:rFonts w:asciiTheme="minorHAnsi" w:hAnsiTheme="minorHAnsi" w:cstheme="minorHAnsi"/>
          <w:sz w:val="24"/>
          <w:szCs w:val="24"/>
        </w:rPr>
      </w:pPr>
    </w:p>
    <w:p w14:paraId="5A978C12" w14:textId="02E58621" w:rsidR="008A0B2E" w:rsidRDefault="008A0B2E" w:rsidP="00B26E8E">
      <w:pPr>
        <w:rPr>
          <w:rFonts w:asciiTheme="minorHAnsi" w:hAnsiTheme="minorHAnsi" w:cstheme="minorHAnsi"/>
          <w:sz w:val="24"/>
          <w:szCs w:val="24"/>
        </w:rPr>
      </w:pPr>
    </w:p>
    <w:p w14:paraId="3A574F92" w14:textId="429454A1" w:rsidR="008A0B2E" w:rsidRDefault="008A0B2E" w:rsidP="00B26E8E">
      <w:pPr>
        <w:rPr>
          <w:rFonts w:asciiTheme="minorHAnsi" w:hAnsiTheme="minorHAnsi" w:cstheme="minorHAnsi"/>
          <w:sz w:val="24"/>
          <w:szCs w:val="24"/>
        </w:rPr>
      </w:pPr>
    </w:p>
    <w:p w14:paraId="4F7F84FF" w14:textId="6A1E02AD" w:rsidR="008A0B2E" w:rsidRDefault="008A0B2E" w:rsidP="00B26E8E">
      <w:pPr>
        <w:rPr>
          <w:rFonts w:asciiTheme="minorHAnsi" w:hAnsiTheme="minorHAnsi" w:cstheme="minorHAnsi"/>
          <w:sz w:val="24"/>
          <w:szCs w:val="24"/>
        </w:rPr>
      </w:pPr>
    </w:p>
    <w:p w14:paraId="1C599119" w14:textId="3320354A" w:rsidR="008A0B2E" w:rsidRDefault="008A0B2E" w:rsidP="00B26E8E">
      <w:pPr>
        <w:rPr>
          <w:rFonts w:asciiTheme="minorHAnsi" w:hAnsiTheme="minorHAnsi" w:cstheme="minorHAnsi"/>
          <w:sz w:val="24"/>
          <w:szCs w:val="24"/>
        </w:rPr>
      </w:pPr>
    </w:p>
    <w:p w14:paraId="75A91D1D" w14:textId="73CEDB71" w:rsidR="008A0B2E" w:rsidRDefault="008A0B2E" w:rsidP="00B26E8E">
      <w:pPr>
        <w:rPr>
          <w:rFonts w:asciiTheme="minorHAnsi" w:hAnsiTheme="minorHAnsi" w:cstheme="minorHAnsi"/>
          <w:sz w:val="24"/>
          <w:szCs w:val="24"/>
        </w:rPr>
      </w:pPr>
    </w:p>
    <w:p w14:paraId="61C56C45" w14:textId="6DD77465" w:rsidR="008A0B2E" w:rsidRDefault="008A0B2E" w:rsidP="00B26E8E">
      <w:pPr>
        <w:rPr>
          <w:rFonts w:asciiTheme="minorHAnsi" w:hAnsiTheme="minorHAnsi" w:cstheme="minorHAnsi"/>
          <w:sz w:val="24"/>
          <w:szCs w:val="24"/>
        </w:rPr>
      </w:pPr>
    </w:p>
    <w:p w14:paraId="7D994504" w14:textId="7BF9B43E" w:rsidR="008A0B2E" w:rsidRDefault="008A0B2E" w:rsidP="00B26E8E">
      <w:pPr>
        <w:rPr>
          <w:rFonts w:asciiTheme="minorHAnsi" w:hAnsiTheme="minorHAnsi" w:cstheme="minorHAnsi"/>
          <w:sz w:val="24"/>
          <w:szCs w:val="24"/>
        </w:rPr>
      </w:pPr>
    </w:p>
    <w:p w14:paraId="3584B03A" w14:textId="3E6964BB" w:rsidR="008A0B2E" w:rsidRDefault="008A0B2E" w:rsidP="00B26E8E">
      <w:pPr>
        <w:rPr>
          <w:rFonts w:asciiTheme="minorHAnsi" w:hAnsiTheme="minorHAnsi" w:cstheme="minorHAnsi"/>
          <w:sz w:val="24"/>
          <w:szCs w:val="24"/>
        </w:rPr>
      </w:pPr>
    </w:p>
    <w:p w14:paraId="6C4A3498" w14:textId="75D0A32D" w:rsidR="008A0B2E" w:rsidRDefault="008A0B2E" w:rsidP="00B26E8E">
      <w:pPr>
        <w:rPr>
          <w:rFonts w:asciiTheme="minorHAnsi" w:hAnsiTheme="minorHAnsi" w:cstheme="minorHAnsi"/>
          <w:sz w:val="24"/>
          <w:szCs w:val="24"/>
        </w:rPr>
      </w:pPr>
    </w:p>
    <w:p w14:paraId="6010EE35" w14:textId="048F40A6" w:rsidR="008A0B2E" w:rsidRDefault="008A0B2E" w:rsidP="00B26E8E">
      <w:pPr>
        <w:rPr>
          <w:rFonts w:asciiTheme="minorHAnsi" w:hAnsiTheme="minorHAnsi" w:cstheme="minorHAnsi"/>
          <w:sz w:val="24"/>
          <w:szCs w:val="24"/>
        </w:rPr>
      </w:pPr>
    </w:p>
    <w:p w14:paraId="06AFC82C" w14:textId="209EE560" w:rsidR="008A0B2E" w:rsidRDefault="008A0B2E" w:rsidP="00B26E8E">
      <w:pPr>
        <w:rPr>
          <w:rFonts w:asciiTheme="minorHAnsi" w:hAnsiTheme="minorHAnsi" w:cstheme="minorHAnsi"/>
          <w:sz w:val="24"/>
          <w:szCs w:val="24"/>
        </w:rPr>
      </w:pPr>
    </w:p>
    <w:p w14:paraId="0AD25FDB" w14:textId="43B40F14" w:rsidR="008A0B2E" w:rsidRDefault="008A0B2E" w:rsidP="00B26E8E">
      <w:pPr>
        <w:rPr>
          <w:rFonts w:asciiTheme="minorHAnsi" w:hAnsiTheme="minorHAnsi" w:cstheme="minorHAnsi"/>
          <w:sz w:val="24"/>
          <w:szCs w:val="24"/>
        </w:rPr>
      </w:pPr>
    </w:p>
    <w:p w14:paraId="6DB346C8" w14:textId="11AF62AA" w:rsidR="008A0B2E" w:rsidRDefault="008A0B2E" w:rsidP="00B26E8E">
      <w:pPr>
        <w:rPr>
          <w:rFonts w:asciiTheme="minorHAnsi" w:hAnsiTheme="minorHAnsi" w:cstheme="minorHAnsi"/>
          <w:sz w:val="24"/>
          <w:szCs w:val="24"/>
        </w:rPr>
      </w:pPr>
    </w:p>
    <w:p w14:paraId="1068DEEA" w14:textId="223C719B" w:rsidR="008A0B2E" w:rsidRDefault="008A0B2E" w:rsidP="00B26E8E">
      <w:pPr>
        <w:rPr>
          <w:rFonts w:asciiTheme="minorHAnsi" w:hAnsiTheme="minorHAnsi" w:cstheme="minorHAnsi"/>
          <w:sz w:val="24"/>
          <w:szCs w:val="24"/>
        </w:rPr>
      </w:pPr>
    </w:p>
    <w:p w14:paraId="03DEFC70" w14:textId="1C86FFD9" w:rsidR="008A0B2E" w:rsidRDefault="008A0B2E" w:rsidP="00B26E8E">
      <w:pPr>
        <w:rPr>
          <w:rFonts w:asciiTheme="minorHAnsi" w:hAnsiTheme="minorHAnsi" w:cstheme="minorHAnsi"/>
          <w:sz w:val="24"/>
          <w:szCs w:val="24"/>
        </w:rPr>
      </w:pPr>
    </w:p>
    <w:p w14:paraId="0211F34A" w14:textId="05AF0DFE" w:rsidR="008A0B2E" w:rsidRDefault="008A0B2E" w:rsidP="00B26E8E">
      <w:pPr>
        <w:rPr>
          <w:rFonts w:asciiTheme="minorHAnsi" w:hAnsiTheme="minorHAnsi" w:cstheme="minorHAnsi"/>
          <w:sz w:val="24"/>
          <w:szCs w:val="24"/>
        </w:rPr>
      </w:pPr>
    </w:p>
    <w:p w14:paraId="46047598" w14:textId="77777777" w:rsidR="008A0B2E" w:rsidRPr="00DF0458" w:rsidRDefault="008A0B2E" w:rsidP="00B26E8E">
      <w:pPr>
        <w:rPr>
          <w:rFonts w:asciiTheme="minorHAnsi" w:hAnsiTheme="minorHAnsi" w:cstheme="minorHAnsi"/>
          <w:sz w:val="24"/>
          <w:szCs w:val="24"/>
        </w:rPr>
      </w:pPr>
    </w:p>
    <w:p w14:paraId="11001837" w14:textId="77777777" w:rsidR="00120945" w:rsidRPr="00DF0458" w:rsidRDefault="00120945" w:rsidP="00B26E8E">
      <w:pPr>
        <w:rPr>
          <w:rFonts w:asciiTheme="minorHAnsi" w:hAnsiTheme="minorHAnsi" w:cstheme="minorHAnsi"/>
          <w:sz w:val="24"/>
          <w:szCs w:val="24"/>
        </w:rPr>
      </w:pPr>
    </w:p>
    <w:p w14:paraId="6A2B663B" w14:textId="6476C438" w:rsidR="00491770" w:rsidRPr="00DF0458" w:rsidRDefault="00B26E8E" w:rsidP="00E62AAA">
      <w:pPr>
        <w:rPr>
          <w:rFonts w:asciiTheme="minorHAnsi" w:hAnsiTheme="minorHAnsi" w:cstheme="minorHAnsi"/>
          <w:b/>
          <w:sz w:val="26"/>
          <w:szCs w:val="26"/>
          <w:lang w:val="el-GR"/>
        </w:rPr>
      </w:pPr>
      <w:r w:rsidRPr="00DF0458">
        <w:rPr>
          <w:rFonts w:asciiTheme="minorHAnsi" w:hAnsiTheme="minorHAnsi" w:cstheme="minorHAnsi"/>
          <w:b/>
        </w:rPr>
        <w:lastRenderedPageBreak/>
        <w:t xml:space="preserve">                                                         </w:t>
      </w:r>
      <w:r w:rsidRPr="00DF0458">
        <w:rPr>
          <w:rFonts w:asciiTheme="minorHAnsi" w:hAnsiTheme="minorHAnsi" w:cstheme="minorHAnsi"/>
          <w:b/>
          <w:sz w:val="26"/>
          <w:szCs w:val="26"/>
          <w:lang w:val="el-GR"/>
        </w:rPr>
        <w:t>Διάγραμμα κλάσεων</w:t>
      </w:r>
    </w:p>
    <w:p w14:paraId="3F4D29A9" w14:textId="2A64700D" w:rsidR="007045CE" w:rsidRPr="00DF0458" w:rsidRDefault="00B26E8E" w:rsidP="00E62AAA">
      <w:pPr>
        <w:rPr>
          <w:rFonts w:asciiTheme="minorHAnsi" w:hAnsiTheme="minorHAnsi" w:cstheme="minorHAnsi"/>
          <w:b/>
          <w:lang w:val="el-GR"/>
        </w:rPr>
      </w:pPr>
      <w:r w:rsidRPr="00DF0458">
        <w:rPr>
          <w:rFonts w:asciiTheme="minorHAnsi" w:hAnsiTheme="minorHAnsi" w:cstheme="minorHAnsi"/>
        </w:rPr>
        <w:br/>
      </w:r>
      <w:r w:rsidRPr="00DF0458">
        <w:rPr>
          <w:rFonts w:asciiTheme="minorHAnsi" w:hAnsiTheme="minorHAnsi" w:cstheme="minorHAnsi"/>
          <w:noProof/>
        </w:rPr>
        <w:drawing>
          <wp:inline distT="0" distB="0" distL="0" distR="0" wp14:anchorId="75ABC7A5" wp14:editId="603C4BC2">
            <wp:extent cx="5760720" cy="4198620"/>
            <wp:effectExtent l="0" t="0" r="0" b="0"/>
            <wp:docPr id="11" name="Picture 11" descr="https://lh6.googleusercontent.com/qqk9C9WVFIzi9TOA9J-iDEHf7igc1RmW_ppICPZwN9rqnEHIO5ehBpAi5Uc_NFhw3VtY5b1ePjFPdyhWKzusrUKD1EB6h_LuI6g8TE9GqBd3rPbLZkuTftrF2Fojwi-ciE68bwX725cyjHgW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qqk9C9WVFIzi9TOA9J-iDEHf7igc1RmW_ppICPZwN9rqnEHIO5ehBpAi5Uc_NFhw3VtY5b1ePjFPdyhWKzusrUKD1EB6h_LuI6g8TE9GqBd3rPbLZkuTftrF2Fojwi-ciE68bwX725cyjHgWY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198620"/>
                    </a:xfrm>
                    <a:prstGeom prst="rect">
                      <a:avLst/>
                    </a:prstGeom>
                    <a:noFill/>
                    <a:ln>
                      <a:noFill/>
                    </a:ln>
                  </pic:spPr>
                </pic:pic>
              </a:graphicData>
            </a:graphic>
          </wp:inline>
        </w:drawing>
      </w:r>
    </w:p>
    <w:p w14:paraId="15CE9070" w14:textId="3E3D274A" w:rsidR="00B26E8E" w:rsidRPr="00DF0458" w:rsidRDefault="00B26E8E" w:rsidP="00B26E8E">
      <w:pPr>
        <w:pStyle w:val="western"/>
        <w:spacing w:after="240"/>
        <w:rPr>
          <w:rFonts w:asciiTheme="minorHAnsi" w:hAnsiTheme="minorHAnsi" w:cstheme="minorHAnsi"/>
          <w:lang w:val="el-GR"/>
        </w:rPr>
      </w:pPr>
    </w:p>
    <w:p w14:paraId="3B61BA49" w14:textId="0E14AF36" w:rsidR="002F23B8" w:rsidRPr="00DF0458" w:rsidRDefault="002F23B8" w:rsidP="00B26E8E">
      <w:pPr>
        <w:pStyle w:val="western"/>
        <w:spacing w:after="240"/>
        <w:rPr>
          <w:rFonts w:asciiTheme="minorHAnsi" w:hAnsiTheme="minorHAnsi" w:cstheme="minorHAnsi"/>
          <w:lang w:val="el-GR"/>
        </w:rPr>
      </w:pPr>
    </w:p>
    <w:p w14:paraId="4A926549" w14:textId="77777777" w:rsidR="002F23B8" w:rsidRPr="00DF0458" w:rsidRDefault="002F23B8" w:rsidP="00B26E8E">
      <w:pPr>
        <w:pStyle w:val="western"/>
        <w:spacing w:after="240"/>
        <w:rPr>
          <w:rFonts w:asciiTheme="minorHAnsi" w:hAnsiTheme="minorHAnsi" w:cstheme="minorHAnsi"/>
          <w:lang w:val="el-GR"/>
        </w:rPr>
      </w:pPr>
    </w:p>
    <w:p w14:paraId="01FE09E7" w14:textId="77777777" w:rsidR="00C70FF6" w:rsidRPr="00DF0458" w:rsidRDefault="00C70FF6" w:rsidP="00C70FF6">
      <w:pPr>
        <w:pStyle w:val="Heading3"/>
        <w:rPr>
          <w:rFonts w:asciiTheme="minorHAnsi" w:hAnsiTheme="minorHAnsi" w:cstheme="minorHAnsi"/>
          <w:lang w:val="el-GR"/>
        </w:rPr>
      </w:pPr>
      <w:bookmarkStart w:id="7" w:name="_Toc8176086"/>
      <w:r w:rsidRPr="00DF0458">
        <w:rPr>
          <w:rFonts w:asciiTheme="minorHAnsi" w:hAnsiTheme="minorHAnsi" w:cstheme="minorHAnsi"/>
          <w:lang w:val="el-GR"/>
        </w:rPr>
        <w:t xml:space="preserve">1.1.2 </w:t>
      </w:r>
      <w:bookmarkStart w:id="8" w:name="__RefHeading___Toc384415356"/>
      <w:r w:rsidRPr="00DF0458">
        <w:rPr>
          <w:rFonts w:asciiTheme="minorHAnsi" w:hAnsiTheme="minorHAnsi" w:cstheme="minorHAnsi"/>
          <w:lang w:val="el-GR"/>
        </w:rPr>
        <w:t xml:space="preserve">Πακέτο </w:t>
      </w:r>
      <w:proofErr w:type="spellStart"/>
      <w:r w:rsidRPr="00DF0458">
        <w:rPr>
          <w:rFonts w:asciiTheme="minorHAnsi" w:hAnsiTheme="minorHAnsi" w:cstheme="minorHAnsi"/>
        </w:rPr>
        <w:t>FileHandling</w:t>
      </w:r>
      <w:bookmarkEnd w:id="7"/>
      <w:bookmarkEnd w:id="8"/>
      <w:proofErr w:type="spellEnd"/>
    </w:p>
    <w:p w14:paraId="09CE8DC8" w14:textId="0EF1E59D"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n-US"/>
        </w:rPr>
        <w:t>To</w:t>
      </w:r>
      <w:r w:rsidRPr="00DF0458">
        <w:rPr>
          <w:rFonts w:asciiTheme="minorHAnsi" w:hAnsiTheme="minorHAnsi" w:cstheme="minorHAnsi"/>
          <w:lang w:val="el-GR"/>
        </w:rPr>
        <w:t xml:space="preserve"> πακέτο αυτό είναι υπεύθυνο να επιτελέσει κάθε λειτουργία που αφορά κάποια ενέργεια του χρήστη πάνω σε ένα αρχείο </w:t>
      </w:r>
      <w:proofErr w:type="gramStart"/>
      <w:r w:rsidRPr="00DF0458">
        <w:rPr>
          <w:rFonts w:asciiTheme="minorHAnsi" w:hAnsiTheme="minorHAnsi" w:cstheme="minorHAnsi"/>
          <w:lang w:val="el-GR"/>
        </w:rPr>
        <w:t>( Δημιουργία</w:t>
      </w:r>
      <w:proofErr w:type="gramEnd"/>
      <w:r w:rsidRPr="00DF0458">
        <w:rPr>
          <w:rFonts w:asciiTheme="minorHAnsi" w:hAnsiTheme="minorHAnsi" w:cstheme="minorHAnsi"/>
          <w:lang w:val="el-GR"/>
        </w:rPr>
        <w:t xml:space="preserve"> , Άνοιγμα, διαγραφή κ.α.).επίσης είναι υπεύθυνο για την εκτέλεση των προγραμμάτων που υποστηρίζει το σύστημα.</w:t>
      </w:r>
    </w:p>
    <w:p w14:paraId="71026BA8" w14:textId="77777777" w:rsidR="002F23B8" w:rsidRPr="00DF0458" w:rsidRDefault="002F23B8" w:rsidP="00C70FF6">
      <w:pPr>
        <w:pStyle w:val="Standard"/>
        <w:rPr>
          <w:rFonts w:asciiTheme="minorHAnsi" w:hAnsiTheme="minorHAnsi" w:cstheme="minorHAnsi"/>
          <w:lang w:val="el-GR"/>
        </w:rPr>
      </w:pPr>
    </w:p>
    <w:p w14:paraId="5421E13D" w14:textId="41EB9C40" w:rsidR="00C70FF6" w:rsidRPr="00DF0458" w:rsidRDefault="00E62AAA" w:rsidP="00C70FF6">
      <w:pPr>
        <w:pStyle w:val="Standard"/>
        <w:rPr>
          <w:rFonts w:asciiTheme="minorHAnsi" w:hAnsiTheme="minorHAnsi" w:cstheme="minorHAnsi"/>
        </w:rPr>
      </w:pPr>
      <w:r w:rsidRPr="00DF0458">
        <w:rPr>
          <w:rFonts w:asciiTheme="minorHAnsi" w:hAnsiTheme="minorHAnsi" w:cstheme="minorHAnsi"/>
          <w:noProof/>
        </w:rPr>
        <w:lastRenderedPageBreak/>
        <w:drawing>
          <wp:inline distT="0" distB="0" distL="0" distR="0" wp14:anchorId="06D60FE8" wp14:editId="22A23E89">
            <wp:extent cx="5274310" cy="33248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24860"/>
                    </a:xfrm>
                    <a:prstGeom prst="rect">
                      <a:avLst/>
                    </a:prstGeom>
                  </pic:spPr>
                </pic:pic>
              </a:graphicData>
            </a:graphic>
          </wp:inline>
        </w:drawing>
      </w:r>
    </w:p>
    <w:p w14:paraId="32CAB8BE" w14:textId="77777777" w:rsidR="00C70FF6" w:rsidRPr="00DF0458" w:rsidRDefault="00C70FF6" w:rsidP="00C70FF6">
      <w:pPr>
        <w:pStyle w:val="Standard"/>
        <w:rPr>
          <w:rFonts w:asciiTheme="minorHAnsi" w:hAnsiTheme="minorHAnsi" w:cstheme="minorHAnsi"/>
        </w:rPr>
      </w:pPr>
    </w:p>
    <w:p w14:paraId="261E288B" w14:textId="77777777" w:rsidR="00C70FF6" w:rsidRPr="00DF0458" w:rsidRDefault="00C70FF6" w:rsidP="00C70FF6">
      <w:pPr>
        <w:pStyle w:val="Standard"/>
        <w:rPr>
          <w:rFonts w:asciiTheme="minorHAnsi" w:hAnsiTheme="minorHAnsi" w:cstheme="minorHAnsi"/>
        </w:rPr>
      </w:pPr>
    </w:p>
    <w:p w14:paraId="6E0615F7" w14:textId="77777777" w:rsidR="00C70FF6" w:rsidRPr="00DF0458" w:rsidRDefault="00C70FF6" w:rsidP="00C70FF6">
      <w:pPr>
        <w:jc w:val="center"/>
        <w:rPr>
          <w:rFonts w:asciiTheme="minorHAnsi" w:hAnsiTheme="minorHAnsi" w:cstheme="minorHAnsi"/>
          <w:b/>
          <w:sz w:val="28"/>
          <w:szCs w:val="28"/>
        </w:rPr>
      </w:pPr>
      <w:r w:rsidRPr="00DF0458">
        <w:rPr>
          <w:rFonts w:asciiTheme="minorHAnsi" w:hAnsiTheme="minorHAnsi" w:cstheme="minorHAnsi"/>
          <w:b/>
          <w:sz w:val="28"/>
          <w:szCs w:val="28"/>
        </w:rPr>
        <w:t xml:space="preserve">Boundary </w:t>
      </w:r>
      <w:proofErr w:type="spellStart"/>
      <w:r w:rsidRPr="00DF0458">
        <w:rPr>
          <w:rFonts w:asciiTheme="minorHAnsi" w:hAnsiTheme="minorHAnsi" w:cstheme="minorHAnsi"/>
          <w:b/>
          <w:sz w:val="28"/>
          <w:szCs w:val="28"/>
        </w:rPr>
        <w:t>DisplayGUI</w:t>
      </w:r>
      <w:proofErr w:type="spellEnd"/>
    </w:p>
    <w:p w14:paraId="7A858AC8" w14:textId="77777777" w:rsidR="00C70FF6" w:rsidRPr="00DF0458" w:rsidRDefault="00C70FF6" w:rsidP="00C70FF6">
      <w:pPr>
        <w:jc w:val="center"/>
        <w:rPr>
          <w:rFonts w:asciiTheme="minorHAnsi" w:hAnsiTheme="minorHAnsi" w:cstheme="minorHAnsi"/>
          <w:b/>
          <w:sz w:val="28"/>
          <w:szCs w:val="28"/>
        </w:rPr>
      </w:pPr>
    </w:p>
    <w:p w14:paraId="702A03C7"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6053015B" wp14:editId="6B67F65E">
            <wp:extent cx="1809753" cy="1428750"/>
            <wp:effectExtent l="0" t="0" r="0" b="0"/>
            <wp:docPr id="2"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09753" cy="1428750"/>
                    </a:xfrm>
                    <a:prstGeom prst="rect">
                      <a:avLst/>
                    </a:prstGeom>
                    <a:noFill/>
                    <a:ln>
                      <a:noFill/>
                      <a:prstDash/>
                    </a:ln>
                  </pic:spPr>
                </pic:pic>
              </a:graphicData>
            </a:graphic>
          </wp:inline>
        </w:drawing>
      </w:r>
    </w:p>
    <w:p w14:paraId="16DFE381" w14:textId="77777777" w:rsidR="00C70FF6" w:rsidRPr="00DF0458" w:rsidRDefault="00C70FF6" w:rsidP="00C70FF6">
      <w:pPr>
        <w:pStyle w:val="Standard"/>
        <w:rPr>
          <w:rFonts w:asciiTheme="minorHAnsi" w:hAnsiTheme="minorHAnsi" w:cstheme="minorHAnsi"/>
          <w:lang w:val="el-GR"/>
        </w:rPr>
      </w:pPr>
    </w:p>
    <w:p w14:paraId="2627893B" w14:textId="77777777"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n-US"/>
        </w:rPr>
        <w:t>H</w:t>
      </w:r>
      <w:r w:rsidRPr="00DF0458">
        <w:rPr>
          <w:rFonts w:asciiTheme="minorHAnsi" w:hAnsiTheme="minorHAnsi" w:cstheme="minorHAnsi"/>
          <w:lang w:val="el-GR"/>
        </w:rPr>
        <w:t xml:space="preserve"> κλάση αυτή εκφράζει τη γραφική διεπαφή του χρήστη με τα αρχεία και το περιβάλλον του συστήματος.</w:t>
      </w:r>
    </w:p>
    <w:p w14:paraId="55C86D35" w14:textId="1F0762C4" w:rsidR="00C70FF6" w:rsidRPr="00DF0458" w:rsidRDefault="00C70FF6" w:rsidP="00C70FF6">
      <w:pPr>
        <w:pStyle w:val="Standard"/>
        <w:rPr>
          <w:rFonts w:asciiTheme="minorHAnsi" w:hAnsiTheme="minorHAnsi" w:cstheme="minorHAnsi"/>
          <w:lang w:val="el-GR"/>
        </w:rPr>
      </w:pPr>
    </w:p>
    <w:p w14:paraId="7964CD0B" w14:textId="77777777" w:rsidR="002F23B8" w:rsidRPr="00DF0458" w:rsidRDefault="002F23B8" w:rsidP="00C70FF6">
      <w:pPr>
        <w:pStyle w:val="Standard"/>
        <w:rPr>
          <w:rFonts w:asciiTheme="minorHAnsi" w:hAnsiTheme="minorHAnsi" w:cstheme="minorHAnsi"/>
          <w:lang w:val="el-GR"/>
        </w:rPr>
      </w:pPr>
    </w:p>
    <w:p w14:paraId="05125CC1"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Χαρακτηριστικά της κλάσης:</w:t>
      </w:r>
    </w:p>
    <w:p w14:paraId="2C7D0B11" w14:textId="77777777" w:rsidR="00C70FF6" w:rsidRPr="00DF0458" w:rsidRDefault="00C70FF6" w:rsidP="000A169A">
      <w:pPr>
        <w:pStyle w:val="Standard"/>
        <w:numPr>
          <w:ilvl w:val="0"/>
          <w:numId w:val="4"/>
        </w:numPr>
        <w:rPr>
          <w:rFonts w:asciiTheme="minorHAnsi" w:hAnsiTheme="minorHAnsi" w:cstheme="minorHAnsi"/>
        </w:rPr>
      </w:pPr>
      <w:proofErr w:type="gramStart"/>
      <w:r w:rsidRPr="00DF0458">
        <w:rPr>
          <w:rFonts w:asciiTheme="minorHAnsi" w:hAnsiTheme="minorHAnsi" w:cstheme="minorHAnsi"/>
          <w:b/>
        </w:rPr>
        <w:t>Logo :</w:t>
      </w:r>
      <w:proofErr w:type="gramEnd"/>
      <w:r w:rsidRPr="00DF0458">
        <w:rPr>
          <w:rFonts w:asciiTheme="minorHAnsi" w:hAnsiTheme="minorHAnsi" w:cstheme="minorHAnsi"/>
        </w:rPr>
        <w:t xml:space="preserve"> </w:t>
      </w:r>
      <w:r w:rsidRPr="00DF0458">
        <w:rPr>
          <w:rFonts w:asciiTheme="minorHAnsi" w:hAnsiTheme="minorHAnsi" w:cstheme="minorHAnsi"/>
          <w:lang w:val="el-GR"/>
        </w:rPr>
        <w:t>Λογότυπο της εφαρμογής.</w:t>
      </w:r>
    </w:p>
    <w:p w14:paraId="541E526F" w14:textId="77777777" w:rsidR="00C70FF6" w:rsidRPr="00DF0458" w:rsidRDefault="00C70FF6" w:rsidP="000A169A">
      <w:pPr>
        <w:pStyle w:val="Standard"/>
        <w:numPr>
          <w:ilvl w:val="0"/>
          <w:numId w:val="4"/>
        </w:numPr>
        <w:rPr>
          <w:rFonts w:asciiTheme="minorHAnsi" w:hAnsiTheme="minorHAnsi" w:cstheme="minorHAnsi"/>
          <w:lang w:val="el-GR"/>
        </w:rPr>
      </w:pPr>
      <w:proofErr w:type="gramStart"/>
      <w:r w:rsidRPr="00DF0458">
        <w:rPr>
          <w:rFonts w:asciiTheme="minorHAnsi" w:hAnsiTheme="minorHAnsi" w:cstheme="minorHAnsi"/>
          <w:b/>
          <w:lang w:val="en-US"/>
        </w:rPr>
        <w:t>logo</w:t>
      </w:r>
      <w:r w:rsidRPr="00DF0458">
        <w:rPr>
          <w:rFonts w:asciiTheme="minorHAnsi" w:hAnsiTheme="minorHAnsi" w:cstheme="minorHAnsi"/>
          <w:b/>
          <w:lang w:val="el-GR"/>
        </w:rPr>
        <w:t xml:space="preserve"> :</w:t>
      </w:r>
      <w:proofErr w:type="gramEnd"/>
      <w:r w:rsidRPr="00DF0458">
        <w:rPr>
          <w:rFonts w:asciiTheme="minorHAnsi" w:hAnsiTheme="minorHAnsi" w:cstheme="minorHAnsi"/>
          <w:b/>
          <w:lang w:val="el-GR"/>
        </w:rPr>
        <w:t xml:space="preserve"> </w:t>
      </w:r>
      <w:r w:rsidRPr="00DF0458">
        <w:rPr>
          <w:rFonts w:asciiTheme="minorHAnsi" w:hAnsiTheme="minorHAnsi" w:cstheme="minorHAnsi"/>
          <w:lang w:val="el-GR"/>
        </w:rPr>
        <w:t>Το όνομα του λογότυπου.</w:t>
      </w:r>
      <w:r w:rsidRPr="00DF0458">
        <w:rPr>
          <w:rFonts w:asciiTheme="minorHAnsi" w:hAnsiTheme="minorHAnsi" w:cstheme="minorHAnsi"/>
          <w:b/>
          <w:lang w:val="el-GR"/>
        </w:rPr>
        <w:t xml:space="preserve"> </w:t>
      </w:r>
    </w:p>
    <w:p w14:paraId="2A4D3C33" w14:textId="36C94D91" w:rsidR="00C70FF6" w:rsidRPr="00DF0458" w:rsidRDefault="00C70FF6" w:rsidP="00C70FF6">
      <w:pPr>
        <w:pStyle w:val="Standard"/>
        <w:ind w:left="720"/>
        <w:rPr>
          <w:rFonts w:asciiTheme="minorHAnsi" w:hAnsiTheme="minorHAnsi" w:cstheme="minorHAnsi"/>
          <w:lang w:val="el-GR"/>
        </w:rPr>
      </w:pPr>
    </w:p>
    <w:p w14:paraId="63B17888" w14:textId="2A69F6D6" w:rsidR="002F23B8" w:rsidRPr="00DF0458" w:rsidRDefault="002F23B8" w:rsidP="00C70FF6">
      <w:pPr>
        <w:pStyle w:val="Standard"/>
        <w:ind w:left="720"/>
        <w:rPr>
          <w:rFonts w:asciiTheme="minorHAnsi" w:hAnsiTheme="minorHAnsi" w:cstheme="minorHAnsi"/>
          <w:lang w:val="el-GR"/>
        </w:rPr>
      </w:pPr>
    </w:p>
    <w:p w14:paraId="3E2F4C21" w14:textId="77777777" w:rsidR="002F23B8" w:rsidRPr="00DF0458" w:rsidRDefault="002F23B8" w:rsidP="00C70FF6">
      <w:pPr>
        <w:pStyle w:val="Standard"/>
        <w:ind w:left="720"/>
        <w:rPr>
          <w:rFonts w:asciiTheme="minorHAnsi" w:hAnsiTheme="minorHAnsi" w:cstheme="minorHAnsi"/>
          <w:lang w:val="el-GR"/>
        </w:rPr>
      </w:pPr>
    </w:p>
    <w:p w14:paraId="700B3C21"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Μέθοδοι της κλάσης:</w:t>
      </w:r>
    </w:p>
    <w:p w14:paraId="7A0EA264" w14:textId="3891091A" w:rsidR="00C70FF6" w:rsidRPr="00DF0458" w:rsidRDefault="00C70FF6" w:rsidP="000A169A">
      <w:pPr>
        <w:pStyle w:val="Standard"/>
        <w:numPr>
          <w:ilvl w:val="0"/>
          <w:numId w:val="5"/>
        </w:numPr>
        <w:rPr>
          <w:rFonts w:asciiTheme="minorHAnsi" w:hAnsiTheme="minorHAnsi" w:cstheme="minorHAnsi"/>
        </w:rPr>
      </w:pPr>
      <w:proofErr w:type="spellStart"/>
      <w:r w:rsidRPr="00DF0458">
        <w:rPr>
          <w:rFonts w:asciiTheme="minorHAnsi" w:hAnsiTheme="minorHAnsi" w:cstheme="minorHAnsi"/>
          <w:b/>
        </w:rPr>
        <w:t>DisplayGUI</w:t>
      </w:r>
      <w:proofErr w:type="spellEnd"/>
      <w:r w:rsidRPr="00DF0458">
        <w:rPr>
          <w:rFonts w:asciiTheme="minorHAnsi" w:hAnsiTheme="minorHAnsi" w:cstheme="minorHAnsi"/>
          <w:lang w:val="en-US"/>
        </w:rPr>
        <w:t>(logo</w:t>
      </w:r>
      <w:proofErr w:type="gramStart"/>
      <w:r w:rsidRPr="00DF0458">
        <w:rPr>
          <w:rFonts w:asciiTheme="minorHAnsi" w:hAnsiTheme="minorHAnsi" w:cstheme="minorHAnsi"/>
          <w:lang w:val="en-US"/>
        </w:rPr>
        <w:t>)</w:t>
      </w:r>
      <w:r w:rsidRPr="00DF0458">
        <w:rPr>
          <w:rFonts w:asciiTheme="minorHAnsi" w:hAnsiTheme="minorHAnsi" w:cstheme="minorHAnsi"/>
        </w:rPr>
        <w:t xml:space="preserve"> :</w:t>
      </w:r>
      <w:proofErr w:type="gramEnd"/>
      <w:r w:rsidRPr="00DF0458">
        <w:rPr>
          <w:rFonts w:asciiTheme="minorHAnsi" w:hAnsiTheme="minorHAnsi" w:cstheme="minorHAnsi"/>
        </w:rPr>
        <w:t xml:space="preserve">  </w:t>
      </w:r>
      <w:r w:rsidR="003C2B66" w:rsidRPr="00DF0458">
        <w:rPr>
          <w:rFonts w:asciiTheme="minorHAnsi" w:hAnsiTheme="minorHAnsi" w:cstheme="minorHAnsi"/>
          <w:lang w:val="el-GR"/>
        </w:rPr>
        <w:t>Α</w:t>
      </w:r>
      <w:r w:rsidR="005063DA" w:rsidRPr="00DF0458">
        <w:rPr>
          <w:rFonts w:asciiTheme="minorHAnsi" w:hAnsiTheme="minorHAnsi" w:cstheme="minorHAnsi"/>
          <w:lang w:val="el-GR"/>
        </w:rPr>
        <w:t>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1E78BF74" w14:textId="77777777" w:rsidR="00C70FF6" w:rsidRPr="00DF0458" w:rsidRDefault="00C70FF6" w:rsidP="008F6563">
      <w:pPr>
        <w:pStyle w:val="Standard"/>
        <w:numPr>
          <w:ilvl w:val="0"/>
          <w:numId w:val="5"/>
        </w:numPr>
        <w:jc w:val="left"/>
        <w:rPr>
          <w:rFonts w:asciiTheme="minorHAnsi" w:hAnsiTheme="minorHAnsi" w:cstheme="minorHAnsi"/>
        </w:rPr>
      </w:pPr>
      <w:proofErr w:type="spellStart"/>
      <w:proofErr w:type="gramStart"/>
      <w:r w:rsidRPr="00DF0458">
        <w:rPr>
          <w:rFonts w:asciiTheme="minorHAnsi" w:hAnsiTheme="minorHAnsi" w:cstheme="minorHAnsi"/>
          <w:b/>
          <w:lang w:val="en-US"/>
        </w:rPr>
        <w:lastRenderedPageBreak/>
        <w:t>EmptySpaceRightClick</w:t>
      </w:r>
      <w:proofErr w:type="spellEnd"/>
      <w:r w:rsidRPr="00DF0458">
        <w:rPr>
          <w:rFonts w:asciiTheme="minorHAnsi" w:hAnsiTheme="minorHAnsi" w:cstheme="minorHAnsi"/>
          <w:lang w:val="en-US"/>
        </w:rPr>
        <w:t>(</w:t>
      </w:r>
      <w:proofErr w:type="gramEnd"/>
      <w:r w:rsidRPr="00DF0458">
        <w:rPr>
          <w:rFonts w:asciiTheme="minorHAnsi" w:hAnsiTheme="minorHAnsi" w:cstheme="minorHAnsi"/>
          <w:lang w:val="en-US"/>
        </w:rPr>
        <w:t xml:space="preserve">): </w:t>
      </w:r>
      <w:r w:rsidRPr="00DF0458">
        <w:rPr>
          <w:rFonts w:asciiTheme="minorHAnsi" w:hAnsiTheme="minorHAnsi" w:cstheme="minorHAnsi"/>
          <w:lang w:val="el-GR"/>
        </w:rPr>
        <w:t>Καλεί</w:t>
      </w:r>
      <w:r w:rsidRPr="00DF0458">
        <w:rPr>
          <w:rFonts w:asciiTheme="minorHAnsi" w:hAnsiTheme="minorHAnsi" w:cstheme="minorHAnsi"/>
        </w:rPr>
        <w:t xml:space="preserve"> </w:t>
      </w:r>
      <w:r w:rsidRPr="00DF0458">
        <w:rPr>
          <w:rFonts w:asciiTheme="minorHAnsi" w:hAnsiTheme="minorHAnsi" w:cstheme="minorHAnsi"/>
          <w:lang w:val="el-GR"/>
        </w:rPr>
        <w:t>τη</w:t>
      </w:r>
      <w:r w:rsidRPr="00DF0458">
        <w:rPr>
          <w:rFonts w:asciiTheme="minorHAnsi" w:hAnsiTheme="minorHAnsi" w:cstheme="minorHAnsi"/>
        </w:rPr>
        <w:t xml:space="preserve"> </w:t>
      </w:r>
      <w:r w:rsidRPr="00DF0458">
        <w:rPr>
          <w:rFonts w:asciiTheme="minorHAnsi" w:hAnsiTheme="minorHAnsi" w:cstheme="minorHAnsi"/>
          <w:lang w:val="el-GR"/>
        </w:rPr>
        <w:t>συνάρτηση</w:t>
      </w:r>
      <w:r w:rsidRPr="00DF0458">
        <w:rPr>
          <w:rFonts w:asciiTheme="minorHAnsi" w:hAnsiTheme="minorHAnsi" w:cstheme="minorHAnsi"/>
        </w:rPr>
        <w:t xml:space="preserve"> display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w:t>
      </w:r>
      <w:r w:rsidRPr="00DF0458">
        <w:rPr>
          <w:rFonts w:asciiTheme="minorHAnsi" w:hAnsiTheme="minorHAnsi" w:cstheme="minorHAnsi"/>
        </w:rPr>
        <w:t xml:space="preserve">  </w:t>
      </w:r>
      <w:proofErr w:type="spellStart"/>
      <w:r w:rsidRPr="00DF0458">
        <w:rPr>
          <w:rFonts w:asciiTheme="minorHAnsi" w:hAnsiTheme="minorHAnsi" w:cstheme="minorHAnsi"/>
        </w:rPr>
        <w:t>EmptySpaceRightClickGUI</w:t>
      </w:r>
      <w:proofErr w:type="spellEnd"/>
      <w:r w:rsidRPr="00DF0458">
        <w:rPr>
          <w:rFonts w:asciiTheme="minorHAnsi" w:hAnsiTheme="minorHAnsi" w:cstheme="minorHAnsi"/>
        </w:rPr>
        <w:t>.</w:t>
      </w:r>
    </w:p>
    <w:p w14:paraId="195598FD" w14:textId="77777777" w:rsidR="00C70FF6" w:rsidRPr="00DF0458" w:rsidRDefault="00C70FF6" w:rsidP="000A169A">
      <w:pPr>
        <w:pStyle w:val="Standard"/>
        <w:numPr>
          <w:ilvl w:val="0"/>
          <w:numId w:val="5"/>
        </w:numPr>
        <w:rPr>
          <w:rFonts w:asciiTheme="minorHAnsi" w:hAnsiTheme="minorHAnsi" w:cstheme="minorHAnsi"/>
        </w:rPr>
      </w:pPr>
      <w:proofErr w:type="spellStart"/>
      <w:proofErr w:type="gramStart"/>
      <w:r w:rsidRPr="00DF0458">
        <w:rPr>
          <w:rFonts w:asciiTheme="minorHAnsi" w:hAnsiTheme="minorHAnsi" w:cstheme="minorHAnsi"/>
          <w:b/>
        </w:rPr>
        <w:t>FileRightClick</w:t>
      </w:r>
      <w:proofErr w:type="spellEnd"/>
      <w:r w:rsidRPr="00DF0458">
        <w:rPr>
          <w:rFonts w:asciiTheme="minorHAnsi" w:hAnsiTheme="minorHAnsi" w:cstheme="minorHAnsi"/>
          <w:lang w:val="en-US"/>
        </w:rPr>
        <w:t>(</w:t>
      </w:r>
      <w:proofErr w:type="gramEnd"/>
      <w:r w:rsidRPr="00DF0458">
        <w:rPr>
          <w:rFonts w:asciiTheme="minorHAnsi" w:hAnsiTheme="minorHAnsi" w:cstheme="minorHAnsi"/>
          <w:lang w:val="en-US"/>
        </w:rPr>
        <w:t>)</w:t>
      </w:r>
      <w:r w:rsidRPr="00DF0458">
        <w:rPr>
          <w:rFonts w:asciiTheme="minorHAnsi" w:hAnsiTheme="minorHAnsi" w:cstheme="minorHAnsi"/>
        </w:rPr>
        <w:t xml:space="preserve"> : </w:t>
      </w:r>
      <w:r w:rsidRPr="00DF0458">
        <w:rPr>
          <w:rFonts w:asciiTheme="minorHAnsi" w:hAnsiTheme="minorHAnsi" w:cstheme="minorHAnsi"/>
          <w:lang w:val="el-GR"/>
        </w:rPr>
        <w:t>Καλεί</w:t>
      </w:r>
      <w:r w:rsidRPr="00DF0458">
        <w:rPr>
          <w:rFonts w:asciiTheme="minorHAnsi" w:hAnsiTheme="minorHAnsi" w:cstheme="minorHAnsi"/>
          <w:lang w:val="en-US"/>
        </w:rPr>
        <w:t xml:space="preserve"> </w:t>
      </w:r>
      <w:r w:rsidRPr="00DF0458">
        <w:rPr>
          <w:rFonts w:asciiTheme="minorHAnsi" w:hAnsiTheme="minorHAnsi" w:cstheme="minorHAnsi"/>
          <w:lang w:val="el-GR"/>
        </w:rPr>
        <w:t>τη</w:t>
      </w:r>
      <w:r w:rsidRPr="00DF0458">
        <w:rPr>
          <w:rFonts w:asciiTheme="minorHAnsi" w:hAnsiTheme="minorHAnsi" w:cstheme="minorHAnsi"/>
          <w:lang w:val="en-US"/>
        </w:rPr>
        <w:t xml:space="preserve"> </w:t>
      </w:r>
      <w:r w:rsidRPr="00DF0458">
        <w:rPr>
          <w:rFonts w:asciiTheme="minorHAnsi" w:hAnsiTheme="minorHAnsi" w:cstheme="minorHAnsi"/>
          <w:lang w:val="el-GR"/>
        </w:rPr>
        <w:t>συνάρτηση</w:t>
      </w:r>
      <w:r w:rsidRPr="00DF0458">
        <w:rPr>
          <w:rFonts w:asciiTheme="minorHAnsi" w:hAnsiTheme="minorHAnsi" w:cstheme="minorHAnsi"/>
          <w:lang w:val="en-US"/>
        </w:rPr>
        <w:t xml:space="preserve"> </w:t>
      </w:r>
      <w:r w:rsidRPr="00DF0458">
        <w:rPr>
          <w:rFonts w:asciiTheme="minorHAnsi" w:hAnsiTheme="minorHAnsi" w:cstheme="minorHAnsi"/>
        </w:rPr>
        <w:t xml:space="preserve">display </w:t>
      </w:r>
      <w:r w:rsidRPr="00DF0458">
        <w:rPr>
          <w:rFonts w:asciiTheme="minorHAnsi" w:hAnsiTheme="minorHAnsi" w:cstheme="minorHAnsi"/>
          <w:lang w:val="el-GR"/>
        </w:rPr>
        <w:t>της</w:t>
      </w:r>
      <w:r w:rsidRPr="00DF0458">
        <w:rPr>
          <w:rFonts w:asciiTheme="minorHAnsi" w:hAnsiTheme="minorHAnsi" w:cstheme="minorHAnsi"/>
          <w:lang w:val="en-US"/>
        </w:rPr>
        <w:t xml:space="preserve"> </w:t>
      </w:r>
      <w:r w:rsidRPr="00DF0458">
        <w:rPr>
          <w:rFonts w:asciiTheme="minorHAnsi" w:hAnsiTheme="minorHAnsi" w:cstheme="minorHAnsi"/>
          <w:lang w:val="el-GR"/>
        </w:rPr>
        <w:t>κλάση</w:t>
      </w:r>
      <w:r w:rsidRPr="00DF0458">
        <w:rPr>
          <w:rFonts w:asciiTheme="minorHAnsi" w:hAnsiTheme="minorHAnsi" w:cstheme="minorHAnsi"/>
          <w:lang w:val="en-US"/>
        </w:rPr>
        <w:t xml:space="preserve">   </w:t>
      </w:r>
      <w:proofErr w:type="spellStart"/>
      <w:r w:rsidRPr="00DF0458">
        <w:rPr>
          <w:rFonts w:asciiTheme="minorHAnsi" w:hAnsiTheme="minorHAnsi" w:cstheme="minorHAnsi"/>
        </w:rPr>
        <w:t>FileRightClickGUI</w:t>
      </w:r>
      <w:proofErr w:type="spellEnd"/>
      <w:r w:rsidRPr="00DF0458">
        <w:rPr>
          <w:rFonts w:asciiTheme="minorHAnsi" w:hAnsiTheme="minorHAnsi" w:cstheme="minorHAnsi"/>
        </w:rPr>
        <w:t>.</w:t>
      </w:r>
    </w:p>
    <w:p w14:paraId="03DADF35" w14:textId="77777777" w:rsidR="00C70FF6" w:rsidRPr="00DF0458" w:rsidRDefault="00C70FF6" w:rsidP="000A169A">
      <w:pPr>
        <w:pStyle w:val="Standard"/>
        <w:numPr>
          <w:ilvl w:val="0"/>
          <w:numId w:val="5"/>
        </w:numPr>
        <w:jc w:val="left"/>
        <w:rPr>
          <w:rFonts w:asciiTheme="minorHAnsi" w:hAnsiTheme="minorHAnsi" w:cstheme="minorHAnsi"/>
        </w:rPr>
      </w:pPr>
      <w:proofErr w:type="spellStart"/>
      <w:proofErr w:type="gramStart"/>
      <w:r w:rsidRPr="00DF0458">
        <w:rPr>
          <w:rFonts w:asciiTheme="minorHAnsi" w:hAnsiTheme="minorHAnsi" w:cstheme="minorHAnsi"/>
          <w:b/>
          <w:lang w:val="en-US"/>
        </w:rPr>
        <w:t>FileDOubleClick</w:t>
      </w:r>
      <w:proofErr w:type="spellEnd"/>
      <w:r w:rsidRPr="00DF0458">
        <w:rPr>
          <w:rFonts w:asciiTheme="minorHAnsi" w:hAnsiTheme="minorHAnsi" w:cstheme="minorHAnsi"/>
          <w:b/>
          <w:lang w:val="en-US"/>
        </w:rPr>
        <w:t>(</w:t>
      </w:r>
      <w:proofErr w:type="gramEnd"/>
      <w:r w:rsidRPr="00DF0458">
        <w:rPr>
          <w:rFonts w:asciiTheme="minorHAnsi" w:hAnsiTheme="minorHAnsi" w:cstheme="minorHAnsi"/>
          <w:b/>
          <w:lang w:val="en-US"/>
        </w:rPr>
        <w:t>) :</w:t>
      </w:r>
      <w:r w:rsidRPr="00DF0458">
        <w:rPr>
          <w:rFonts w:asciiTheme="minorHAnsi" w:hAnsiTheme="minorHAnsi" w:cstheme="minorHAnsi"/>
          <w:lang w:val="en-US"/>
        </w:rPr>
        <w:t xml:space="preserve"> </w:t>
      </w:r>
      <w:r w:rsidRPr="00DF0458">
        <w:rPr>
          <w:rFonts w:asciiTheme="minorHAnsi" w:hAnsiTheme="minorHAnsi" w:cstheme="minorHAnsi"/>
          <w:lang w:val="el-GR"/>
        </w:rPr>
        <w:t>Καλεί</w:t>
      </w:r>
      <w:r w:rsidRPr="00DF0458">
        <w:rPr>
          <w:rFonts w:asciiTheme="minorHAnsi" w:hAnsiTheme="minorHAnsi" w:cstheme="minorHAnsi"/>
          <w:lang w:val="en-US"/>
        </w:rPr>
        <w:t xml:space="preserve"> </w:t>
      </w:r>
      <w:r w:rsidRPr="00DF0458">
        <w:rPr>
          <w:rFonts w:asciiTheme="minorHAnsi" w:hAnsiTheme="minorHAnsi" w:cstheme="minorHAnsi"/>
          <w:lang w:val="el-GR"/>
        </w:rPr>
        <w:t>τη</w:t>
      </w:r>
      <w:r w:rsidRPr="00DF0458">
        <w:rPr>
          <w:rFonts w:asciiTheme="minorHAnsi" w:hAnsiTheme="minorHAnsi" w:cstheme="minorHAnsi"/>
          <w:lang w:val="en-US"/>
        </w:rPr>
        <w:t xml:space="preserve"> </w:t>
      </w:r>
      <w:r w:rsidRPr="00DF0458">
        <w:rPr>
          <w:rFonts w:asciiTheme="minorHAnsi" w:hAnsiTheme="minorHAnsi" w:cstheme="minorHAnsi"/>
          <w:lang w:val="el-GR"/>
        </w:rPr>
        <w:t>συνάρτηση</w:t>
      </w:r>
      <w:r w:rsidRPr="00DF0458">
        <w:rPr>
          <w:rFonts w:asciiTheme="minorHAnsi" w:hAnsiTheme="minorHAnsi" w:cstheme="minorHAnsi"/>
          <w:lang w:val="en-US"/>
        </w:rPr>
        <w:t xml:space="preserve"> o</w:t>
      </w:r>
      <w:r w:rsidRPr="00DF0458">
        <w:rPr>
          <w:rFonts w:asciiTheme="minorHAnsi" w:hAnsiTheme="minorHAnsi" w:cstheme="minorHAnsi"/>
        </w:rPr>
        <w:t xml:space="preserve">pen() </w:t>
      </w:r>
      <w:r w:rsidRPr="00DF0458">
        <w:rPr>
          <w:rFonts w:asciiTheme="minorHAnsi" w:hAnsiTheme="minorHAnsi" w:cstheme="minorHAnsi"/>
          <w:lang w:val="el-GR"/>
        </w:rPr>
        <w:t>της</w:t>
      </w:r>
      <w:r w:rsidRPr="00DF0458">
        <w:rPr>
          <w:rFonts w:asciiTheme="minorHAnsi" w:hAnsiTheme="minorHAnsi" w:cstheme="minorHAnsi"/>
          <w:lang w:val="en-US"/>
        </w:rPr>
        <w:t xml:space="preserve"> </w:t>
      </w:r>
      <w:r w:rsidRPr="00DF0458">
        <w:rPr>
          <w:rFonts w:asciiTheme="minorHAnsi" w:hAnsiTheme="minorHAnsi" w:cstheme="minorHAnsi"/>
          <w:lang w:val="el-GR"/>
        </w:rPr>
        <w:t>κλάσης</w:t>
      </w:r>
      <w:r w:rsidRPr="00DF0458">
        <w:rPr>
          <w:rFonts w:asciiTheme="minorHAnsi" w:hAnsiTheme="minorHAnsi" w:cstheme="minorHAnsi"/>
          <w:lang w:val="en-US"/>
        </w:rPr>
        <w:t xml:space="preserve">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n-US"/>
        </w:rPr>
        <w:t>.</w:t>
      </w:r>
    </w:p>
    <w:p w14:paraId="7EB197B1" w14:textId="77777777" w:rsidR="00C70FF6" w:rsidRPr="00DF0458" w:rsidRDefault="00C70FF6" w:rsidP="00C70FF6">
      <w:pPr>
        <w:pStyle w:val="Standard"/>
        <w:rPr>
          <w:rFonts w:asciiTheme="minorHAnsi" w:hAnsiTheme="minorHAnsi" w:cstheme="minorHAnsi"/>
          <w:lang w:val="en-US"/>
        </w:rPr>
      </w:pPr>
    </w:p>
    <w:p w14:paraId="7E155E47" w14:textId="37886668" w:rsidR="00C70FF6" w:rsidRPr="00DF0458" w:rsidRDefault="00C70FF6" w:rsidP="00C70FF6">
      <w:pPr>
        <w:pStyle w:val="Standard"/>
        <w:rPr>
          <w:rFonts w:asciiTheme="minorHAnsi" w:hAnsiTheme="minorHAnsi" w:cstheme="minorHAnsi"/>
          <w:lang w:val="en-US"/>
        </w:rPr>
      </w:pPr>
    </w:p>
    <w:p w14:paraId="06CD6426" w14:textId="77777777" w:rsidR="002F23B8" w:rsidRPr="00DF0458" w:rsidRDefault="002F23B8" w:rsidP="00C70FF6">
      <w:pPr>
        <w:pStyle w:val="Standard"/>
        <w:rPr>
          <w:rFonts w:asciiTheme="minorHAnsi" w:hAnsiTheme="minorHAnsi" w:cstheme="minorHAnsi"/>
          <w:lang w:val="en-US"/>
        </w:rPr>
      </w:pPr>
    </w:p>
    <w:p w14:paraId="14CEC919" w14:textId="77777777" w:rsidR="00C70FF6" w:rsidRPr="00DF0458" w:rsidRDefault="00C70FF6" w:rsidP="00C70FF6">
      <w:pPr>
        <w:pStyle w:val="Standard"/>
        <w:jc w:val="center"/>
        <w:rPr>
          <w:rFonts w:asciiTheme="minorHAnsi" w:hAnsiTheme="minorHAnsi" w:cstheme="minorHAnsi"/>
          <w:b/>
          <w:bCs/>
          <w:sz w:val="28"/>
          <w:szCs w:val="28"/>
          <w:u w:val="single"/>
        </w:rPr>
      </w:pPr>
      <w:r w:rsidRPr="00DF0458">
        <w:rPr>
          <w:rFonts w:asciiTheme="minorHAnsi" w:hAnsiTheme="minorHAnsi" w:cstheme="minorHAnsi"/>
          <w:b/>
          <w:bCs/>
          <w:sz w:val="28"/>
          <w:szCs w:val="28"/>
          <w:u w:val="single"/>
        </w:rPr>
        <w:t>Boundary</w:t>
      </w:r>
      <w:r w:rsidRPr="00DF0458">
        <w:rPr>
          <w:rFonts w:asciiTheme="minorHAnsi" w:hAnsiTheme="minorHAnsi" w:cstheme="minorHAnsi"/>
          <w:b/>
          <w:bCs/>
          <w:sz w:val="28"/>
          <w:szCs w:val="28"/>
          <w:u w:val="single"/>
          <w:lang w:val="el-GR"/>
        </w:rPr>
        <w:t xml:space="preserve"> </w:t>
      </w:r>
      <w:proofErr w:type="spellStart"/>
      <w:r w:rsidRPr="00DF0458">
        <w:rPr>
          <w:rFonts w:asciiTheme="minorHAnsi" w:hAnsiTheme="minorHAnsi" w:cstheme="minorHAnsi"/>
          <w:b/>
          <w:bCs/>
          <w:sz w:val="28"/>
          <w:szCs w:val="28"/>
          <w:u w:val="single"/>
        </w:rPr>
        <w:t>EmptySpaceRightClickGUI</w:t>
      </w:r>
      <w:proofErr w:type="spellEnd"/>
    </w:p>
    <w:p w14:paraId="5C058EEF" w14:textId="77777777" w:rsidR="00C70FF6" w:rsidRPr="00DF0458" w:rsidRDefault="00C70FF6" w:rsidP="00C70FF6">
      <w:pPr>
        <w:pStyle w:val="Standard"/>
        <w:rPr>
          <w:rFonts w:asciiTheme="minorHAnsi" w:hAnsiTheme="minorHAnsi" w:cstheme="minorHAnsi"/>
          <w:sz w:val="28"/>
          <w:szCs w:val="28"/>
        </w:rPr>
      </w:pPr>
    </w:p>
    <w:p w14:paraId="5C495245"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0E636D16" wp14:editId="175C9F10">
            <wp:extent cx="1866903" cy="1228725"/>
            <wp:effectExtent l="0" t="0" r="0" b="9525"/>
            <wp:docPr id="15"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66903" cy="1228725"/>
                    </a:xfrm>
                    <a:prstGeom prst="rect">
                      <a:avLst/>
                    </a:prstGeom>
                    <a:noFill/>
                    <a:ln>
                      <a:noFill/>
                      <a:prstDash/>
                    </a:ln>
                  </pic:spPr>
                </pic:pic>
              </a:graphicData>
            </a:graphic>
          </wp:inline>
        </w:drawing>
      </w:r>
    </w:p>
    <w:p w14:paraId="03E60D0B" w14:textId="77777777" w:rsidR="00C70FF6" w:rsidRPr="00DF0458" w:rsidRDefault="00C70FF6" w:rsidP="00C70FF6">
      <w:pPr>
        <w:pStyle w:val="Standard"/>
        <w:jc w:val="center"/>
        <w:rPr>
          <w:rFonts w:asciiTheme="minorHAnsi" w:hAnsiTheme="minorHAnsi" w:cstheme="minorHAnsi"/>
        </w:rPr>
      </w:pPr>
    </w:p>
    <w:p w14:paraId="2B8F08A8" w14:textId="77777777"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n-US"/>
        </w:rPr>
        <w:t>H</w:t>
      </w:r>
      <w:r w:rsidRPr="00DF0458">
        <w:rPr>
          <w:rFonts w:asciiTheme="minorHAnsi" w:hAnsiTheme="minorHAnsi" w:cstheme="minorHAnsi"/>
          <w:lang w:val="el-GR"/>
        </w:rPr>
        <w:t xml:space="preserve"> κλάση αυτή είναι σχετίζεται με το μενού που εμφανίζεται όταν ο χρήστης κάνει δεξί κλικ στον κενό χώρο μεταξύ των αρχείων.</w:t>
      </w:r>
    </w:p>
    <w:p w14:paraId="294BEE93" w14:textId="1087BA68" w:rsidR="00C70FF6" w:rsidRPr="00DF0458" w:rsidRDefault="00C70FF6" w:rsidP="00C70FF6">
      <w:pPr>
        <w:pStyle w:val="Standard"/>
        <w:rPr>
          <w:rFonts w:asciiTheme="minorHAnsi" w:hAnsiTheme="minorHAnsi" w:cstheme="minorHAnsi"/>
          <w:lang w:val="el-GR"/>
        </w:rPr>
      </w:pPr>
    </w:p>
    <w:p w14:paraId="4206EEE3" w14:textId="77777777" w:rsidR="002F23B8" w:rsidRPr="00DF0458" w:rsidRDefault="002F23B8" w:rsidP="00C70FF6">
      <w:pPr>
        <w:pStyle w:val="Standard"/>
        <w:rPr>
          <w:rFonts w:asciiTheme="minorHAnsi" w:hAnsiTheme="minorHAnsi" w:cstheme="minorHAnsi"/>
          <w:lang w:val="el-GR"/>
        </w:rPr>
      </w:pPr>
    </w:p>
    <w:p w14:paraId="610C3333"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Χαρακτηριστικά της κλάσης:</w:t>
      </w:r>
    </w:p>
    <w:p w14:paraId="2C151567" w14:textId="77777777" w:rsidR="00C70FF6" w:rsidRPr="00DF0458" w:rsidRDefault="00C70FF6" w:rsidP="000A169A">
      <w:pPr>
        <w:pStyle w:val="Standard"/>
        <w:numPr>
          <w:ilvl w:val="0"/>
          <w:numId w:val="6"/>
        </w:numPr>
        <w:rPr>
          <w:rFonts w:asciiTheme="minorHAnsi" w:hAnsiTheme="minorHAnsi" w:cstheme="minorHAnsi"/>
          <w:lang w:val="el-GR"/>
        </w:rPr>
      </w:pPr>
      <w:proofErr w:type="gramStart"/>
      <w:r w:rsidRPr="00DF0458">
        <w:rPr>
          <w:rFonts w:asciiTheme="minorHAnsi" w:hAnsiTheme="minorHAnsi" w:cstheme="minorHAnsi"/>
          <w:b/>
        </w:rPr>
        <w:t>create</w:t>
      </w:r>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Κουμπί για την δημιουργία αρχείου.</w:t>
      </w:r>
    </w:p>
    <w:p w14:paraId="3FE2DD25" w14:textId="77777777" w:rsidR="00C70FF6" w:rsidRPr="00DF0458" w:rsidRDefault="00C70FF6" w:rsidP="000A169A">
      <w:pPr>
        <w:pStyle w:val="Standard"/>
        <w:numPr>
          <w:ilvl w:val="0"/>
          <w:numId w:val="6"/>
        </w:numPr>
        <w:rPr>
          <w:rFonts w:asciiTheme="minorHAnsi" w:hAnsiTheme="minorHAnsi" w:cstheme="minorHAnsi"/>
          <w:lang w:val="el-GR"/>
        </w:rPr>
      </w:pPr>
      <w:proofErr w:type="gramStart"/>
      <w:r w:rsidRPr="00DF0458">
        <w:rPr>
          <w:rFonts w:asciiTheme="minorHAnsi" w:hAnsiTheme="minorHAnsi" w:cstheme="minorHAnsi"/>
          <w:b/>
        </w:rPr>
        <w:t>upload</w:t>
      </w:r>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Κουμπί για ανέβασμα αρχείου.</w:t>
      </w:r>
    </w:p>
    <w:p w14:paraId="7D4AAE47" w14:textId="66E21EC1" w:rsidR="00C70FF6" w:rsidRPr="00DF0458" w:rsidRDefault="00C70FF6" w:rsidP="00C70FF6">
      <w:pPr>
        <w:pStyle w:val="Standard"/>
        <w:rPr>
          <w:rFonts w:asciiTheme="minorHAnsi" w:hAnsiTheme="minorHAnsi" w:cstheme="minorHAnsi"/>
          <w:lang w:val="el-GR"/>
        </w:rPr>
      </w:pPr>
    </w:p>
    <w:p w14:paraId="0BC2CB6D" w14:textId="4B02CAFF" w:rsidR="005948ED" w:rsidRPr="00DF0458" w:rsidRDefault="005948ED" w:rsidP="00C70FF6">
      <w:pPr>
        <w:pStyle w:val="Standard"/>
        <w:rPr>
          <w:rFonts w:asciiTheme="minorHAnsi" w:hAnsiTheme="minorHAnsi" w:cstheme="minorHAnsi"/>
          <w:lang w:val="el-GR"/>
        </w:rPr>
      </w:pPr>
    </w:p>
    <w:p w14:paraId="45326D88" w14:textId="77777777" w:rsidR="005948ED" w:rsidRPr="00DF0458" w:rsidRDefault="005948ED" w:rsidP="00C70FF6">
      <w:pPr>
        <w:pStyle w:val="Standard"/>
        <w:rPr>
          <w:rFonts w:asciiTheme="minorHAnsi" w:hAnsiTheme="minorHAnsi" w:cstheme="minorHAnsi"/>
          <w:lang w:val="el-GR"/>
        </w:rPr>
      </w:pPr>
    </w:p>
    <w:p w14:paraId="350CD1D4"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u w:val="single"/>
          <w:lang w:val="el-GR"/>
        </w:rPr>
        <w:t xml:space="preserve"> </w:t>
      </w:r>
      <w:r w:rsidRPr="00DF0458">
        <w:rPr>
          <w:rFonts w:asciiTheme="minorHAnsi" w:hAnsiTheme="minorHAnsi" w:cstheme="minorHAnsi"/>
          <w:b/>
          <w:iCs/>
          <w:u w:val="single"/>
          <w:lang w:val="el-GR"/>
        </w:rPr>
        <w:t>Μέθοδοι της κλάσης:</w:t>
      </w:r>
    </w:p>
    <w:p w14:paraId="47DA8B8E" w14:textId="77777777" w:rsidR="00C70FF6" w:rsidRPr="00DF0458" w:rsidRDefault="00C70FF6" w:rsidP="000A169A">
      <w:pPr>
        <w:pStyle w:val="Standard"/>
        <w:numPr>
          <w:ilvl w:val="0"/>
          <w:numId w:val="7"/>
        </w:numPr>
        <w:rPr>
          <w:rFonts w:asciiTheme="minorHAnsi" w:hAnsiTheme="minorHAnsi" w:cstheme="minorHAnsi"/>
        </w:rPr>
      </w:pPr>
      <w:proofErr w:type="spellStart"/>
      <w:proofErr w:type="gramStart"/>
      <w:r w:rsidRPr="00DF0458">
        <w:rPr>
          <w:rFonts w:asciiTheme="minorHAnsi" w:hAnsiTheme="minorHAnsi" w:cstheme="minorHAnsi"/>
          <w:b/>
        </w:rPr>
        <w:t>EmptySpaceRightClickGUI</w:t>
      </w:r>
      <w:proofErr w:type="spellEnd"/>
      <w:r w:rsidRPr="00DF0458">
        <w:rPr>
          <w:rFonts w:asciiTheme="minorHAnsi" w:hAnsiTheme="minorHAnsi" w:cstheme="minorHAnsi"/>
        </w:rPr>
        <w:t>(</w:t>
      </w:r>
      <w:proofErr w:type="gramEnd"/>
      <w:r w:rsidRPr="00DF0458">
        <w:rPr>
          <w:rFonts w:asciiTheme="minorHAnsi" w:hAnsiTheme="minorHAnsi" w:cstheme="minorHAnsi"/>
        </w:rPr>
        <w:t xml:space="preserve">) : </w:t>
      </w:r>
      <w:r w:rsidRPr="00DF0458">
        <w:rPr>
          <w:rFonts w:asciiTheme="minorHAnsi" w:hAnsiTheme="minorHAnsi" w:cstheme="minorHAnsi"/>
          <w:lang w:val="en-US"/>
        </w:rPr>
        <w:t>A</w:t>
      </w:r>
      <w:r w:rsidRPr="00DF0458">
        <w:rPr>
          <w:rFonts w:asciiTheme="minorHAnsi" w:hAnsiTheme="minorHAnsi" w:cstheme="minorHAnsi"/>
          <w:lang w:val="el-GR"/>
        </w:rPr>
        <w:t>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2628A2C0" w14:textId="77777777" w:rsidR="00C70FF6" w:rsidRPr="00DF0458" w:rsidRDefault="00C70FF6" w:rsidP="000A169A">
      <w:pPr>
        <w:pStyle w:val="Standard"/>
        <w:numPr>
          <w:ilvl w:val="0"/>
          <w:numId w:val="7"/>
        </w:numPr>
        <w:rPr>
          <w:rFonts w:asciiTheme="minorHAnsi" w:hAnsiTheme="minorHAnsi" w:cstheme="minorHAnsi"/>
          <w:lang w:val="el-GR"/>
        </w:rPr>
      </w:pPr>
      <w:proofErr w:type="gramStart"/>
      <w:r w:rsidRPr="00DF0458">
        <w:rPr>
          <w:rFonts w:asciiTheme="minorHAnsi" w:hAnsiTheme="minorHAnsi" w:cstheme="minorHAnsi"/>
          <w:b/>
        </w:rPr>
        <w:t>display</w:t>
      </w:r>
      <w:r w:rsidRPr="00DF0458">
        <w:rPr>
          <w:rFonts w:asciiTheme="minorHAnsi" w:hAnsiTheme="minorHAnsi" w:cstheme="minorHAnsi"/>
          <w:lang w:val="el-GR"/>
        </w:rPr>
        <w:t>(</w:t>
      </w:r>
      <w:proofErr w:type="gramEnd"/>
      <w:r w:rsidRPr="00DF0458">
        <w:rPr>
          <w:rFonts w:asciiTheme="minorHAnsi" w:hAnsiTheme="minorHAnsi" w:cstheme="minorHAnsi"/>
          <w:lang w:val="el-GR"/>
        </w:rPr>
        <w:t>) :  Η συνάρτηση αυτή εμφανίζει στο χρήστη το μενού όταν κάνει δεξί κλικ στο κενό</w:t>
      </w:r>
    </w:p>
    <w:p w14:paraId="7FF86342" w14:textId="77777777" w:rsidR="00C70FF6" w:rsidRPr="00DF0458" w:rsidRDefault="00C70FF6" w:rsidP="000A169A">
      <w:pPr>
        <w:pStyle w:val="Standard"/>
        <w:numPr>
          <w:ilvl w:val="0"/>
          <w:numId w:val="7"/>
        </w:numPr>
        <w:rPr>
          <w:rFonts w:asciiTheme="minorHAnsi" w:hAnsiTheme="minorHAnsi" w:cstheme="minorHAnsi"/>
          <w:lang w:val="el-GR"/>
        </w:rPr>
      </w:pPr>
      <w:proofErr w:type="gramStart"/>
      <w:r w:rsidRPr="00DF0458">
        <w:rPr>
          <w:rFonts w:asciiTheme="minorHAnsi" w:hAnsiTheme="minorHAnsi" w:cstheme="minorHAnsi"/>
          <w:b/>
          <w:lang w:val="en-US"/>
        </w:rPr>
        <w:t>create</w:t>
      </w:r>
      <w:r w:rsidRPr="00DF0458">
        <w:rPr>
          <w:rFonts w:asciiTheme="minorHAnsi" w:hAnsiTheme="minorHAnsi" w:cstheme="minorHAnsi"/>
          <w:b/>
        </w:rPr>
        <w:t>Click</w:t>
      </w:r>
      <w:r w:rsidRPr="00DF0458">
        <w:rPr>
          <w:rFonts w:asciiTheme="minorHAnsi" w:hAnsiTheme="minorHAnsi" w:cstheme="minorHAnsi"/>
          <w:lang w:val="el-GR"/>
        </w:rPr>
        <w:t>(</w:t>
      </w:r>
      <w:proofErr w:type="gramEnd"/>
      <w:r w:rsidRPr="00DF0458">
        <w:rPr>
          <w:rFonts w:asciiTheme="minorHAnsi" w:hAnsiTheme="minorHAnsi" w:cstheme="minorHAnsi"/>
          <w:lang w:val="el-GR"/>
        </w:rPr>
        <w:t xml:space="preserve">) : Καλεί τη συνάρτηση </w:t>
      </w:r>
      <w:r w:rsidRPr="00DF0458">
        <w:rPr>
          <w:rFonts w:asciiTheme="minorHAnsi" w:hAnsiTheme="minorHAnsi" w:cstheme="minorHAnsi"/>
        </w:rPr>
        <w:t>create</w:t>
      </w:r>
      <w:r w:rsidRPr="00DF0458">
        <w:rPr>
          <w:rFonts w:asciiTheme="minorHAnsi" w:hAnsiTheme="minorHAnsi" w:cstheme="minorHAnsi"/>
          <w:lang w:val="el-GR"/>
        </w:rPr>
        <w:t xml:space="preserve">() της κλάσης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l-GR"/>
        </w:rPr>
        <w:t>.</w:t>
      </w:r>
    </w:p>
    <w:p w14:paraId="7704CE10" w14:textId="77777777" w:rsidR="00C70FF6" w:rsidRPr="00DF0458" w:rsidRDefault="00C70FF6" w:rsidP="000A169A">
      <w:pPr>
        <w:pStyle w:val="Standard"/>
        <w:numPr>
          <w:ilvl w:val="0"/>
          <w:numId w:val="7"/>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UploadClick</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Καλεί τη συνάρτηση u</w:t>
      </w:r>
      <w:proofErr w:type="spellStart"/>
      <w:r w:rsidRPr="00DF0458">
        <w:rPr>
          <w:rFonts w:asciiTheme="minorHAnsi" w:hAnsiTheme="minorHAnsi" w:cstheme="minorHAnsi"/>
          <w:lang w:val="en-US"/>
        </w:rPr>
        <w:t>pload</w:t>
      </w:r>
      <w:proofErr w:type="spellEnd"/>
      <w:r w:rsidRPr="00DF0458">
        <w:rPr>
          <w:rFonts w:asciiTheme="minorHAnsi" w:hAnsiTheme="minorHAnsi" w:cstheme="minorHAnsi"/>
          <w:lang w:val="el-GR"/>
        </w:rPr>
        <w:t xml:space="preserve">() της κλάσης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l-GR"/>
        </w:rPr>
        <w:t>.</w:t>
      </w:r>
    </w:p>
    <w:p w14:paraId="0E623C05" w14:textId="3AA0CC87" w:rsidR="00C70FF6" w:rsidRPr="00DF0458" w:rsidRDefault="00C70FF6" w:rsidP="00C70FF6">
      <w:pPr>
        <w:pStyle w:val="Standard"/>
        <w:ind w:left="720"/>
        <w:rPr>
          <w:rFonts w:asciiTheme="minorHAnsi" w:hAnsiTheme="minorHAnsi" w:cstheme="minorHAnsi"/>
          <w:lang w:val="el-GR"/>
        </w:rPr>
      </w:pPr>
    </w:p>
    <w:p w14:paraId="45D333E1" w14:textId="527A1A99" w:rsidR="005948ED" w:rsidRPr="00DF0458" w:rsidRDefault="005948ED" w:rsidP="00C70FF6">
      <w:pPr>
        <w:pStyle w:val="Standard"/>
        <w:ind w:left="720"/>
        <w:rPr>
          <w:rFonts w:asciiTheme="minorHAnsi" w:hAnsiTheme="minorHAnsi" w:cstheme="minorHAnsi"/>
          <w:lang w:val="el-GR"/>
        </w:rPr>
      </w:pPr>
    </w:p>
    <w:p w14:paraId="315B53F2" w14:textId="77777777" w:rsidR="005948ED" w:rsidRPr="00DF0458" w:rsidRDefault="005948ED" w:rsidP="00C70FF6">
      <w:pPr>
        <w:pStyle w:val="Standard"/>
        <w:ind w:left="720"/>
        <w:rPr>
          <w:rFonts w:asciiTheme="minorHAnsi" w:hAnsiTheme="minorHAnsi" w:cstheme="minorHAnsi"/>
          <w:lang w:val="el-GR"/>
        </w:rPr>
      </w:pPr>
    </w:p>
    <w:p w14:paraId="69A53733" w14:textId="77777777" w:rsidR="00C70FF6" w:rsidRPr="00DF0458" w:rsidRDefault="00C70FF6" w:rsidP="00C70FF6">
      <w:pPr>
        <w:pStyle w:val="Standard"/>
        <w:ind w:left="720"/>
        <w:rPr>
          <w:rFonts w:asciiTheme="minorHAnsi" w:hAnsiTheme="minorHAnsi" w:cstheme="minorHAnsi"/>
          <w:lang w:val="el-GR"/>
        </w:rPr>
      </w:pPr>
    </w:p>
    <w:p w14:paraId="02437FE4" w14:textId="4BADA483" w:rsidR="00C70FF6" w:rsidRPr="00DF0458" w:rsidRDefault="00C70FF6" w:rsidP="00C70FF6">
      <w:pPr>
        <w:pStyle w:val="Standard"/>
        <w:ind w:left="720"/>
        <w:rPr>
          <w:rFonts w:asciiTheme="minorHAnsi" w:hAnsiTheme="minorHAnsi" w:cstheme="minorHAnsi"/>
          <w:lang w:val="el-GR"/>
        </w:rPr>
      </w:pPr>
    </w:p>
    <w:p w14:paraId="5F8D07B6" w14:textId="406DADF4" w:rsidR="00120945" w:rsidRPr="00DF0458" w:rsidRDefault="00120945" w:rsidP="00C70FF6">
      <w:pPr>
        <w:pStyle w:val="Standard"/>
        <w:ind w:left="720"/>
        <w:rPr>
          <w:rFonts w:asciiTheme="minorHAnsi" w:hAnsiTheme="minorHAnsi" w:cstheme="minorHAnsi"/>
          <w:lang w:val="el-GR"/>
        </w:rPr>
      </w:pPr>
    </w:p>
    <w:p w14:paraId="4AB74581" w14:textId="73F233DC" w:rsidR="00120945" w:rsidRPr="00DF0458" w:rsidRDefault="00120945" w:rsidP="00C70FF6">
      <w:pPr>
        <w:pStyle w:val="Standard"/>
        <w:ind w:left="720"/>
        <w:rPr>
          <w:rFonts w:asciiTheme="minorHAnsi" w:hAnsiTheme="minorHAnsi" w:cstheme="minorHAnsi"/>
          <w:lang w:val="el-GR"/>
        </w:rPr>
      </w:pPr>
    </w:p>
    <w:p w14:paraId="2DBC827F" w14:textId="33E71A7A" w:rsidR="00120945" w:rsidRPr="00DF0458" w:rsidRDefault="00120945" w:rsidP="00C70FF6">
      <w:pPr>
        <w:pStyle w:val="Standard"/>
        <w:ind w:left="720"/>
        <w:rPr>
          <w:rFonts w:asciiTheme="minorHAnsi" w:hAnsiTheme="minorHAnsi" w:cstheme="minorHAnsi"/>
          <w:lang w:val="el-GR"/>
        </w:rPr>
      </w:pPr>
    </w:p>
    <w:p w14:paraId="43EF9A14" w14:textId="77777777" w:rsidR="00120945" w:rsidRPr="00DF0458" w:rsidRDefault="00120945" w:rsidP="00C70FF6">
      <w:pPr>
        <w:pStyle w:val="Standard"/>
        <w:ind w:left="720"/>
        <w:rPr>
          <w:rFonts w:asciiTheme="minorHAnsi" w:hAnsiTheme="minorHAnsi" w:cstheme="minorHAnsi"/>
          <w:lang w:val="el-GR"/>
        </w:rPr>
      </w:pPr>
    </w:p>
    <w:p w14:paraId="728DF191" w14:textId="77777777" w:rsidR="00C70FF6" w:rsidRPr="00DF0458" w:rsidRDefault="00C70FF6" w:rsidP="00C70FF6">
      <w:pPr>
        <w:pStyle w:val="Standard"/>
        <w:jc w:val="center"/>
        <w:rPr>
          <w:rFonts w:asciiTheme="minorHAnsi" w:hAnsiTheme="minorHAnsi" w:cstheme="minorHAnsi"/>
          <w:b/>
          <w:bCs/>
          <w:sz w:val="28"/>
          <w:szCs w:val="28"/>
          <w:u w:val="single"/>
        </w:rPr>
      </w:pPr>
      <w:r w:rsidRPr="00DF0458">
        <w:rPr>
          <w:rFonts w:asciiTheme="minorHAnsi" w:hAnsiTheme="minorHAnsi" w:cstheme="minorHAnsi"/>
          <w:b/>
          <w:bCs/>
          <w:sz w:val="28"/>
          <w:szCs w:val="28"/>
          <w:u w:val="single"/>
        </w:rPr>
        <w:t>Boundary</w:t>
      </w:r>
      <w:r w:rsidRPr="00DF0458">
        <w:rPr>
          <w:rFonts w:asciiTheme="minorHAnsi" w:hAnsiTheme="minorHAnsi" w:cstheme="minorHAnsi"/>
          <w:b/>
          <w:bCs/>
          <w:sz w:val="28"/>
          <w:szCs w:val="28"/>
          <w:u w:val="single"/>
          <w:lang w:val="el-GR"/>
        </w:rPr>
        <w:t xml:space="preserve"> </w:t>
      </w:r>
      <w:proofErr w:type="spellStart"/>
      <w:r w:rsidRPr="00DF0458">
        <w:rPr>
          <w:rFonts w:asciiTheme="minorHAnsi" w:hAnsiTheme="minorHAnsi" w:cstheme="minorHAnsi"/>
          <w:b/>
          <w:bCs/>
          <w:sz w:val="28"/>
          <w:szCs w:val="28"/>
          <w:u w:val="single"/>
        </w:rPr>
        <w:t>FileRightClick</w:t>
      </w:r>
      <w:proofErr w:type="spellEnd"/>
    </w:p>
    <w:p w14:paraId="4A793A2B" w14:textId="77777777" w:rsidR="00C70FF6" w:rsidRPr="00DF0458" w:rsidRDefault="00C70FF6" w:rsidP="00C70FF6">
      <w:pPr>
        <w:pStyle w:val="Standard"/>
        <w:jc w:val="center"/>
        <w:rPr>
          <w:rFonts w:asciiTheme="minorHAnsi" w:hAnsiTheme="minorHAnsi" w:cstheme="minorHAnsi"/>
          <w:sz w:val="28"/>
          <w:szCs w:val="28"/>
        </w:rPr>
      </w:pPr>
    </w:p>
    <w:p w14:paraId="27B96328"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574EF9E2" wp14:editId="0BD54179">
            <wp:extent cx="1466853" cy="1685925"/>
            <wp:effectExtent l="0" t="0" r="0" b="9525"/>
            <wp:docPr id="6"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466853" cy="1685925"/>
                    </a:xfrm>
                    <a:prstGeom prst="rect">
                      <a:avLst/>
                    </a:prstGeom>
                    <a:noFill/>
                    <a:ln>
                      <a:noFill/>
                      <a:prstDash/>
                    </a:ln>
                  </pic:spPr>
                </pic:pic>
              </a:graphicData>
            </a:graphic>
          </wp:inline>
        </w:drawing>
      </w:r>
    </w:p>
    <w:p w14:paraId="0E1DBFB7" w14:textId="77777777" w:rsidR="00C70FF6" w:rsidRPr="00DF0458" w:rsidRDefault="00C70FF6" w:rsidP="00C70FF6">
      <w:pPr>
        <w:pStyle w:val="Standard"/>
        <w:jc w:val="center"/>
        <w:rPr>
          <w:rFonts w:asciiTheme="minorHAnsi" w:hAnsiTheme="minorHAnsi" w:cstheme="minorHAnsi"/>
        </w:rPr>
      </w:pPr>
    </w:p>
    <w:p w14:paraId="26507C37" w14:textId="77777777"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n-US"/>
        </w:rPr>
        <w:t>H</w:t>
      </w:r>
      <w:r w:rsidRPr="00DF0458">
        <w:rPr>
          <w:rFonts w:asciiTheme="minorHAnsi" w:hAnsiTheme="minorHAnsi" w:cstheme="minorHAnsi"/>
          <w:lang w:val="el-GR"/>
        </w:rPr>
        <w:t xml:space="preserve"> κλάση αυτή είναι σχετίζεται με το μενού που εμφανίζεται όταν ο χρήστης κάνει δεξί κλικ πάνω σε ένα αρχείο.</w:t>
      </w:r>
    </w:p>
    <w:p w14:paraId="78BA0E50" w14:textId="17B04821" w:rsidR="00C70FF6" w:rsidRPr="00DF0458" w:rsidRDefault="00C70FF6" w:rsidP="00C70FF6">
      <w:pPr>
        <w:pStyle w:val="Standard"/>
        <w:rPr>
          <w:rFonts w:asciiTheme="minorHAnsi" w:hAnsiTheme="minorHAnsi" w:cstheme="minorHAnsi"/>
          <w:lang w:val="el-GR"/>
        </w:rPr>
      </w:pPr>
    </w:p>
    <w:p w14:paraId="60CBCBF7" w14:textId="77777777" w:rsidR="005948ED" w:rsidRPr="00DF0458" w:rsidRDefault="005948ED" w:rsidP="00C70FF6">
      <w:pPr>
        <w:pStyle w:val="Standard"/>
        <w:rPr>
          <w:rFonts w:asciiTheme="minorHAnsi" w:hAnsiTheme="minorHAnsi" w:cstheme="minorHAnsi"/>
          <w:lang w:val="el-GR"/>
        </w:rPr>
      </w:pPr>
    </w:p>
    <w:p w14:paraId="14C40615"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Χαρακτηριστικά της κλάσης:</w:t>
      </w:r>
    </w:p>
    <w:p w14:paraId="3F2A0036" w14:textId="77777777" w:rsidR="00C70FF6" w:rsidRPr="00DF0458" w:rsidRDefault="00C70FF6" w:rsidP="000A169A">
      <w:pPr>
        <w:pStyle w:val="Standard"/>
        <w:numPr>
          <w:ilvl w:val="0"/>
          <w:numId w:val="6"/>
        </w:numPr>
        <w:rPr>
          <w:rFonts w:asciiTheme="minorHAnsi" w:hAnsiTheme="minorHAnsi" w:cstheme="minorHAnsi"/>
          <w:lang w:val="el-GR"/>
        </w:rPr>
      </w:pPr>
      <w:proofErr w:type="gramStart"/>
      <w:r w:rsidRPr="00DF0458">
        <w:rPr>
          <w:rFonts w:asciiTheme="minorHAnsi" w:hAnsiTheme="minorHAnsi" w:cstheme="minorHAnsi"/>
          <w:b/>
        </w:rPr>
        <w:t>open</w:t>
      </w:r>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Κουμπί για την άνοιγμα αρχείου.</w:t>
      </w:r>
    </w:p>
    <w:p w14:paraId="4956F461" w14:textId="77777777" w:rsidR="00C70FF6" w:rsidRPr="00DF0458" w:rsidRDefault="00C70FF6" w:rsidP="000A169A">
      <w:pPr>
        <w:pStyle w:val="Standard"/>
        <w:numPr>
          <w:ilvl w:val="0"/>
          <w:numId w:val="6"/>
        </w:numPr>
        <w:rPr>
          <w:rFonts w:asciiTheme="minorHAnsi" w:hAnsiTheme="minorHAnsi" w:cstheme="minorHAnsi"/>
          <w:lang w:val="el-GR"/>
        </w:rPr>
      </w:pPr>
      <w:r w:rsidRPr="00DF0458">
        <w:rPr>
          <w:rFonts w:asciiTheme="minorHAnsi" w:hAnsiTheme="minorHAnsi" w:cstheme="minorHAnsi"/>
          <w:b/>
        </w:rPr>
        <w:t>delete</w:t>
      </w:r>
      <w:r w:rsidRPr="00DF0458">
        <w:rPr>
          <w:rFonts w:asciiTheme="minorHAnsi" w:hAnsiTheme="minorHAnsi" w:cstheme="minorHAnsi"/>
          <w:lang w:val="el-GR"/>
        </w:rPr>
        <w:t>:   Κουμπί για διαγραφή αρχείου.</w:t>
      </w:r>
    </w:p>
    <w:p w14:paraId="27EA0222" w14:textId="77777777" w:rsidR="00C70FF6" w:rsidRPr="00DF0458" w:rsidRDefault="00C70FF6" w:rsidP="000A169A">
      <w:pPr>
        <w:pStyle w:val="Standard"/>
        <w:numPr>
          <w:ilvl w:val="0"/>
          <w:numId w:val="6"/>
        </w:numPr>
        <w:rPr>
          <w:rFonts w:asciiTheme="minorHAnsi" w:hAnsiTheme="minorHAnsi" w:cstheme="minorHAnsi"/>
          <w:lang w:val="el-GR"/>
        </w:rPr>
      </w:pPr>
      <w:r w:rsidRPr="00DF0458">
        <w:rPr>
          <w:rFonts w:asciiTheme="minorHAnsi" w:hAnsiTheme="minorHAnsi" w:cstheme="minorHAnsi"/>
          <w:b/>
        </w:rPr>
        <w:t>download</w:t>
      </w:r>
      <w:r w:rsidRPr="00DF0458">
        <w:rPr>
          <w:rFonts w:asciiTheme="minorHAnsi" w:hAnsiTheme="minorHAnsi" w:cstheme="minorHAnsi"/>
          <w:lang w:val="el-GR"/>
        </w:rPr>
        <w:t>:  Κουμπί για κατέβασμα αρχείου.</w:t>
      </w:r>
    </w:p>
    <w:p w14:paraId="5760A479" w14:textId="055CA27E" w:rsidR="00C70FF6" w:rsidRPr="00DF0458" w:rsidRDefault="00C70FF6" w:rsidP="00C70FF6">
      <w:pPr>
        <w:pStyle w:val="Standard"/>
        <w:rPr>
          <w:rFonts w:asciiTheme="minorHAnsi" w:hAnsiTheme="minorHAnsi" w:cstheme="minorHAnsi"/>
          <w:lang w:val="el-GR"/>
        </w:rPr>
      </w:pPr>
    </w:p>
    <w:p w14:paraId="4DD2747E" w14:textId="77777777" w:rsidR="005948ED" w:rsidRPr="00DF0458" w:rsidRDefault="005948ED" w:rsidP="00C70FF6">
      <w:pPr>
        <w:pStyle w:val="Standard"/>
        <w:rPr>
          <w:rFonts w:asciiTheme="minorHAnsi" w:hAnsiTheme="minorHAnsi" w:cstheme="minorHAnsi"/>
          <w:lang w:val="el-GR"/>
        </w:rPr>
      </w:pPr>
    </w:p>
    <w:p w14:paraId="319292CB"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u w:val="single"/>
          <w:lang w:val="el-GR"/>
        </w:rPr>
        <w:t xml:space="preserve"> </w:t>
      </w:r>
      <w:r w:rsidRPr="00DF0458">
        <w:rPr>
          <w:rFonts w:asciiTheme="minorHAnsi" w:hAnsiTheme="minorHAnsi" w:cstheme="minorHAnsi"/>
          <w:b/>
          <w:iCs/>
          <w:u w:val="single"/>
          <w:lang w:val="el-GR"/>
        </w:rPr>
        <w:t>Μέθοδοι της κλάσης:</w:t>
      </w:r>
    </w:p>
    <w:p w14:paraId="5F16519B" w14:textId="77777777" w:rsidR="00C70FF6" w:rsidRPr="00DF0458" w:rsidRDefault="00C70FF6" w:rsidP="000A169A">
      <w:pPr>
        <w:pStyle w:val="Standard"/>
        <w:numPr>
          <w:ilvl w:val="0"/>
          <w:numId w:val="8"/>
        </w:numPr>
        <w:rPr>
          <w:rFonts w:asciiTheme="minorHAnsi" w:hAnsiTheme="minorHAnsi" w:cstheme="minorHAnsi"/>
        </w:rPr>
      </w:pPr>
      <w:proofErr w:type="spellStart"/>
      <w:proofErr w:type="gramStart"/>
      <w:r w:rsidRPr="00DF0458">
        <w:rPr>
          <w:rFonts w:asciiTheme="minorHAnsi" w:hAnsiTheme="minorHAnsi" w:cstheme="minorHAnsi"/>
          <w:b/>
        </w:rPr>
        <w:t>FileRightClickGUI</w:t>
      </w:r>
      <w:proofErr w:type="spellEnd"/>
      <w:r w:rsidRPr="00DF0458">
        <w:rPr>
          <w:rFonts w:asciiTheme="minorHAnsi" w:hAnsiTheme="minorHAnsi" w:cstheme="minorHAnsi"/>
        </w:rPr>
        <w:t>(</w:t>
      </w:r>
      <w:proofErr w:type="gramEnd"/>
      <w:r w:rsidRPr="00DF0458">
        <w:rPr>
          <w:rFonts w:asciiTheme="minorHAnsi" w:hAnsiTheme="minorHAnsi" w:cstheme="minorHAnsi"/>
        </w:rPr>
        <w:t xml:space="preserve">) : </w:t>
      </w:r>
      <w:r w:rsidRPr="00DF0458">
        <w:rPr>
          <w:rFonts w:asciiTheme="minorHAnsi" w:hAnsiTheme="minorHAnsi" w:cstheme="minorHAnsi"/>
          <w:lang w:val="en-US"/>
        </w:rPr>
        <w:t>A</w:t>
      </w:r>
      <w:r w:rsidRPr="00DF0458">
        <w:rPr>
          <w:rFonts w:asciiTheme="minorHAnsi" w:hAnsiTheme="minorHAnsi" w:cstheme="minorHAnsi"/>
          <w:lang w:val="el-GR"/>
        </w:rPr>
        <w:t>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76459BAB" w14:textId="77777777" w:rsidR="00C70FF6" w:rsidRPr="00DF0458" w:rsidRDefault="00C70FF6" w:rsidP="000A169A">
      <w:pPr>
        <w:pStyle w:val="Standard"/>
        <w:numPr>
          <w:ilvl w:val="0"/>
          <w:numId w:val="8"/>
        </w:numPr>
        <w:rPr>
          <w:rFonts w:asciiTheme="minorHAnsi" w:hAnsiTheme="minorHAnsi" w:cstheme="minorHAnsi"/>
          <w:lang w:val="el-GR"/>
        </w:rPr>
      </w:pPr>
      <w:proofErr w:type="gramStart"/>
      <w:r w:rsidRPr="00DF0458">
        <w:rPr>
          <w:rFonts w:asciiTheme="minorHAnsi" w:hAnsiTheme="minorHAnsi" w:cstheme="minorHAnsi"/>
          <w:b/>
        </w:rPr>
        <w:t>display</w:t>
      </w:r>
      <w:r w:rsidRPr="00DF0458">
        <w:rPr>
          <w:rFonts w:asciiTheme="minorHAnsi" w:hAnsiTheme="minorHAnsi" w:cstheme="minorHAnsi"/>
          <w:lang w:val="el-GR"/>
        </w:rPr>
        <w:t>(</w:t>
      </w:r>
      <w:proofErr w:type="gramEnd"/>
      <w:r w:rsidRPr="00DF0458">
        <w:rPr>
          <w:rFonts w:asciiTheme="minorHAnsi" w:hAnsiTheme="minorHAnsi" w:cstheme="minorHAnsi"/>
          <w:lang w:val="el-GR"/>
        </w:rPr>
        <w:t>) :  Η συνάρτηση αυτή εμφανίζει στο χρήστη το μενού όταν κάνει δεξί κλικ πάνω σε αρχείο.</w:t>
      </w:r>
    </w:p>
    <w:p w14:paraId="6771F2B1" w14:textId="77777777" w:rsidR="00C70FF6" w:rsidRPr="00DF0458" w:rsidRDefault="00C70FF6" w:rsidP="000A169A">
      <w:pPr>
        <w:pStyle w:val="Standard"/>
        <w:numPr>
          <w:ilvl w:val="0"/>
          <w:numId w:val="8"/>
        </w:numPr>
        <w:rPr>
          <w:rFonts w:asciiTheme="minorHAnsi" w:hAnsiTheme="minorHAnsi" w:cstheme="minorHAnsi"/>
          <w:lang w:val="el-GR"/>
        </w:rPr>
      </w:pPr>
      <w:proofErr w:type="spellStart"/>
      <w:proofErr w:type="gramStart"/>
      <w:r w:rsidRPr="00DF0458">
        <w:rPr>
          <w:rFonts w:asciiTheme="minorHAnsi" w:hAnsiTheme="minorHAnsi" w:cstheme="minorHAnsi"/>
          <w:b/>
        </w:rPr>
        <w:t>openClick</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Καλεί τη συνάρτηση o</w:t>
      </w:r>
      <w:r w:rsidRPr="00DF0458">
        <w:rPr>
          <w:rFonts w:asciiTheme="minorHAnsi" w:hAnsiTheme="minorHAnsi" w:cstheme="minorHAnsi"/>
        </w:rPr>
        <w:t>pen</w:t>
      </w:r>
      <w:r w:rsidRPr="00DF0458">
        <w:rPr>
          <w:rFonts w:asciiTheme="minorHAnsi" w:hAnsiTheme="minorHAnsi" w:cstheme="minorHAnsi"/>
          <w:lang w:val="el-GR"/>
        </w:rPr>
        <w:t xml:space="preserve">() της κλάσης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l-GR"/>
        </w:rPr>
        <w:t>.</w:t>
      </w:r>
    </w:p>
    <w:p w14:paraId="19786F02" w14:textId="77777777" w:rsidR="00C70FF6" w:rsidRPr="00DF0458" w:rsidRDefault="00C70FF6" w:rsidP="000A169A">
      <w:pPr>
        <w:pStyle w:val="Standard"/>
        <w:numPr>
          <w:ilvl w:val="0"/>
          <w:numId w:val="8"/>
        </w:numPr>
        <w:rPr>
          <w:rFonts w:asciiTheme="minorHAnsi" w:hAnsiTheme="minorHAnsi" w:cstheme="minorHAnsi"/>
          <w:lang w:val="el-GR"/>
        </w:rPr>
      </w:pPr>
      <w:proofErr w:type="gramStart"/>
      <w:r w:rsidRPr="00DF0458">
        <w:rPr>
          <w:rFonts w:asciiTheme="minorHAnsi" w:hAnsiTheme="minorHAnsi" w:cstheme="minorHAnsi"/>
          <w:b/>
        </w:rPr>
        <w:t>delete</w:t>
      </w:r>
      <w:r w:rsidRPr="00DF0458">
        <w:rPr>
          <w:rFonts w:asciiTheme="minorHAnsi" w:hAnsiTheme="minorHAnsi" w:cstheme="minorHAnsi"/>
          <w:b/>
          <w:lang w:val="en-US"/>
        </w:rPr>
        <w:t>Click</w:t>
      </w:r>
      <w:r w:rsidRPr="00DF0458">
        <w:rPr>
          <w:rFonts w:asciiTheme="minorHAnsi" w:hAnsiTheme="minorHAnsi" w:cstheme="minorHAnsi"/>
          <w:lang w:val="el-GR"/>
        </w:rPr>
        <w:t>(</w:t>
      </w:r>
      <w:proofErr w:type="gramEnd"/>
      <w:r w:rsidRPr="00DF0458">
        <w:rPr>
          <w:rFonts w:asciiTheme="minorHAnsi" w:hAnsiTheme="minorHAnsi" w:cstheme="minorHAnsi"/>
          <w:lang w:val="el-GR"/>
        </w:rPr>
        <w:t>) : Καλεί τη συνάρτηση d</w:t>
      </w:r>
      <w:proofErr w:type="spellStart"/>
      <w:r w:rsidRPr="00DF0458">
        <w:rPr>
          <w:rFonts w:asciiTheme="minorHAnsi" w:hAnsiTheme="minorHAnsi" w:cstheme="minorHAnsi"/>
        </w:rPr>
        <w:t>elete</w:t>
      </w:r>
      <w:proofErr w:type="spellEnd"/>
      <w:r w:rsidRPr="00DF0458">
        <w:rPr>
          <w:rFonts w:asciiTheme="minorHAnsi" w:hAnsiTheme="minorHAnsi" w:cstheme="minorHAnsi"/>
          <w:lang w:val="el-GR"/>
        </w:rPr>
        <w:t xml:space="preserve">() της κλάσης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l-GR"/>
        </w:rPr>
        <w:t>.</w:t>
      </w:r>
    </w:p>
    <w:p w14:paraId="3C47591F" w14:textId="77777777" w:rsidR="00C70FF6" w:rsidRPr="00DF0458" w:rsidRDefault="00C70FF6" w:rsidP="00BC3C46">
      <w:pPr>
        <w:pStyle w:val="Standard"/>
        <w:numPr>
          <w:ilvl w:val="0"/>
          <w:numId w:val="8"/>
        </w:numPr>
        <w:jc w:val="left"/>
        <w:rPr>
          <w:rFonts w:asciiTheme="minorHAnsi" w:hAnsiTheme="minorHAnsi" w:cstheme="minorHAnsi"/>
          <w:lang w:val="el-GR"/>
        </w:rPr>
      </w:pPr>
      <w:proofErr w:type="spellStart"/>
      <w:proofErr w:type="gramStart"/>
      <w:r w:rsidRPr="00DF0458">
        <w:rPr>
          <w:rFonts w:asciiTheme="minorHAnsi" w:hAnsiTheme="minorHAnsi" w:cstheme="minorHAnsi"/>
          <w:b/>
        </w:rPr>
        <w:t>downloadClick</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Καλεί τη συνάρτηση d</w:t>
      </w:r>
      <w:proofErr w:type="spellStart"/>
      <w:r w:rsidRPr="00DF0458">
        <w:rPr>
          <w:rFonts w:asciiTheme="minorHAnsi" w:hAnsiTheme="minorHAnsi" w:cstheme="minorHAnsi"/>
        </w:rPr>
        <w:t>ownload</w:t>
      </w:r>
      <w:proofErr w:type="spellEnd"/>
      <w:r w:rsidRPr="00DF0458">
        <w:rPr>
          <w:rFonts w:asciiTheme="minorHAnsi" w:hAnsiTheme="minorHAnsi" w:cstheme="minorHAnsi"/>
          <w:lang w:val="el-GR"/>
        </w:rPr>
        <w:t xml:space="preserve">() της κλάσης </w:t>
      </w:r>
      <w:proofErr w:type="spellStart"/>
      <w:r w:rsidRPr="00DF0458">
        <w:rPr>
          <w:rFonts w:asciiTheme="minorHAnsi" w:hAnsiTheme="minorHAnsi" w:cstheme="minorHAnsi"/>
          <w:lang w:val="en-US"/>
        </w:rPr>
        <w:t>FileHandlingController</w:t>
      </w:r>
      <w:proofErr w:type="spellEnd"/>
      <w:r w:rsidRPr="00DF0458">
        <w:rPr>
          <w:rFonts w:asciiTheme="minorHAnsi" w:hAnsiTheme="minorHAnsi" w:cstheme="minorHAnsi"/>
          <w:lang w:val="el-GR"/>
        </w:rPr>
        <w:t>.</w:t>
      </w:r>
    </w:p>
    <w:p w14:paraId="1832D959" w14:textId="1DCBF2DF" w:rsidR="00C70FF6" w:rsidRPr="00DF0458" w:rsidRDefault="00C70FF6" w:rsidP="00C70FF6">
      <w:pPr>
        <w:pStyle w:val="Standard"/>
        <w:ind w:left="720"/>
        <w:rPr>
          <w:rFonts w:asciiTheme="minorHAnsi" w:hAnsiTheme="minorHAnsi" w:cstheme="minorHAnsi"/>
          <w:lang w:val="el-GR"/>
        </w:rPr>
      </w:pPr>
    </w:p>
    <w:p w14:paraId="34311A79" w14:textId="5AD1560B" w:rsidR="005948ED" w:rsidRPr="00DF0458" w:rsidRDefault="005948ED" w:rsidP="00C70FF6">
      <w:pPr>
        <w:pStyle w:val="Standard"/>
        <w:ind w:left="720"/>
        <w:rPr>
          <w:rFonts w:asciiTheme="minorHAnsi" w:hAnsiTheme="minorHAnsi" w:cstheme="minorHAnsi"/>
          <w:lang w:val="el-GR"/>
        </w:rPr>
      </w:pPr>
    </w:p>
    <w:p w14:paraId="2BDEC5C7" w14:textId="1C563EB5" w:rsidR="005948ED" w:rsidRPr="00DF0458" w:rsidRDefault="005948ED" w:rsidP="00C70FF6">
      <w:pPr>
        <w:pStyle w:val="Standard"/>
        <w:ind w:left="720"/>
        <w:rPr>
          <w:rFonts w:asciiTheme="minorHAnsi" w:hAnsiTheme="minorHAnsi" w:cstheme="minorHAnsi"/>
          <w:lang w:val="el-GR"/>
        </w:rPr>
      </w:pPr>
    </w:p>
    <w:p w14:paraId="33B0704F" w14:textId="12D15647" w:rsidR="005948ED" w:rsidRPr="00DF0458" w:rsidRDefault="005948ED" w:rsidP="00C70FF6">
      <w:pPr>
        <w:pStyle w:val="Standard"/>
        <w:ind w:left="720"/>
        <w:rPr>
          <w:rFonts w:asciiTheme="minorHAnsi" w:hAnsiTheme="minorHAnsi" w:cstheme="minorHAnsi"/>
          <w:lang w:val="el-GR"/>
        </w:rPr>
      </w:pPr>
    </w:p>
    <w:p w14:paraId="03E79187" w14:textId="65C69034" w:rsidR="005948ED" w:rsidRPr="00DF0458" w:rsidRDefault="005948ED" w:rsidP="00C70FF6">
      <w:pPr>
        <w:pStyle w:val="Standard"/>
        <w:ind w:left="720"/>
        <w:rPr>
          <w:rFonts w:asciiTheme="minorHAnsi" w:hAnsiTheme="minorHAnsi" w:cstheme="minorHAnsi"/>
          <w:lang w:val="el-GR"/>
        </w:rPr>
      </w:pPr>
    </w:p>
    <w:p w14:paraId="0D970285" w14:textId="754863CE" w:rsidR="005948ED" w:rsidRPr="00DF0458" w:rsidRDefault="005948ED" w:rsidP="00C70FF6">
      <w:pPr>
        <w:pStyle w:val="Standard"/>
        <w:ind w:left="720"/>
        <w:rPr>
          <w:rFonts w:asciiTheme="minorHAnsi" w:hAnsiTheme="minorHAnsi" w:cstheme="minorHAnsi"/>
          <w:lang w:val="el-GR"/>
        </w:rPr>
      </w:pPr>
    </w:p>
    <w:p w14:paraId="7529DE94" w14:textId="624CC0A2" w:rsidR="005948ED" w:rsidRPr="00DF0458" w:rsidRDefault="005948ED" w:rsidP="00C70FF6">
      <w:pPr>
        <w:pStyle w:val="Standard"/>
        <w:ind w:left="720"/>
        <w:rPr>
          <w:rFonts w:asciiTheme="minorHAnsi" w:hAnsiTheme="minorHAnsi" w:cstheme="minorHAnsi"/>
          <w:lang w:val="el-GR"/>
        </w:rPr>
      </w:pPr>
    </w:p>
    <w:p w14:paraId="35870435" w14:textId="17B93AAD" w:rsidR="005948ED" w:rsidRPr="00DF0458" w:rsidRDefault="005948ED" w:rsidP="00C70FF6">
      <w:pPr>
        <w:pStyle w:val="Standard"/>
        <w:ind w:left="720"/>
        <w:rPr>
          <w:rFonts w:asciiTheme="minorHAnsi" w:hAnsiTheme="minorHAnsi" w:cstheme="minorHAnsi"/>
          <w:lang w:val="el-GR"/>
        </w:rPr>
      </w:pPr>
    </w:p>
    <w:p w14:paraId="380CB506" w14:textId="5A89672B" w:rsidR="005948ED" w:rsidRPr="00DF0458" w:rsidRDefault="005948ED" w:rsidP="00C70FF6">
      <w:pPr>
        <w:pStyle w:val="Standard"/>
        <w:ind w:left="720"/>
        <w:rPr>
          <w:rFonts w:asciiTheme="minorHAnsi" w:hAnsiTheme="minorHAnsi" w:cstheme="minorHAnsi"/>
          <w:lang w:val="el-GR"/>
        </w:rPr>
      </w:pPr>
    </w:p>
    <w:p w14:paraId="71C8F210" w14:textId="77777777" w:rsidR="00C70FF6" w:rsidRPr="00DF0458" w:rsidRDefault="00C70FF6" w:rsidP="00C70FF6">
      <w:pPr>
        <w:pStyle w:val="Standard"/>
        <w:rPr>
          <w:rFonts w:asciiTheme="minorHAnsi" w:hAnsiTheme="minorHAnsi" w:cstheme="minorHAnsi"/>
          <w:lang w:val="el-GR"/>
        </w:rPr>
      </w:pPr>
    </w:p>
    <w:p w14:paraId="44FB3BA2" w14:textId="77777777" w:rsidR="00C70FF6" w:rsidRPr="00DF0458" w:rsidRDefault="00C70FF6" w:rsidP="00C70FF6">
      <w:pPr>
        <w:pStyle w:val="Standard"/>
        <w:jc w:val="center"/>
        <w:rPr>
          <w:rFonts w:asciiTheme="minorHAnsi" w:hAnsiTheme="minorHAnsi" w:cstheme="minorHAnsi"/>
          <w:b/>
          <w:sz w:val="28"/>
          <w:szCs w:val="28"/>
          <w:u w:val="single"/>
          <w:lang w:val="en-US"/>
        </w:rPr>
      </w:pPr>
      <w:proofErr w:type="spellStart"/>
      <w:r w:rsidRPr="00DF0458">
        <w:rPr>
          <w:rFonts w:asciiTheme="minorHAnsi" w:hAnsiTheme="minorHAnsi" w:cstheme="minorHAnsi"/>
          <w:b/>
          <w:sz w:val="28"/>
          <w:szCs w:val="28"/>
          <w:u w:val="single"/>
          <w:lang w:val="en-US"/>
        </w:rPr>
        <w:lastRenderedPageBreak/>
        <w:t>Bounday</w:t>
      </w:r>
      <w:proofErr w:type="spellEnd"/>
      <w:r w:rsidRPr="00DF0458">
        <w:rPr>
          <w:rFonts w:asciiTheme="minorHAnsi" w:hAnsiTheme="minorHAnsi" w:cstheme="minorHAnsi"/>
          <w:b/>
          <w:sz w:val="28"/>
          <w:szCs w:val="28"/>
          <w:u w:val="single"/>
          <w:lang w:val="en-US"/>
        </w:rPr>
        <w:t xml:space="preserve"> </w:t>
      </w:r>
      <w:proofErr w:type="spellStart"/>
      <w:r w:rsidRPr="00DF0458">
        <w:rPr>
          <w:rFonts w:asciiTheme="minorHAnsi" w:hAnsiTheme="minorHAnsi" w:cstheme="minorHAnsi"/>
          <w:b/>
          <w:sz w:val="28"/>
          <w:szCs w:val="28"/>
          <w:u w:val="single"/>
          <w:lang w:val="en-US"/>
        </w:rPr>
        <w:t>FileDBProxy</w:t>
      </w:r>
      <w:proofErr w:type="spellEnd"/>
    </w:p>
    <w:p w14:paraId="752B9E60" w14:textId="77777777" w:rsidR="00C70FF6" w:rsidRPr="00DF0458" w:rsidRDefault="00C70FF6" w:rsidP="00C70FF6">
      <w:pPr>
        <w:pStyle w:val="Standard"/>
        <w:jc w:val="center"/>
        <w:rPr>
          <w:rFonts w:asciiTheme="minorHAnsi" w:hAnsiTheme="minorHAnsi" w:cstheme="minorHAnsi"/>
          <w:b/>
          <w:sz w:val="28"/>
          <w:szCs w:val="28"/>
          <w:u w:val="single"/>
          <w:lang w:val="en-US"/>
        </w:rPr>
      </w:pPr>
    </w:p>
    <w:p w14:paraId="2567B1A0"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0F3D87CA" wp14:editId="468F1923">
            <wp:extent cx="3019421" cy="2057400"/>
            <wp:effectExtent l="0" t="0" r="0" b="0"/>
            <wp:docPr id="16"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19421" cy="2057400"/>
                    </a:xfrm>
                    <a:prstGeom prst="rect">
                      <a:avLst/>
                    </a:prstGeom>
                    <a:noFill/>
                    <a:ln>
                      <a:noFill/>
                      <a:prstDash/>
                    </a:ln>
                  </pic:spPr>
                </pic:pic>
              </a:graphicData>
            </a:graphic>
          </wp:inline>
        </w:drawing>
      </w:r>
    </w:p>
    <w:p w14:paraId="16161E92" w14:textId="77777777" w:rsidR="00C70FF6" w:rsidRPr="00DF0458" w:rsidRDefault="00C70FF6" w:rsidP="00C70FF6">
      <w:pPr>
        <w:pStyle w:val="Standard"/>
        <w:jc w:val="center"/>
        <w:rPr>
          <w:rFonts w:asciiTheme="minorHAnsi" w:hAnsiTheme="minorHAnsi" w:cstheme="minorHAnsi"/>
        </w:rPr>
      </w:pPr>
    </w:p>
    <w:p w14:paraId="699F798A" w14:textId="09DD687B"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l-GR"/>
        </w:rPr>
        <w:t>Η κλάση αυτή είναι υπεύθυνη για την επικοινωνία με τη βάση δεδομένων ώστε να φορτώνεται η λίστα με τα αρχεία του κάθε χρήστη.</w:t>
      </w:r>
    </w:p>
    <w:p w14:paraId="0DFDE7EA" w14:textId="77777777" w:rsidR="005948ED" w:rsidRPr="00DF0458" w:rsidRDefault="005948ED" w:rsidP="00C70FF6">
      <w:pPr>
        <w:pStyle w:val="Standard"/>
        <w:rPr>
          <w:rFonts w:asciiTheme="minorHAnsi" w:hAnsiTheme="minorHAnsi" w:cstheme="minorHAnsi"/>
          <w:lang w:val="el-GR"/>
        </w:rPr>
      </w:pPr>
    </w:p>
    <w:p w14:paraId="26068D4F" w14:textId="77777777" w:rsidR="00C70FF6" w:rsidRPr="00DF0458" w:rsidRDefault="00C70FF6" w:rsidP="00C70FF6">
      <w:pPr>
        <w:pStyle w:val="Standard"/>
        <w:rPr>
          <w:rFonts w:asciiTheme="minorHAnsi" w:hAnsiTheme="minorHAnsi" w:cstheme="minorHAnsi"/>
          <w:lang w:val="el-GR"/>
        </w:rPr>
      </w:pPr>
    </w:p>
    <w:p w14:paraId="6467D1EF" w14:textId="77777777" w:rsidR="00C70FF6" w:rsidRPr="00DF0458" w:rsidRDefault="00C70FF6" w:rsidP="00C70FF6">
      <w:pPr>
        <w:pStyle w:val="Standard"/>
        <w:rPr>
          <w:rFonts w:asciiTheme="minorHAnsi" w:hAnsiTheme="minorHAnsi" w:cstheme="minorHAnsi"/>
          <w:b/>
          <w:u w:val="single"/>
          <w:lang w:val="el-GR"/>
        </w:rPr>
      </w:pPr>
      <w:r w:rsidRPr="00DF0458">
        <w:rPr>
          <w:rFonts w:asciiTheme="minorHAnsi" w:hAnsiTheme="minorHAnsi" w:cstheme="minorHAnsi"/>
          <w:b/>
          <w:u w:val="single"/>
          <w:lang w:val="el-GR"/>
        </w:rPr>
        <w:t>Μέθοδοι κλάσεις :</w:t>
      </w:r>
    </w:p>
    <w:p w14:paraId="7DEDAD8A" w14:textId="77777777" w:rsidR="00C70FF6" w:rsidRPr="00DF0458" w:rsidRDefault="00C70FF6" w:rsidP="000A169A">
      <w:pPr>
        <w:pStyle w:val="Standard"/>
        <w:numPr>
          <w:ilvl w:val="0"/>
          <w:numId w:val="27"/>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fileDBProxy</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w:t>
      </w:r>
      <w:r w:rsidRPr="00DF0458">
        <w:rPr>
          <w:rFonts w:asciiTheme="minorHAnsi" w:hAnsiTheme="minorHAnsi" w:cstheme="minorHAnsi"/>
          <w:lang w:val="el-GR"/>
        </w:rPr>
        <w:t xml:space="preserve"> </w:t>
      </w:r>
      <w:r w:rsidRPr="00DF0458">
        <w:rPr>
          <w:rFonts w:asciiTheme="minorHAnsi" w:hAnsiTheme="minorHAnsi" w:cstheme="minorHAnsi"/>
          <w:lang w:val="en-US"/>
        </w:rPr>
        <w:t>A</w:t>
      </w:r>
      <w:r w:rsidRPr="00DF0458">
        <w:rPr>
          <w:rFonts w:asciiTheme="minorHAnsi" w:hAnsiTheme="minorHAnsi" w:cstheme="minorHAnsi"/>
          <w:lang w:val="el-GR"/>
        </w:rPr>
        <w:t xml:space="preserve">ποτελεί τον </w:t>
      </w:r>
      <w:r w:rsidRPr="00DF0458">
        <w:rPr>
          <w:rFonts w:asciiTheme="minorHAnsi" w:hAnsiTheme="minorHAnsi" w:cstheme="minorHAnsi"/>
        </w:rPr>
        <w:t>Constructor</w:t>
      </w:r>
      <w:r w:rsidRPr="00DF0458">
        <w:rPr>
          <w:rFonts w:asciiTheme="minorHAnsi" w:hAnsiTheme="minorHAnsi" w:cstheme="minorHAnsi"/>
          <w:lang w:val="el-GR"/>
        </w:rPr>
        <w:t xml:space="preserve"> της κλάσης.</w:t>
      </w:r>
    </w:p>
    <w:p w14:paraId="222780AB" w14:textId="77777777" w:rsidR="00C70FF6" w:rsidRPr="00DF0458" w:rsidRDefault="00C70FF6" w:rsidP="000A169A">
      <w:pPr>
        <w:pStyle w:val="Standard"/>
        <w:numPr>
          <w:ilvl w:val="0"/>
          <w:numId w:val="27"/>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loadUserFileList</w:t>
      </w:r>
      <w:proofErr w:type="spellEnd"/>
      <w:r w:rsidRPr="00DF0458">
        <w:rPr>
          <w:rFonts w:asciiTheme="minorHAnsi" w:hAnsiTheme="minorHAnsi" w:cstheme="minorHAnsi"/>
          <w:b/>
          <w:lang w:val="el-GR"/>
        </w:rPr>
        <w:t>(</w:t>
      </w:r>
      <w:proofErr w:type="spellStart"/>
      <w:proofErr w:type="gramEnd"/>
      <w:r w:rsidRPr="00DF0458">
        <w:rPr>
          <w:rFonts w:asciiTheme="minorHAnsi" w:hAnsiTheme="minorHAnsi" w:cstheme="minorHAnsi"/>
          <w:b/>
          <w:lang w:val="en-US"/>
        </w:rPr>
        <w:t>UserID</w:t>
      </w:r>
      <w:proofErr w:type="spellEnd"/>
      <w:r w:rsidRPr="00DF0458">
        <w:rPr>
          <w:rFonts w:asciiTheme="minorHAnsi" w:hAnsiTheme="minorHAnsi" w:cstheme="minorHAnsi"/>
          <w:b/>
          <w:lang w:val="el-GR"/>
        </w:rPr>
        <w:t>) :</w:t>
      </w:r>
      <w:r w:rsidRPr="00DF0458">
        <w:rPr>
          <w:rFonts w:asciiTheme="minorHAnsi" w:hAnsiTheme="minorHAnsi" w:cstheme="minorHAnsi"/>
          <w:lang w:val="el-GR"/>
        </w:rPr>
        <w:t xml:space="preserve"> Η συνάρτηση αυτή βρίσκει και γορτώνει την λίστα των αρχείων του χρήστη από τη βάση δεδομένων .</w:t>
      </w:r>
    </w:p>
    <w:p w14:paraId="607FEB92" w14:textId="77777777" w:rsidR="00C70FF6" w:rsidRPr="00DF0458" w:rsidRDefault="00C70FF6" w:rsidP="00C70FF6">
      <w:pPr>
        <w:pStyle w:val="Standard"/>
        <w:ind w:left="1440"/>
        <w:rPr>
          <w:rFonts w:asciiTheme="minorHAnsi" w:hAnsiTheme="minorHAnsi" w:cstheme="minorHAnsi"/>
          <w:lang w:val="el-GR"/>
        </w:rPr>
      </w:pPr>
    </w:p>
    <w:p w14:paraId="377FD3B0" w14:textId="77777777" w:rsidR="00C70FF6" w:rsidRPr="00DF0458" w:rsidRDefault="00C70FF6" w:rsidP="00C70FF6">
      <w:pPr>
        <w:pStyle w:val="Standard"/>
        <w:rPr>
          <w:rFonts w:asciiTheme="minorHAnsi" w:hAnsiTheme="minorHAnsi" w:cstheme="minorHAnsi"/>
          <w:lang w:val="el-GR"/>
        </w:rPr>
      </w:pPr>
    </w:p>
    <w:p w14:paraId="3DE8D7B6" w14:textId="34B0C614" w:rsidR="00C70FF6" w:rsidRPr="00DF0458" w:rsidRDefault="00C70FF6" w:rsidP="00C70FF6">
      <w:pPr>
        <w:pStyle w:val="Standard"/>
        <w:rPr>
          <w:rFonts w:asciiTheme="minorHAnsi" w:hAnsiTheme="minorHAnsi" w:cstheme="minorHAnsi"/>
          <w:lang w:val="el-GR"/>
        </w:rPr>
      </w:pPr>
    </w:p>
    <w:p w14:paraId="7CABB245" w14:textId="77777777" w:rsidR="005948ED" w:rsidRPr="00DF0458" w:rsidRDefault="005948ED" w:rsidP="00C70FF6">
      <w:pPr>
        <w:pStyle w:val="Standard"/>
        <w:rPr>
          <w:rFonts w:asciiTheme="minorHAnsi" w:hAnsiTheme="minorHAnsi" w:cstheme="minorHAnsi"/>
          <w:lang w:val="el-GR"/>
        </w:rPr>
      </w:pPr>
    </w:p>
    <w:p w14:paraId="28A8339D" w14:textId="77777777" w:rsidR="00C70FF6" w:rsidRPr="00DF0458" w:rsidRDefault="00C70FF6" w:rsidP="00C70FF6">
      <w:pPr>
        <w:pStyle w:val="Standard"/>
        <w:jc w:val="center"/>
        <w:rPr>
          <w:rFonts w:asciiTheme="minorHAnsi" w:hAnsiTheme="minorHAnsi" w:cstheme="minorHAnsi"/>
          <w:b/>
          <w:bCs/>
          <w:sz w:val="28"/>
          <w:szCs w:val="28"/>
          <w:u w:val="single"/>
        </w:rPr>
      </w:pPr>
      <w:r w:rsidRPr="00DF0458">
        <w:rPr>
          <w:rFonts w:asciiTheme="minorHAnsi" w:hAnsiTheme="minorHAnsi" w:cstheme="minorHAnsi"/>
          <w:b/>
          <w:bCs/>
          <w:sz w:val="28"/>
          <w:szCs w:val="28"/>
          <w:u w:val="single"/>
        </w:rPr>
        <w:t xml:space="preserve">Controller </w:t>
      </w:r>
      <w:proofErr w:type="spellStart"/>
      <w:r w:rsidRPr="00DF0458">
        <w:rPr>
          <w:rFonts w:asciiTheme="minorHAnsi" w:hAnsiTheme="minorHAnsi" w:cstheme="minorHAnsi"/>
          <w:b/>
          <w:bCs/>
          <w:sz w:val="28"/>
          <w:szCs w:val="28"/>
          <w:u w:val="single"/>
        </w:rPr>
        <w:t>FileHandlingController</w:t>
      </w:r>
      <w:proofErr w:type="spellEnd"/>
      <w:r w:rsidRPr="00DF0458">
        <w:rPr>
          <w:rFonts w:asciiTheme="minorHAnsi" w:hAnsiTheme="minorHAnsi" w:cstheme="minorHAnsi"/>
          <w:b/>
          <w:bCs/>
          <w:sz w:val="28"/>
          <w:szCs w:val="28"/>
          <w:u w:val="single"/>
        </w:rPr>
        <w:t xml:space="preserve"> </w:t>
      </w:r>
    </w:p>
    <w:p w14:paraId="57D0E759" w14:textId="77777777" w:rsidR="00C70FF6" w:rsidRPr="00DF0458" w:rsidRDefault="00C70FF6" w:rsidP="00C70FF6">
      <w:pPr>
        <w:pStyle w:val="Standard"/>
        <w:jc w:val="center"/>
        <w:rPr>
          <w:rFonts w:asciiTheme="minorHAnsi" w:hAnsiTheme="minorHAnsi" w:cstheme="minorHAnsi"/>
          <w:b/>
          <w:bCs/>
          <w:sz w:val="28"/>
          <w:szCs w:val="28"/>
          <w:u w:val="single"/>
        </w:rPr>
      </w:pPr>
    </w:p>
    <w:p w14:paraId="04482EF5"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7AC43BDD" wp14:editId="5539798E">
            <wp:extent cx="2181228" cy="1419221"/>
            <wp:effectExtent l="0" t="0" r="9522" b="0"/>
            <wp:docPr id="8"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81228" cy="1419221"/>
                    </a:xfrm>
                    <a:prstGeom prst="rect">
                      <a:avLst/>
                    </a:prstGeom>
                    <a:noFill/>
                    <a:ln>
                      <a:noFill/>
                      <a:prstDash/>
                    </a:ln>
                  </pic:spPr>
                </pic:pic>
              </a:graphicData>
            </a:graphic>
          </wp:inline>
        </w:drawing>
      </w:r>
    </w:p>
    <w:p w14:paraId="603E1683" w14:textId="77777777" w:rsidR="00C70FF6" w:rsidRPr="00DF0458" w:rsidRDefault="00C70FF6" w:rsidP="00C70FF6">
      <w:pPr>
        <w:pStyle w:val="Standard"/>
        <w:jc w:val="center"/>
        <w:rPr>
          <w:rFonts w:asciiTheme="minorHAnsi" w:hAnsiTheme="minorHAnsi" w:cstheme="minorHAnsi"/>
        </w:rPr>
      </w:pPr>
    </w:p>
    <w:p w14:paraId="48F2918E" w14:textId="77777777"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l-GR"/>
        </w:rPr>
        <w:t>Η κλάση αυτή είναι υπεύθυνη για τον έλεγχο και την επιτέλεση των ενεργειών του χρήστη πάνω στα αρχεία.</w:t>
      </w:r>
    </w:p>
    <w:p w14:paraId="1CC6D8FE" w14:textId="77777777" w:rsidR="00C70FF6" w:rsidRPr="00DF0458" w:rsidRDefault="00C70FF6" w:rsidP="00C70FF6">
      <w:pPr>
        <w:pStyle w:val="Standard"/>
        <w:rPr>
          <w:rFonts w:asciiTheme="minorHAnsi" w:hAnsiTheme="minorHAnsi" w:cstheme="minorHAnsi"/>
          <w:b/>
          <w:bCs/>
          <w:u w:val="single"/>
          <w:lang w:val="el-GR"/>
        </w:rPr>
      </w:pPr>
    </w:p>
    <w:p w14:paraId="137F4B0A" w14:textId="60B6BC72" w:rsidR="00C70FF6" w:rsidRPr="00DF0458" w:rsidRDefault="00C70FF6" w:rsidP="00C70FF6">
      <w:pPr>
        <w:pStyle w:val="Standard"/>
        <w:rPr>
          <w:rFonts w:asciiTheme="minorHAnsi" w:hAnsiTheme="minorHAnsi" w:cstheme="minorHAnsi"/>
          <w:b/>
          <w:bCs/>
          <w:u w:val="single"/>
          <w:lang w:val="el-GR"/>
        </w:rPr>
      </w:pPr>
    </w:p>
    <w:p w14:paraId="5D684358" w14:textId="03EC7052" w:rsidR="005948ED" w:rsidRPr="00DF0458" w:rsidRDefault="005948ED" w:rsidP="00C70FF6">
      <w:pPr>
        <w:pStyle w:val="Standard"/>
        <w:rPr>
          <w:rFonts w:asciiTheme="minorHAnsi" w:hAnsiTheme="minorHAnsi" w:cstheme="minorHAnsi"/>
          <w:b/>
          <w:bCs/>
          <w:u w:val="single"/>
          <w:lang w:val="el-GR"/>
        </w:rPr>
      </w:pPr>
    </w:p>
    <w:p w14:paraId="209DBC1A" w14:textId="5E4601C4" w:rsidR="005948ED" w:rsidRPr="00DF0458" w:rsidRDefault="005948ED" w:rsidP="00C70FF6">
      <w:pPr>
        <w:pStyle w:val="Standard"/>
        <w:rPr>
          <w:rFonts w:asciiTheme="minorHAnsi" w:hAnsiTheme="minorHAnsi" w:cstheme="minorHAnsi"/>
          <w:b/>
          <w:bCs/>
          <w:u w:val="single"/>
          <w:lang w:val="el-GR"/>
        </w:rPr>
      </w:pPr>
    </w:p>
    <w:p w14:paraId="3EBEB19E" w14:textId="77777777" w:rsidR="005948ED" w:rsidRPr="00DF0458" w:rsidRDefault="005948ED" w:rsidP="00C70FF6">
      <w:pPr>
        <w:pStyle w:val="Standard"/>
        <w:rPr>
          <w:rFonts w:asciiTheme="minorHAnsi" w:hAnsiTheme="minorHAnsi" w:cstheme="minorHAnsi"/>
          <w:b/>
          <w:bCs/>
          <w:u w:val="single"/>
          <w:lang w:val="el-GR"/>
        </w:rPr>
      </w:pPr>
    </w:p>
    <w:p w14:paraId="156E6C0B"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Χαρακτηριστικά της κλάσης:</w:t>
      </w:r>
    </w:p>
    <w:p w14:paraId="48339852" w14:textId="77777777" w:rsidR="00C70FF6" w:rsidRPr="00DF0458" w:rsidRDefault="00C70FF6" w:rsidP="000A169A">
      <w:pPr>
        <w:pStyle w:val="Standard"/>
        <w:numPr>
          <w:ilvl w:val="0"/>
          <w:numId w:val="11"/>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FileNames</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Μια λίστα με τα ονόματα των αρχείων του χρήστη.</w:t>
      </w:r>
    </w:p>
    <w:p w14:paraId="7E674FB6" w14:textId="77777777" w:rsidR="00C70FF6" w:rsidRPr="00DF0458" w:rsidRDefault="00C70FF6" w:rsidP="00C70FF6">
      <w:pPr>
        <w:pStyle w:val="Standard"/>
        <w:ind w:left="720"/>
        <w:rPr>
          <w:rFonts w:asciiTheme="minorHAnsi" w:hAnsiTheme="minorHAnsi" w:cstheme="minorHAnsi"/>
          <w:lang w:val="el-GR"/>
        </w:rPr>
      </w:pPr>
    </w:p>
    <w:p w14:paraId="680496BE" w14:textId="77777777" w:rsidR="00C70FF6" w:rsidRPr="00DF0458" w:rsidRDefault="00C70FF6" w:rsidP="00C70FF6">
      <w:pPr>
        <w:pStyle w:val="Standard"/>
        <w:ind w:left="720"/>
        <w:rPr>
          <w:rFonts w:asciiTheme="minorHAnsi" w:hAnsiTheme="minorHAnsi" w:cstheme="minorHAnsi"/>
          <w:lang w:val="el-GR"/>
        </w:rPr>
      </w:pPr>
    </w:p>
    <w:p w14:paraId="1317DD61"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Μέθοδοι της κλάσης:</w:t>
      </w:r>
    </w:p>
    <w:p w14:paraId="15948A5D" w14:textId="77777777" w:rsidR="00C70FF6" w:rsidRPr="00DF0458" w:rsidRDefault="00C70FF6" w:rsidP="000A169A">
      <w:pPr>
        <w:pStyle w:val="Standard"/>
        <w:numPr>
          <w:ilvl w:val="0"/>
          <w:numId w:val="9"/>
        </w:numPr>
        <w:rPr>
          <w:rFonts w:asciiTheme="minorHAnsi" w:hAnsiTheme="minorHAnsi" w:cstheme="minorHAnsi"/>
        </w:rPr>
      </w:pPr>
      <w:proofErr w:type="spellStart"/>
      <w:proofErr w:type="gramStart"/>
      <w:r w:rsidRPr="00DF0458">
        <w:rPr>
          <w:rFonts w:asciiTheme="minorHAnsi" w:hAnsiTheme="minorHAnsi" w:cstheme="minorHAnsi"/>
          <w:b/>
        </w:rPr>
        <w:t>FileHandlingController</w:t>
      </w:r>
      <w:proofErr w:type="spellEnd"/>
      <w:r w:rsidRPr="00DF0458">
        <w:rPr>
          <w:rFonts w:asciiTheme="minorHAnsi" w:hAnsiTheme="minorHAnsi" w:cstheme="minorHAnsi"/>
        </w:rPr>
        <w:t xml:space="preserve"> :</w:t>
      </w:r>
      <w:proofErr w:type="gramEnd"/>
      <w:r w:rsidRPr="00DF0458">
        <w:rPr>
          <w:rFonts w:asciiTheme="minorHAnsi" w:hAnsiTheme="minorHAnsi" w:cstheme="minorHAnsi"/>
        </w:rPr>
        <w:t xml:space="preserve"> </w:t>
      </w:r>
      <w:r w:rsidRPr="00DF0458">
        <w:rPr>
          <w:rFonts w:asciiTheme="minorHAnsi" w:hAnsiTheme="minorHAnsi" w:cstheme="minorHAnsi"/>
          <w:lang w:val="en-US"/>
        </w:rPr>
        <w:t>A</w:t>
      </w:r>
      <w:r w:rsidRPr="00DF0458">
        <w:rPr>
          <w:rFonts w:asciiTheme="minorHAnsi" w:hAnsiTheme="minorHAnsi" w:cstheme="minorHAnsi"/>
          <w:lang w:val="el-GR"/>
        </w:rPr>
        <w:t>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7E8CC721" w14:textId="77777777" w:rsidR="00C70FF6" w:rsidRPr="00DF0458" w:rsidRDefault="00C70FF6" w:rsidP="000A169A">
      <w:pPr>
        <w:pStyle w:val="Standard"/>
        <w:numPr>
          <w:ilvl w:val="0"/>
          <w:numId w:val="9"/>
        </w:numPr>
        <w:rPr>
          <w:rFonts w:asciiTheme="minorHAnsi" w:hAnsiTheme="minorHAnsi" w:cstheme="minorHAnsi"/>
          <w:lang w:val="el-GR"/>
        </w:rPr>
      </w:pPr>
      <w:r w:rsidRPr="00DF0458">
        <w:rPr>
          <w:rFonts w:asciiTheme="minorHAnsi" w:hAnsiTheme="minorHAnsi" w:cstheme="minorHAnsi"/>
          <w:b/>
        </w:rPr>
        <w:t>create</w:t>
      </w:r>
      <w:r w:rsidRPr="00DF0458">
        <w:rPr>
          <w:rFonts w:asciiTheme="minorHAnsi" w:hAnsiTheme="minorHAnsi" w:cstheme="minorHAnsi"/>
          <w:b/>
          <w:lang w:val="el-GR"/>
        </w:rPr>
        <w:t>(</w:t>
      </w:r>
      <w:proofErr w:type="spellStart"/>
      <w:r w:rsidRPr="00DF0458">
        <w:rPr>
          <w:rFonts w:asciiTheme="minorHAnsi" w:hAnsiTheme="minorHAnsi" w:cstheme="minorHAnsi"/>
          <w:b/>
        </w:rPr>
        <w:t>fileName</w:t>
      </w:r>
      <w:proofErr w:type="spellEnd"/>
      <w:proofErr w:type="gramStart"/>
      <w:r w:rsidRPr="00DF0458">
        <w:rPr>
          <w:rFonts w:asciiTheme="minorHAnsi" w:hAnsiTheme="minorHAnsi" w:cstheme="minorHAnsi"/>
          <w:b/>
          <w:lang w:val="el-GR"/>
        </w:rPr>
        <w:t>) :</w:t>
      </w:r>
      <w:proofErr w:type="gramEnd"/>
      <w:r w:rsidRPr="00DF0458">
        <w:rPr>
          <w:rFonts w:asciiTheme="minorHAnsi" w:hAnsiTheme="minorHAnsi" w:cstheme="minorHAnsi"/>
          <w:lang w:val="el-GR"/>
        </w:rPr>
        <w:t xml:space="preserve"> Η συνάρτηση αυτή δημιουργεί ένα αρχείο με όνομα </w:t>
      </w:r>
      <w:proofErr w:type="spellStart"/>
      <w:r w:rsidRPr="00DF0458">
        <w:rPr>
          <w:rFonts w:asciiTheme="minorHAnsi" w:hAnsiTheme="minorHAnsi" w:cstheme="minorHAnsi"/>
        </w:rPr>
        <w:t>fileName</w:t>
      </w:r>
      <w:proofErr w:type="spellEnd"/>
      <w:r w:rsidRPr="00DF0458">
        <w:rPr>
          <w:rFonts w:asciiTheme="minorHAnsi" w:hAnsiTheme="minorHAnsi" w:cstheme="minorHAnsi"/>
          <w:lang w:val="el-GR"/>
        </w:rPr>
        <w:t xml:space="preserve"> και επιστρέφει έναν δείκτη στο αρχείο σε περίπτωση επιτυχίας ή -1 σε περίπτωση αποτυχίας.</w:t>
      </w:r>
    </w:p>
    <w:p w14:paraId="79C049C6" w14:textId="77777777" w:rsidR="00C70FF6" w:rsidRPr="00DF0458" w:rsidRDefault="00C70FF6" w:rsidP="000A169A">
      <w:pPr>
        <w:pStyle w:val="Standard"/>
        <w:numPr>
          <w:ilvl w:val="0"/>
          <w:numId w:val="9"/>
        </w:numPr>
        <w:rPr>
          <w:rFonts w:asciiTheme="minorHAnsi" w:hAnsiTheme="minorHAnsi" w:cstheme="minorHAnsi"/>
          <w:lang w:val="el-GR"/>
        </w:rPr>
      </w:pPr>
      <w:proofErr w:type="spellStart"/>
      <w:r w:rsidRPr="00DF0458">
        <w:rPr>
          <w:rFonts w:asciiTheme="minorHAnsi" w:hAnsiTheme="minorHAnsi" w:cstheme="minorHAnsi"/>
          <w:b/>
        </w:rPr>
        <w:t>uplaod</w:t>
      </w:r>
      <w:proofErr w:type="spellEnd"/>
      <w:r w:rsidRPr="00DF0458">
        <w:rPr>
          <w:rFonts w:asciiTheme="minorHAnsi" w:hAnsiTheme="minorHAnsi" w:cstheme="minorHAnsi"/>
          <w:b/>
          <w:lang w:val="el-GR"/>
        </w:rPr>
        <w:t>(</w:t>
      </w:r>
      <w:proofErr w:type="spellStart"/>
      <w:r w:rsidRPr="00DF0458">
        <w:rPr>
          <w:rFonts w:asciiTheme="minorHAnsi" w:hAnsiTheme="minorHAnsi" w:cstheme="minorHAnsi"/>
          <w:b/>
          <w:lang w:val="el-GR"/>
        </w:rPr>
        <w:t>fileName</w:t>
      </w:r>
      <w:proofErr w:type="spellEnd"/>
      <w:proofErr w:type="gramStart"/>
      <w:r w:rsidRPr="00DF0458">
        <w:rPr>
          <w:rFonts w:asciiTheme="minorHAnsi" w:hAnsiTheme="minorHAnsi" w:cstheme="minorHAnsi"/>
          <w:b/>
          <w:lang w:val="el-GR"/>
        </w:rPr>
        <w:t>) :</w:t>
      </w:r>
      <w:proofErr w:type="gramEnd"/>
      <w:r w:rsidRPr="00DF0458">
        <w:rPr>
          <w:rFonts w:asciiTheme="minorHAnsi" w:hAnsiTheme="minorHAnsi" w:cstheme="minorHAnsi"/>
          <w:lang w:val="el-GR"/>
        </w:rPr>
        <w:t xml:space="preserve"> Η συνάρτηση αυτή ανεβάζει στην πλατφόρμα ένα αρχείο με όνομα fileName και επιστρέφει έναν δείκτη στο αρχείο σε περίπτωση επιτυχίας ή -1 σε περίπτωση αποτυχίας.</w:t>
      </w:r>
    </w:p>
    <w:p w14:paraId="60DB3CD2" w14:textId="521C8908" w:rsidR="00C70FF6" w:rsidRPr="00DF0458" w:rsidRDefault="00C70FF6" w:rsidP="000A169A">
      <w:pPr>
        <w:pStyle w:val="Standard"/>
        <w:numPr>
          <w:ilvl w:val="0"/>
          <w:numId w:val="9"/>
        </w:numPr>
        <w:rPr>
          <w:rFonts w:asciiTheme="minorHAnsi" w:hAnsiTheme="minorHAnsi" w:cstheme="minorHAnsi"/>
          <w:lang w:val="el-GR"/>
        </w:rPr>
      </w:pPr>
      <w:r w:rsidRPr="00DF0458">
        <w:rPr>
          <w:rFonts w:asciiTheme="minorHAnsi" w:hAnsiTheme="minorHAnsi" w:cstheme="minorHAnsi"/>
          <w:b/>
          <w:lang w:val="el-GR"/>
        </w:rPr>
        <w:t>o</w:t>
      </w:r>
      <w:r w:rsidRPr="00DF0458">
        <w:rPr>
          <w:rFonts w:asciiTheme="minorHAnsi" w:hAnsiTheme="minorHAnsi" w:cstheme="minorHAnsi"/>
          <w:b/>
        </w:rPr>
        <w:t>pen</w:t>
      </w:r>
      <w:r w:rsidRPr="00DF0458">
        <w:rPr>
          <w:rFonts w:asciiTheme="minorHAnsi" w:hAnsiTheme="minorHAnsi" w:cstheme="minorHAnsi"/>
          <w:b/>
          <w:lang w:val="el-GR"/>
        </w:rPr>
        <w:t>(fileName) :</w:t>
      </w:r>
      <w:r w:rsidRPr="00DF0458">
        <w:rPr>
          <w:rFonts w:asciiTheme="minorHAnsi" w:hAnsiTheme="minorHAnsi" w:cstheme="minorHAnsi"/>
          <w:lang w:val="el-GR"/>
        </w:rPr>
        <w:t xml:space="preserve"> Η συνάρτηση αυτή ανοίγει ένα αρχείο με όνομα fileName και επιστρέφει έναν δείκτη στο αρχείο σε περίπτωση επιτυχίας ή -1 σε περίπτωση αποτυχίας.</w:t>
      </w:r>
    </w:p>
    <w:p w14:paraId="55B922EC" w14:textId="77777777" w:rsidR="00C70FF6" w:rsidRPr="00DF0458" w:rsidRDefault="00C70FF6" w:rsidP="000A169A">
      <w:pPr>
        <w:pStyle w:val="Standard"/>
        <w:numPr>
          <w:ilvl w:val="0"/>
          <w:numId w:val="9"/>
        </w:numPr>
        <w:rPr>
          <w:rFonts w:asciiTheme="minorHAnsi" w:hAnsiTheme="minorHAnsi" w:cstheme="minorHAnsi"/>
          <w:lang w:val="el-GR"/>
        </w:rPr>
      </w:pPr>
      <w:r w:rsidRPr="00DF0458">
        <w:rPr>
          <w:rFonts w:asciiTheme="minorHAnsi" w:hAnsiTheme="minorHAnsi" w:cstheme="minorHAnsi"/>
          <w:b/>
          <w:lang w:val="el-GR"/>
        </w:rPr>
        <w:t>d</w:t>
      </w:r>
      <w:proofErr w:type="spellStart"/>
      <w:r w:rsidRPr="00DF0458">
        <w:rPr>
          <w:rFonts w:asciiTheme="minorHAnsi" w:hAnsiTheme="minorHAnsi" w:cstheme="minorHAnsi"/>
          <w:b/>
        </w:rPr>
        <w:t>elete</w:t>
      </w:r>
      <w:proofErr w:type="spellEnd"/>
      <w:r w:rsidRPr="00DF0458">
        <w:rPr>
          <w:rFonts w:asciiTheme="minorHAnsi" w:hAnsiTheme="minorHAnsi" w:cstheme="minorHAnsi"/>
          <w:b/>
          <w:lang w:val="el-GR"/>
        </w:rPr>
        <w:t>(</w:t>
      </w:r>
      <w:proofErr w:type="spellStart"/>
      <w:r w:rsidRPr="00DF0458">
        <w:rPr>
          <w:rFonts w:asciiTheme="minorHAnsi" w:hAnsiTheme="minorHAnsi" w:cstheme="minorHAnsi"/>
          <w:b/>
          <w:lang w:val="el-GR"/>
        </w:rPr>
        <w:t>fileName</w:t>
      </w:r>
      <w:proofErr w:type="spellEnd"/>
      <w:r w:rsidRPr="00DF0458">
        <w:rPr>
          <w:rFonts w:asciiTheme="minorHAnsi" w:hAnsiTheme="minorHAnsi" w:cstheme="minorHAnsi"/>
          <w:b/>
          <w:lang w:val="el-GR"/>
        </w:rPr>
        <w:t>) :</w:t>
      </w:r>
      <w:r w:rsidRPr="00DF0458">
        <w:rPr>
          <w:rFonts w:asciiTheme="minorHAnsi" w:hAnsiTheme="minorHAnsi" w:cstheme="minorHAnsi"/>
          <w:lang w:val="el-GR"/>
        </w:rPr>
        <w:t xml:space="preserve"> Η συνάρτηση αυτή διαγράφει ένα αρχείο με όνομα fileName και επιστρέφει 1 σε περίπτωση επιτυχίας ή -1 σε περίπτωση αποτυχίας.</w:t>
      </w:r>
    </w:p>
    <w:p w14:paraId="3A7DA162" w14:textId="77777777" w:rsidR="00C70FF6" w:rsidRPr="00DF0458" w:rsidRDefault="00C70FF6" w:rsidP="000A169A">
      <w:pPr>
        <w:pStyle w:val="Standard"/>
        <w:numPr>
          <w:ilvl w:val="0"/>
          <w:numId w:val="9"/>
        </w:numPr>
        <w:rPr>
          <w:rFonts w:asciiTheme="minorHAnsi" w:hAnsiTheme="minorHAnsi" w:cstheme="minorHAnsi"/>
          <w:lang w:val="el-GR"/>
        </w:rPr>
      </w:pPr>
      <w:r w:rsidRPr="00DF0458">
        <w:rPr>
          <w:rFonts w:asciiTheme="minorHAnsi" w:hAnsiTheme="minorHAnsi" w:cstheme="minorHAnsi"/>
          <w:b/>
          <w:lang w:val="el-GR"/>
        </w:rPr>
        <w:t>d</w:t>
      </w:r>
      <w:proofErr w:type="spellStart"/>
      <w:r w:rsidRPr="00DF0458">
        <w:rPr>
          <w:rFonts w:asciiTheme="minorHAnsi" w:hAnsiTheme="minorHAnsi" w:cstheme="minorHAnsi"/>
          <w:b/>
        </w:rPr>
        <w:t>ownload</w:t>
      </w:r>
      <w:proofErr w:type="spellEnd"/>
      <w:r w:rsidRPr="00DF0458">
        <w:rPr>
          <w:rFonts w:asciiTheme="minorHAnsi" w:hAnsiTheme="minorHAnsi" w:cstheme="minorHAnsi"/>
          <w:b/>
          <w:lang w:val="el-GR"/>
        </w:rPr>
        <w:t>(</w:t>
      </w:r>
      <w:proofErr w:type="spellStart"/>
      <w:r w:rsidRPr="00DF0458">
        <w:rPr>
          <w:rFonts w:asciiTheme="minorHAnsi" w:hAnsiTheme="minorHAnsi" w:cstheme="minorHAnsi"/>
          <w:b/>
          <w:lang w:val="el-GR"/>
        </w:rPr>
        <w:t>fileName</w:t>
      </w:r>
      <w:proofErr w:type="spellEnd"/>
      <w:r w:rsidRPr="00DF0458">
        <w:rPr>
          <w:rFonts w:asciiTheme="minorHAnsi" w:hAnsiTheme="minorHAnsi" w:cstheme="minorHAnsi"/>
          <w:b/>
          <w:lang w:val="el-GR"/>
        </w:rPr>
        <w:t>) :</w:t>
      </w:r>
      <w:r w:rsidRPr="00DF0458">
        <w:rPr>
          <w:rFonts w:asciiTheme="minorHAnsi" w:hAnsiTheme="minorHAnsi" w:cstheme="minorHAnsi"/>
          <w:lang w:val="el-GR"/>
        </w:rPr>
        <w:t xml:space="preserve"> Η συνάρτηση αυτή κατεβάζει στον τοπικό υπολογιστή  ένα αρχείο με όνομα fileName και επιστρέφει 1 σε περίπτωση επιτυχίας ή -1 σε περίπτωση αποτυχίας.</w:t>
      </w:r>
    </w:p>
    <w:p w14:paraId="00A50ACA" w14:textId="77777777" w:rsidR="00C70FF6" w:rsidRPr="00DF0458" w:rsidRDefault="00C70FF6" w:rsidP="00C70FF6">
      <w:pPr>
        <w:pStyle w:val="Standard"/>
        <w:rPr>
          <w:rFonts w:asciiTheme="minorHAnsi" w:hAnsiTheme="minorHAnsi" w:cstheme="minorHAnsi"/>
          <w:lang w:val="el-GR"/>
        </w:rPr>
      </w:pPr>
    </w:p>
    <w:p w14:paraId="1130F144" w14:textId="77777777" w:rsidR="00C70FF6" w:rsidRPr="00DF0458" w:rsidRDefault="00C70FF6" w:rsidP="00C70FF6">
      <w:pPr>
        <w:pStyle w:val="Standard"/>
        <w:rPr>
          <w:rFonts w:asciiTheme="minorHAnsi" w:hAnsiTheme="minorHAnsi" w:cstheme="minorHAnsi"/>
          <w:lang w:val="el-GR"/>
        </w:rPr>
      </w:pPr>
    </w:p>
    <w:p w14:paraId="1DA478AD" w14:textId="77777777" w:rsidR="00C70FF6" w:rsidRPr="00DF0458" w:rsidRDefault="00C70FF6" w:rsidP="00C70FF6">
      <w:pPr>
        <w:pStyle w:val="Standard"/>
        <w:rPr>
          <w:rFonts w:asciiTheme="minorHAnsi" w:hAnsiTheme="minorHAnsi" w:cstheme="minorHAnsi"/>
          <w:lang w:val="el-GR"/>
        </w:rPr>
      </w:pPr>
    </w:p>
    <w:p w14:paraId="49B63673" w14:textId="77777777" w:rsidR="00C70FF6" w:rsidRPr="00DF0458" w:rsidRDefault="00C70FF6" w:rsidP="00C70FF6">
      <w:pPr>
        <w:pStyle w:val="Standard"/>
        <w:jc w:val="center"/>
        <w:rPr>
          <w:rFonts w:asciiTheme="minorHAnsi" w:hAnsiTheme="minorHAnsi" w:cstheme="minorHAnsi"/>
          <w:b/>
          <w:bCs/>
          <w:sz w:val="28"/>
          <w:szCs w:val="28"/>
          <w:u w:val="single"/>
          <w:lang w:val="en-US"/>
        </w:rPr>
      </w:pPr>
      <w:r w:rsidRPr="00DF0458">
        <w:rPr>
          <w:rFonts w:asciiTheme="minorHAnsi" w:hAnsiTheme="minorHAnsi" w:cstheme="minorHAnsi"/>
          <w:b/>
          <w:bCs/>
          <w:sz w:val="28"/>
          <w:szCs w:val="28"/>
          <w:u w:val="single"/>
          <w:lang w:val="en-US"/>
        </w:rPr>
        <w:t xml:space="preserve">Controller </w:t>
      </w:r>
      <w:proofErr w:type="spellStart"/>
      <w:r w:rsidRPr="00DF0458">
        <w:rPr>
          <w:rFonts w:asciiTheme="minorHAnsi" w:hAnsiTheme="minorHAnsi" w:cstheme="minorHAnsi"/>
          <w:b/>
          <w:bCs/>
          <w:sz w:val="28"/>
          <w:szCs w:val="28"/>
          <w:u w:val="single"/>
          <w:lang w:val="en-US"/>
        </w:rPr>
        <w:t>ProgramIOController</w:t>
      </w:r>
      <w:proofErr w:type="spellEnd"/>
    </w:p>
    <w:p w14:paraId="6E53BD0E" w14:textId="77777777" w:rsidR="00C70FF6" w:rsidRPr="00DF0458" w:rsidRDefault="00C70FF6" w:rsidP="00C70FF6">
      <w:pPr>
        <w:pStyle w:val="Standard"/>
        <w:jc w:val="center"/>
        <w:rPr>
          <w:rFonts w:asciiTheme="minorHAnsi" w:hAnsiTheme="minorHAnsi" w:cstheme="minorHAnsi"/>
          <w:b/>
          <w:bCs/>
          <w:sz w:val="28"/>
          <w:szCs w:val="28"/>
          <w:u w:val="single"/>
          <w:lang w:val="en-US"/>
        </w:rPr>
      </w:pPr>
    </w:p>
    <w:p w14:paraId="1D88B5C7"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18F9288F" wp14:editId="2995C5F9">
            <wp:extent cx="3705225" cy="1304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1304925"/>
                    </a:xfrm>
                    <a:prstGeom prst="rect">
                      <a:avLst/>
                    </a:prstGeom>
                  </pic:spPr>
                </pic:pic>
              </a:graphicData>
            </a:graphic>
          </wp:inline>
        </w:drawing>
      </w:r>
    </w:p>
    <w:p w14:paraId="20B25828" w14:textId="77777777" w:rsidR="00C70FF6" w:rsidRPr="00DF0458" w:rsidRDefault="00C70FF6" w:rsidP="00C70FF6">
      <w:pPr>
        <w:pStyle w:val="Standard"/>
        <w:jc w:val="center"/>
        <w:rPr>
          <w:rFonts w:asciiTheme="minorHAnsi" w:hAnsiTheme="minorHAnsi" w:cstheme="minorHAnsi"/>
        </w:rPr>
      </w:pPr>
    </w:p>
    <w:p w14:paraId="74ECA73B" w14:textId="77777777" w:rsidR="00C70FF6" w:rsidRPr="00DF0458" w:rsidRDefault="00C70FF6" w:rsidP="00C70FF6">
      <w:pPr>
        <w:pStyle w:val="Standard"/>
        <w:rPr>
          <w:rFonts w:asciiTheme="minorHAnsi" w:hAnsiTheme="minorHAnsi" w:cstheme="minorHAnsi"/>
          <w:lang w:val="el-GR"/>
        </w:rPr>
      </w:pPr>
      <w:r w:rsidRPr="00DF0458">
        <w:rPr>
          <w:rFonts w:asciiTheme="minorHAnsi" w:hAnsiTheme="minorHAnsi" w:cstheme="minorHAnsi"/>
          <w:lang w:val="el-GR"/>
        </w:rPr>
        <w:t>Η κλάση αυτή διαχειρίζεται τις εισόδους και τις εξόδους των προγραμμάτων που υποστηρίζει  η πλατφόρμα.</w:t>
      </w:r>
    </w:p>
    <w:p w14:paraId="35D8852F" w14:textId="61E30C6E" w:rsidR="00C70FF6" w:rsidRPr="00DF0458" w:rsidRDefault="00C70FF6" w:rsidP="00C70FF6">
      <w:pPr>
        <w:pStyle w:val="Standard"/>
        <w:rPr>
          <w:rFonts w:asciiTheme="minorHAnsi" w:hAnsiTheme="minorHAnsi" w:cstheme="minorHAnsi"/>
          <w:lang w:val="el-GR"/>
        </w:rPr>
      </w:pPr>
    </w:p>
    <w:p w14:paraId="5E60D278" w14:textId="43771EC2" w:rsidR="005948ED" w:rsidRPr="00DF0458" w:rsidRDefault="005948ED" w:rsidP="00C70FF6">
      <w:pPr>
        <w:pStyle w:val="Standard"/>
        <w:rPr>
          <w:rFonts w:asciiTheme="minorHAnsi" w:hAnsiTheme="minorHAnsi" w:cstheme="minorHAnsi"/>
          <w:lang w:val="el-GR"/>
        </w:rPr>
      </w:pPr>
    </w:p>
    <w:p w14:paraId="4BE3D829" w14:textId="77777777" w:rsidR="005948ED" w:rsidRPr="00DF0458" w:rsidRDefault="005948ED" w:rsidP="00C70FF6">
      <w:pPr>
        <w:pStyle w:val="Standard"/>
        <w:rPr>
          <w:rFonts w:asciiTheme="minorHAnsi" w:hAnsiTheme="minorHAnsi" w:cstheme="minorHAnsi"/>
          <w:lang w:val="el-GR"/>
        </w:rPr>
      </w:pPr>
    </w:p>
    <w:p w14:paraId="4E7A3490" w14:textId="77777777" w:rsidR="00C70FF6" w:rsidRPr="00DF0458" w:rsidRDefault="00C70FF6" w:rsidP="00C70FF6">
      <w:pPr>
        <w:pStyle w:val="Standard"/>
        <w:ind w:left="709" w:hanging="709"/>
        <w:rPr>
          <w:rFonts w:asciiTheme="minorHAnsi" w:hAnsiTheme="minorHAnsi" w:cstheme="minorHAnsi"/>
          <w:b/>
          <w:u w:val="single"/>
          <w:lang w:val="el-GR"/>
        </w:rPr>
      </w:pPr>
      <w:r w:rsidRPr="00DF0458">
        <w:rPr>
          <w:rFonts w:asciiTheme="minorHAnsi" w:hAnsiTheme="minorHAnsi" w:cstheme="minorHAnsi"/>
          <w:b/>
          <w:iCs/>
          <w:u w:val="single"/>
          <w:lang w:val="el-GR"/>
        </w:rPr>
        <w:t>Χαρακτηριστικά της κλάσης:</w:t>
      </w:r>
    </w:p>
    <w:p w14:paraId="413F6602" w14:textId="77777777" w:rsidR="00C70FF6" w:rsidRPr="00DF0458" w:rsidRDefault="00C70FF6" w:rsidP="000A169A">
      <w:pPr>
        <w:pStyle w:val="Standard"/>
        <w:numPr>
          <w:ilvl w:val="0"/>
          <w:numId w:val="12"/>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fileName</w:t>
      </w:r>
      <w:proofErr w:type="spellEnd"/>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Το όνομα του αρχείου που έχει ανοίξει ένα πρόγραμμα.</w:t>
      </w:r>
    </w:p>
    <w:p w14:paraId="38393192" w14:textId="77777777" w:rsidR="00C70FF6" w:rsidRPr="00DF0458" w:rsidRDefault="00C70FF6" w:rsidP="000A169A">
      <w:pPr>
        <w:pStyle w:val="Standard"/>
        <w:numPr>
          <w:ilvl w:val="0"/>
          <w:numId w:val="12"/>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lastRenderedPageBreak/>
        <w:t>ProgramName</w:t>
      </w:r>
      <w:proofErr w:type="spellEnd"/>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Το όνομα του προγράμματος που άνοιξε το αρχείο.</w:t>
      </w:r>
    </w:p>
    <w:p w14:paraId="052F7586" w14:textId="77777777" w:rsidR="00C70FF6" w:rsidRPr="00DF0458" w:rsidRDefault="00C70FF6" w:rsidP="005948ED">
      <w:pPr>
        <w:pStyle w:val="Standard"/>
        <w:ind w:left="720"/>
        <w:rPr>
          <w:rFonts w:asciiTheme="minorHAnsi" w:hAnsiTheme="minorHAnsi" w:cstheme="minorHAnsi"/>
          <w:lang w:val="el-GR"/>
        </w:rPr>
      </w:pPr>
    </w:p>
    <w:p w14:paraId="08BC5419" w14:textId="77777777" w:rsidR="00C70FF6" w:rsidRPr="00DF0458" w:rsidRDefault="00C70FF6" w:rsidP="00C70FF6">
      <w:pPr>
        <w:pStyle w:val="Standard"/>
        <w:rPr>
          <w:rFonts w:asciiTheme="minorHAnsi" w:hAnsiTheme="minorHAnsi" w:cstheme="minorHAnsi"/>
          <w:b/>
          <w:u w:val="single"/>
        </w:rPr>
      </w:pPr>
      <w:r w:rsidRPr="00DF0458">
        <w:rPr>
          <w:rFonts w:asciiTheme="minorHAnsi" w:hAnsiTheme="minorHAnsi" w:cstheme="minorHAnsi"/>
          <w:b/>
          <w:iCs/>
          <w:u w:val="single"/>
          <w:lang w:val="el-GR"/>
        </w:rPr>
        <w:t>Μέθοδοι της κλάσης:</w:t>
      </w:r>
    </w:p>
    <w:p w14:paraId="3BF30252" w14:textId="77777777" w:rsidR="00C70FF6" w:rsidRPr="00DF0458" w:rsidRDefault="00C70FF6" w:rsidP="000A169A">
      <w:pPr>
        <w:pStyle w:val="Standard"/>
        <w:numPr>
          <w:ilvl w:val="0"/>
          <w:numId w:val="13"/>
        </w:numPr>
        <w:rPr>
          <w:rFonts w:asciiTheme="minorHAnsi" w:hAnsiTheme="minorHAnsi" w:cstheme="minorHAnsi"/>
        </w:rPr>
      </w:pPr>
      <w:r w:rsidRPr="00DF0458">
        <w:rPr>
          <w:rFonts w:asciiTheme="minorHAnsi" w:hAnsiTheme="minorHAnsi" w:cstheme="minorHAnsi"/>
          <w:b/>
        </w:rPr>
        <w:t>Program</w:t>
      </w:r>
      <w:r w:rsidRPr="00DF0458">
        <w:rPr>
          <w:rFonts w:asciiTheme="minorHAnsi" w:hAnsiTheme="minorHAnsi" w:cstheme="minorHAnsi"/>
          <w:b/>
          <w:lang w:val="en-US"/>
        </w:rPr>
        <w:t>IO</w:t>
      </w:r>
      <w:r w:rsidRPr="00DF0458">
        <w:rPr>
          <w:rFonts w:asciiTheme="minorHAnsi" w:hAnsiTheme="minorHAnsi" w:cstheme="minorHAnsi"/>
          <w:b/>
        </w:rPr>
        <w:t>Controller</w:t>
      </w:r>
      <w:r w:rsidRPr="00DF0458">
        <w:rPr>
          <w:rFonts w:asciiTheme="minorHAnsi" w:hAnsiTheme="minorHAnsi" w:cstheme="minorHAnsi"/>
        </w:rPr>
        <w:t>(</w:t>
      </w:r>
      <w:proofErr w:type="spellStart"/>
      <w:proofErr w:type="gramStart"/>
      <w:r w:rsidRPr="00DF0458">
        <w:rPr>
          <w:rFonts w:asciiTheme="minorHAnsi" w:hAnsiTheme="minorHAnsi" w:cstheme="minorHAnsi"/>
        </w:rPr>
        <w:t>fileName,programName</w:t>
      </w:r>
      <w:proofErr w:type="spellEnd"/>
      <w:proofErr w:type="gramEnd"/>
      <w:r w:rsidRPr="00DF0458">
        <w:rPr>
          <w:rFonts w:asciiTheme="minorHAnsi" w:hAnsiTheme="minorHAnsi" w:cstheme="minorHAnsi"/>
        </w:rPr>
        <w:t xml:space="preserve">) : </w:t>
      </w:r>
      <w:r w:rsidRPr="00DF0458">
        <w:rPr>
          <w:rFonts w:asciiTheme="minorHAnsi" w:hAnsiTheme="minorHAnsi" w:cstheme="minorHAnsi"/>
          <w:lang w:val="en-US"/>
        </w:rPr>
        <w:t>A</w:t>
      </w:r>
      <w:r w:rsidRPr="00DF0458">
        <w:rPr>
          <w:rFonts w:asciiTheme="minorHAnsi" w:hAnsiTheme="minorHAnsi" w:cstheme="minorHAnsi"/>
          <w:lang w:val="el-GR"/>
        </w:rPr>
        <w:t>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74ACE950" w14:textId="77777777" w:rsidR="00C70FF6" w:rsidRPr="00DF0458" w:rsidRDefault="00C70FF6" w:rsidP="000A169A">
      <w:pPr>
        <w:pStyle w:val="Standard"/>
        <w:numPr>
          <w:ilvl w:val="0"/>
          <w:numId w:val="13"/>
        </w:numPr>
        <w:rPr>
          <w:rFonts w:asciiTheme="minorHAnsi" w:hAnsiTheme="minorHAnsi" w:cstheme="minorHAnsi"/>
          <w:lang w:val="el-GR"/>
        </w:rPr>
      </w:pPr>
      <w:proofErr w:type="spellStart"/>
      <w:proofErr w:type="gramStart"/>
      <w:r w:rsidRPr="00DF0458">
        <w:rPr>
          <w:rFonts w:asciiTheme="minorHAnsi" w:hAnsiTheme="minorHAnsi" w:cstheme="minorHAnsi"/>
          <w:b/>
        </w:rPr>
        <w:t>tranIn</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Διοχετεύει τις εισόδους του χρήστη στην είσοδο του προγράμματος όταν ο χρήστης βρίσκεται στο αντίστοιχο παράθυρο διεπαφής.</w:t>
      </w:r>
    </w:p>
    <w:p w14:paraId="287FA6FD" w14:textId="77777777" w:rsidR="00C70FF6" w:rsidRPr="00DF0458" w:rsidRDefault="00C70FF6" w:rsidP="000A169A">
      <w:pPr>
        <w:pStyle w:val="Standard"/>
        <w:numPr>
          <w:ilvl w:val="0"/>
          <w:numId w:val="13"/>
        </w:numPr>
        <w:rPr>
          <w:rFonts w:asciiTheme="minorHAnsi" w:hAnsiTheme="minorHAnsi" w:cstheme="minorHAnsi"/>
          <w:lang w:val="el-GR"/>
        </w:rPr>
      </w:pPr>
      <w:proofErr w:type="spellStart"/>
      <w:proofErr w:type="gramStart"/>
      <w:r w:rsidRPr="00DF0458">
        <w:rPr>
          <w:rFonts w:asciiTheme="minorHAnsi" w:hAnsiTheme="minorHAnsi" w:cstheme="minorHAnsi"/>
          <w:b/>
        </w:rPr>
        <w:t>transOut</w:t>
      </w:r>
      <w:proofErr w:type="spellEnd"/>
      <w:r w:rsidRPr="00DF0458">
        <w:rPr>
          <w:rFonts w:asciiTheme="minorHAnsi" w:hAnsiTheme="minorHAnsi" w:cstheme="minorHAnsi"/>
          <w:lang w:val="el-GR"/>
        </w:rPr>
        <w:t>(</w:t>
      </w:r>
      <w:proofErr w:type="gramEnd"/>
      <w:r w:rsidRPr="00DF0458">
        <w:rPr>
          <w:rFonts w:asciiTheme="minorHAnsi" w:hAnsiTheme="minorHAnsi" w:cstheme="minorHAnsi"/>
          <w:lang w:val="el-GR"/>
        </w:rPr>
        <w:t>) : Διοχετεύει την έξοδο του προγράμματος στο κατάλληλο παράθυρο διεπαφής.</w:t>
      </w:r>
    </w:p>
    <w:p w14:paraId="4435F461" w14:textId="7EE87502" w:rsidR="00C70FF6" w:rsidRPr="00DF0458" w:rsidRDefault="00C70FF6" w:rsidP="00C70FF6">
      <w:pPr>
        <w:pStyle w:val="Standard"/>
        <w:rPr>
          <w:rFonts w:asciiTheme="minorHAnsi" w:hAnsiTheme="minorHAnsi" w:cstheme="minorHAnsi"/>
          <w:lang w:val="el-GR"/>
        </w:rPr>
      </w:pPr>
    </w:p>
    <w:p w14:paraId="36DDBEF2" w14:textId="73F30F12" w:rsidR="005948ED" w:rsidRPr="00DF0458" w:rsidRDefault="005948ED" w:rsidP="00C70FF6">
      <w:pPr>
        <w:pStyle w:val="Standard"/>
        <w:rPr>
          <w:rFonts w:asciiTheme="minorHAnsi" w:hAnsiTheme="minorHAnsi" w:cstheme="minorHAnsi"/>
          <w:lang w:val="el-GR"/>
        </w:rPr>
      </w:pPr>
    </w:p>
    <w:p w14:paraId="4E96187A" w14:textId="77777777" w:rsidR="005948ED" w:rsidRPr="00DF0458" w:rsidRDefault="005948ED" w:rsidP="00C70FF6">
      <w:pPr>
        <w:pStyle w:val="Standard"/>
        <w:rPr>
          <w:rFonts w:asciiTheme="minorHAnsi" w:hAnsiTheme="minorHAnsi" w:cstheme="minorHAnsi"/>
          <w:lang w:val="el-GR"/>
        </w:rPr>
      </w:pPr>
    </w:p>
    <w:p w14:paraId="64ECF71E" w14:textId="77777777" w:rsidR="00C70FF6" w:rsidRPr="00DF0458" w:rsidRDefault="00C70FF6" w:rsidP="00C70FF6">
      <w:pPr>
        <w:pStyle w:val="Standard"/>
        <w:jc w:val="center"/>
        <w:rPr>
          <w:rFonts w:asciiTheme="minorHAnsi" w:hAnsiTheme="minorHAnsi" w:cstheme="minorHAnsi"/>
          <w:b/>
          <w:sz w:val="28"/>
          <w:szCs w:val="28"/>
          <w:u w:val="single"/>
          <w:lang w:val="en-US"/>
        </w:rPr>
      </w:pPr>
      <w:proofErr w:type="spellStart"/>
      <w:r w:rsidRPr="00DF0458">
        <w:rPr>
          <w:rFonts w:asciiTheme="minorHAnsi" w:hAnsiTheme="minorHAnsi" w:cstheme="minorHAnsi"/>
          <w:b/>
          <w:sz w:val="28"/>
          <w:szCs w:val="28"/>
          <w:u w:val="single"/>
          <w:lang w:val="en-US"/>
        </w:rPr>
        <w:t>Enity</w:t>
      </w:r>
      <w:proofErr w:type="spellEnd"/>
      <w:r w:rsidRPr="00DF0458">
        <w:rPr>
          <w:rFonts w:asciiTheme="minorHAnsi" w:hAnsiTheme="minorHAnsi" w:cstheme="minorHAnsi"/>
          <w:b/>
          <w:sz w:val="28"/>
          <w:szCs w:val="28"/>
          <w:u w:val="single"/>
          <w:lang w:val="en-US"/>
        </w:rPr>
        <w:t xml:space="preserve"> </w:t>
      </w:r>
      <w:proofErr w:type="spellStart"/>
      <w:r w:rsidRPr="00DF0458">
        <w:rPr>
          <w:rFonts w:asciiTheme="minorHAnsi" w:hAnsiTheme="minorHAnsi" w:cstheme="minorHAnsi"/>
          <w:b/>
          <w:sz w:val="28"/>
          <w:szCs w:val="28"/>
          <w:u w:val="single"/>
          <w:lang w:val="en-US"/>
        </w:rPr>
        <w:t>FileEntity</w:t>
      </w:r>
      <w:proofErr w:type="spellEnd"/>
    </w:p>
    <w:p w14:paraId="71D1177B" w14:textId="77777777" w:rsidR="00C70FF6" w:rsidRPr="00DF0458" w:rsidRDefault="00C70FF6" w:rsidP="00C70FF6">
      <w:pPr>
        <w:pStyle w:val="Standard"/>
        <w:jc w:val="center"/>
        <w:rPr>
          <w:rFonts w:asciiTheme="minorHAnsi" w:hAnsiTheme="minorHAnsi" w:cstheme="minorHAnsi"/>
          <w:b/>
          <w:sz w:val="28"/>
          <w:szCs w:val="28"/>
          <w:u w:val="single"/>
          <w:lang w:val="en-US"/>
        </w:rPr>
      </w:pPr>
    </w:p>
    <w:p w14:paraId="7D7EC4DD" w14:textId="77777777" w:rsidR="00C70FF6" w:rsidRPr="00DF0458" w:rsidRDefault="00C70FF6" w:rsidP="00C70FF6">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71D8BAFE" wp14:editId="228AA4CD">
            <wp:extent cx="2190746" cy="1762121"/>
            <wp:effectExtent l="0" t="0" r="4"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46" cy="1762121"/>
                    </a:xfrm>
                    <a:prstGeom prst="rect">
                      <a:avLst/>
                    </a:prstGeom>
                    <a:noFill/>
                    <a:ln>
                      <a:noFill/>
                      <a:prstDash/>
                    </a:ln>
                  </pic:spPr>
                </pic:pic>
              </a:graphicData>
            </a:graphic>
          </wp:inline>
        </w:drawing>
      </w:r>
    </w:p>
    <w:p w14:paraId="035343CE" w14:textId="77777777" w:rsidR="00C70FF6" w:rsidRPr="00DF0458" w:rsidRDefault="00C70FF6" w:rsidP="00C70FF6">
      <w:pPr>
        <w:pStyle w:val="Standard"/>
        <w:jc w:val="center"/>
        <w:rPr>
          <w:rFonts w:asciiTheme="minorHAnsi" w:hAnsiTheme="minorHAnsi" w:cstheme="minorHAnsi"/>
        </w:rPr>
      </w:pPr>
    </w:p>
    <w:p w14:paraId="2C5CF082" w14:textId="000B65B4" w:rsidR="00C70FF6" w:rsidRPr="00DF0458" w:rsidRDefault="00C70FF6" w:rsidP="00C70FF6">
      <w:pPr>
        <w:pStyle w:val="Standard"/>
        <w:jc w:val="left"/>
        <w:rPr>
          <w:rFonts w:asciiTheme="minorHAnsi" w:hAnsiTheme="minorHAnsi" w:cstheme="minorHAnsi"/>
          <w:lang w:val="el-GR"/>
        </w:rPr>
      </w:pPr>
      <w:r w:rsidRPr="00DF0458">
        <w:rPr>
          <w:rFonts w:asciiTheme="minorHAnsi" w:hAnsiTheme="minorHAnsi" w:cstheme="minorHAnsi"/>
          <w:lang w:val="el-GR"/>
        </w:rPr>
        <w:t xml:space="preserve">Αυτή είναι η κλάση οντότητας των αρχείων και περιέχει τα απαραίτητα στοιχεία για τον ορισμό </w:t>
      </w:r>
      <w:r w:rsidR="003C6414" w:rsidRPr="00DF0458">
        <w:rPr>
          <w:rFonts w:asciiTheme="minorHAnsi" w:hAnsiTheme="minorHAnsi" w:cstheme="minorHAnsi"/>
          <w:lang w:val="el-GR"/>
        </w:rPr>
        <w:t>τους.</w:t>
      </w:r>
    </w:p>
    <w:p w14:paraId="04836753" w14:textId="77777777" w:rsidR="00C70FF6" w:rsidRPr="00DF0458" w:rsidRDefault="00C70FF6" w:rsidP="00C70FF6">
      <w:pPr>
        <w:pStyle w:val="Standard"/>
        <w:jc w:val="left"/>
        <w:rPr>
          <w:rFonts w:asciiTheme="minorHAnsi" w:hAnsiTheme="minorHAnsi" w:cstheme="minorHAnsi"/>
          <w:lang w:val="el-GR"/>
        </w:rPr>
      </w:pPr>
    </w:p>
    <w:p w14:paraId="401F9931" w14:textId="77777777" w:rsidR="00C70FF6" w:rsidRPr="00DF0458" w:rsidRDefault="00C70FF6" w:rsidP="00C70FF6">
      <w:pPr>
        <w:pStyle w:val="Standard"/>
        <w:jc w:val="left"/>
        <w:rPr>
          <w:rFonts w:asciiTheme="minorHAnsi" w:hAnsiTheme="minorHAnsi" w:cstheme="minorHAnsi"/>
          <w:lang w:val="el-GR"/>
        </w:rPr>
      </w:pPr>
    </w:p>
    <w:p w14:paraId="1744D5EE" w14:textId="77777777" w:rsidR="00C70FF6" w:rsidRPr="00DF0458" w:rsidRDefault="00C70FF6" w:rsidP="00C70FF6">
      <w:pPr>
        <w:pStyle w:val="Standard"/>
        <w:jc w:val="left"/>
        <w:rPr>
          <w:rFonts w:asciiTheme="minorHAnsi" w:hAnsiTheme="minorHAnsi" w:cstheme="minorHAnsi"/>
          <w:lang w:val="el-GR"/>
        </w:rPr>
      </w:pPr>
    </w:p>
    <w:p w14:paraId="46CFB8DE" w14:textId="77777777" w:rsidR="00C70FF6" w:rsidRPr="00DF0458" w:rsidRDefault="00C70FF6" w:rsidP="00C70FF6">
      <w:pPr>
        <w:pStyle w:val="Standard"/>
        <w:jc w:val="left"/>
        <w:rPr>
          <w:rFonts w:asciiTheme="minorHAnsi" w:hAnsiTheme="minorHAnsi" w:cstheme="minorHAnsi"/>
          <w:b/>
          <w:u w:val="single"/>
          <w:lang w:val="el-GR"/>
        </w:rPr>
      </w:pPr>
      <w:r w:rsidRPr="00DF0458">
        <w:rPr>
          <w:rFonts w:asciiTheme="minorHAnsi" w:hAnsiTheme="minorHAnsi" w:cstheme="minorHAnsi"/>
          <w:b/>
          <w:u w:val="single"/>
          <w:lang w:val="el-GR"/>
        </w:rPr>
        <w:t>Χαρακτηριστικά της κλάσης:</w:t>
      </w:r>
    </w:p>
    <w:p w14:paraId="29F3F956" w14:textId="77777777" w:rsidR="00C70FF6" w:rsidRPr="00DF0458" w:rsidRDefault="00C70FF6" w:rsidP="000A169A">
      <w:pPr>
        <w:pStyle w:val="Standard"/>
        <w:numPr>
          <w:ilvl w:val="0"/>
          <w:numId w:val="10"/>
        </w:numPr>
        <w:jc w:val="left"/>
        <w:rPr>
          <w:rFonts w:asciiTheme="minorHAnsi" w:hAnsiTheme="minorHAnsi" w:cstheme="minorHAnsi"/>
          <w:lang w:val="el-GR"/>
        </w:rPr>
      </w:pPr>
      <w:proofErr w:type="spellStart"/>
      <w:proofErr w:type="gramStart"/>
      <w:r w:rsidRPr="00DF0458">
        <w:rPr>
          <w:rFonts w:asciiTheme="minorHAnsi" w:hAnsiTheme="minorHAnsi" w:cstheme="minorHAnsi"/>
          <w:b/>
          <w:lang w:val="en-US"/>
        </w:rPr>
        <w:t>fileName</w:t>
      </w:r>
      <w:proofErr w:type="spellEnd"/>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Το όνομα του αρχείου. </w:t>
      </w:r>
    </w:p>
    <w:p w14:paraId="0FB1262C" w14:textId="77777777" w:rsidR="00C70FF6" w:rsidRPr="00DF0458" w:rsidRDefault="00C70FF6" w:rsidP="000A169A">
      <w:pPr>
        <w:pStyle w:val="Standard"/>
        <w:numPr>
          <w:ilvl w:val="0"/>
          <w:numId w:val="10"/>
        </w:numPr>
        <w:jc w:val="left"/>
        <w:rPr>
          <w:rFonts w:asciiTheme="minorHAnsi" w:hAnsiTheme="minorHAnsi" w:cstheme="minorHAnsi"/>
          <w:lang w:val="el-GR"/>
        </w:rPr>
      </w:pPr>
      <w:proofErr w:type="spellStart"/>
      <w:proofErr w:type="gramStart"/>
      <w:r w:rsidRPr="00DF0458">
        <w:rPr>
          <w:rFonts w:asciiTheme="minorHAnsi" w:hAnsiTheme="minorHAnsi" w:cstheme="minorHAnsi"/>
          <w:b/>
          <w:lang w:val="en-US"/>
        </w:rPr>
        <w:t>fileType</w:t>
      </w:r>
      <w:proofErr w:type="spellEnd"/>
      <w:r w:rsidRPr="00DF0458">
        <w:rPr>
          <w:rFonts w:asciiTheme="minorHAnsi" w:hAnsiTheme="minorHAnsi" w:cstheme="minorHAnsi"/>
          <w:lang w:val="el-GR"/>
        </w:rPr>
        <w:t xml:space="preserve"> :</w:t>
      </w:r>
      <w:proofErr w:type="gramEnd"/>
      <w:r w:rsidRPr="00DF0458">
        <w:rPr>
          <w:rFonts w:asciiTheme="minorHAnsi" w:hAnsiTheme="minorHAnsi" w:cstheme="minorHAnsi"/>
          <w:lang w:val="el-GR"/>
        </w:rPr>
        <w:t xml:space="preserve"> Ο τύπος του αρχείου.</w:t>
      </w:r>
    </w:p>
    <w:p w14:paraId="1A1215DE" w14:textId="6F35F2BC" w:rsidR="00C70FF6" w:rsidRPr="00DF0458" w:rsidRDefault="00C70FF6" w:rsidP="00C70FF6">
      <w:pPr>
        <w:pStyle w:val="Standard"/>
        <w:ind w:left="720"/>
        <w:jc w:val="left"/>
        <w:rPr>
          <w:rFonts w:asciiTheme="minorHAnsi" w:hAnsiTheme="minorHAnsi" w:cstheme="minorHAnsi"/>
          <w:lang w:val="el-GR"/>
        </w:rPr>
      </w:pPr>
    </w:p>
    <w:p w14:paraId="03ADFE27" w14:textId="77777777" w:rsidR="005948ED" w:rsidRPr="00DF0458" w:rsidRDefault="005948ED" w:rsidP="00C70FF6">
      <w:pPr>
        <w:pStyle w:val="Standard"/>
        <w:ind w:left="720"/>
        <w:jc w:val="left"/>
        <w:rPr>
          <w:rFonts w:asciiTheme="minorHAnsi" w:hAnsiTheme="minorHAnsi" w:cstheme="minorHAnsi"/>
          <w:lang w:val="el-GR"/>
        </w:rPr>
      </w:pPr>
    </w:p>
    <w:p w14:paraId="42DD9BBF" w14:textId="77777777" w:rsidR="00C70FF6" w:rsidRPr="00DF0458" w:rsidRDefault="00C70FF6" w:rsidP="00C70FF6">
      <w:pPr>
        <w:pStyle w:val="Standard"/>
        <w:jc w:val="left"/>
        <w:rPr>
          <w:rFonts w:asciiTheme="minorHAnsi" w:hAnsiTheme="minorHAnsi" w:cstheme="minorHAnsi"/>
          <w:b/>
          <w:u w:val="single"/>
          <w:lang w:val="el-GR"/>
        </w:rPr>
      </w:pPr>
      <w:r w:rsidRPr="00DF0458">
        <w:rPr>
          <w:rFonts w:asciiTheme="minorHAnsi" w:hAnsiTheme="minorHAnsi" w:cstheme="minorHAnsi"/>
          <w:b/>
          <w:u w:val="single"/>
          <w:lang w:val="el-GR"/>
        </w:rPr>
        <w:t>Μέθοδοι κλάσης:</w:t>
      </w:r>
    </w:p>
    <w:p w14:paraId="4AACCDC5" w14:textId="53A78E67" w:rsidR="00C70FF6" w:rsidRPr="00DF0458" w:rsidRDefault="00C70FF6" w:rsidP="000A169A">
      <w:pPr>
        <w:pStyle w:val="Standard"/>
        <w:numPr>
          <w:ilvl w:val="0"/>
          <w:numId w:val="28"/>
        </w:numPr>
        <w:jc w:val="left"/>
        <w:rPr>
          <w:rFonts w:asciiTheme="minorHAnsi" w:hAnsiTheme="minorHAnsi" w:cstheme="minorHAnsi"/>
          <w:b/>
          <w:u w:val="single"/>
          <w:lang w:val="en-US"/>
        </w:rPr>
      </w:pPr>
      <w:proofErr w:type="spellStart"/>
      <w:r w:rsidRPr="00DF0458">
        <w:rPr>
          <w:rFonts w:asciiTheme="minorHAnsi" w:hAnsiTheme="minorHAnsi" w:cstheme="minorHAnsi"/>
          <w:b/>
          <w:lang w:val="en-US"/>
        </w:rPr>
        <w:t>FileEntity</w:t>
      </w:r>
      <w:proofErr w:type="spellEnd"/>
      <w:r w:rsidRPr="00DF0458">
        <w:rPr>
          <w:rFonts w:asciiTheme="minorHAnsi" w:hAnsiTheme="minorHAnsi" w:cstheme="minorHAnsi"/>
          <w:b/>
          <w:lang w:val="en-US"/>
        </w:rPr>
        <w:t>(</w:t>
      </w:r>
      <w:proofErr w:type="spellStart"/>
      <w:proofErr w:type="gramStart"/>
      <w:r w:rsidRPr="00DF0458">
        <w:rPr>
          <w:rFonts w:asciiTheme="minorHAnsi" w:hAnsiTheme="minorHAnsi" w:cstheme="minorHAnsi"/>
          <w:b/>
          <w:lang w:val="en-US"/>
        </w:rPr>
        <w:t>filename,filetype</w:t>
      </w:r>
      <w:proofErr w:type="spellEnd"/>
      <w:proofErr w:type="gramEnd"/>
      <w:r w:rsidRPr="00DF0458">
        <w:rPr>
          <w:rFonts w:asciiTheme="minorHAnsi" w:hAnsiTheme="minorHAnsi" w:cstheme="minorHAnsi"/>
          <w:b/>
          <w:lang w:val="en-US"/>
        </w:rPr>
        <w:t>) :</w:t>
      </w:r>
      <w:r w:rsidRPr="00DF0458">
        <w:rPr>
          <w:rFonts w:asciiTheme="minorHAnsi" w:hAnsiTheme="minorHAnsi" w:cstheme="minorHAnsi"/>
          <w:lang w:val="en-US"/>
        </w:rPr>
        <w:t xml:space="preserve"> </w:t>
      </w:r>
      <w:r w:rsidR="00A03C75" w:rsidRPr="00DF0458">
        <w:rPr>
          <w:rFonts w:asciiTheme="minorHAnsi" w:hAnsiTheme="minorHAnsi" w:cstheme="minorHAnsi"/>
          <w:lang w:val="el-GR"/>
        </w:rPr>
        <w:t>Αποτελεί</w:t>
      </w:r>
      <w:r w:rsidRPr="00DF0458">
        <w:rPr>
          <w:rFonts w:asciiTheme="minorHAnsi" w:hAnsiTheme="minorHAnsi" w:cstheme="minorHAnsi"/>
        </w:rPr>
        <w:t xml:space="preserve"> </w:t>
      </w:r>
      <w:r w:rsidRPr="00DF0458">
        <w:rPr>
          <w:rFonts w:asciiTheme="minorHAnsi" w:hAnsiTheme="minorHAnsi" w:cstheme="minorHAnsi"/>
          <w:lang w:val="el-GR"/>
        </w:rPr>
        <w:t>τον</w:t>
      </w:r>
      <w:r w:rsidRPr="00DF0458">
        <w:rPr>
          <w:rFonts w:asciiTheme="minorHAnsi" w:hAnsiTheme="minorHAnsi" w:cstheme="minorHAnsi"/>
        </w:rPr>
        <w:t xml:space="preserve"> Constructor </w:t>
      </w:r>
      <w:r w:rsidRPr="00DF0458">
        <w:rPr>
          <w:rFonts w:asciiTheme="minorHAnsi" w:hAnsiTheme="minorHAnsi" w:cstheme="minorHAnsi"/>
          <w:lang w:val="el-GR"/>
        </w:rPr>
        <w:t>της</w:t>
      </w:r>
      <w:r w:rsidRPr="00DF0458">
        <w:rPr>
          <w:rFonts w:asciiTheme="minorHAnsi" w:hAnsiTheme="minorHAnsi" w:cstheme="minorHAnsi"/>
        </w:rPr>
        <w:t xml:space="preserve"> </w:t>
      </w:r>
      <w:r w:rsidRPr="00DF0458">
        <w:rPr>
          <w:rFonts w:asciiTheme="minorHAnsi" w:hAnsiTheme="minorHAnsi" w:cstheme="minorHAnsi"/>
          <w:lang w:val="el-GR"/>
        </w:rPr>
        <w:t>κλάσης</w:t>
      </w:r>
      <w:r w:rsidRPr="00DF0458">
        <w:rPr>
          <w:rFonts w:asciiTheme="minorHAnsi" w:hAnsiTheme="minorHAnsi" w:cstheme="minorHAnsi"/>
        </w:rPr>
        <w:t>.</w:t>
      </w:r>
    </w:p>
    <w:p w14:paraId="625EE12C" w14:textId="77777777" w:rsidR="00C70FF6" w:rsidRPr="00DF0458" w:rsidRDefault="00C70FF6" w:rsidP="00C70FF6">
      <w:pPr>
        <w:pStyle w:val="Standard"/>
        <w:ind w:left="720"/>
        <w:jc w:val="left"/>
        <w:rPr>
          <w:rFonts w:asciiTheme="minorHAnsi" w:hAnsiTheme="minorHAnsi" w:cstheme="minorHAnsi"/>
        </w:rPr>
      </w:pPr>
    </w:p>
    <w:p w14:paraId="6CF13052" w14:textId="44FBC85A" w:rsidR="00C70FF6" w:rsidRPr="00DF0458" w:rsidRDefault="00C70FF6" w:rsidP="00C70FF6">
      <w:pPr>
        <w:pStyle w:val="Standard"/>
        <w:jc w:val="left"/>
        <w:rPr>
          <w:rFonts w:asciiTheme="minorHAnsi" w:hAnsiTheme="minorHAnsi" w:cstheme="minorHAnsi"/>
        </w:rPr>
      </w:pPr>
    </w:p>
    <w:p w14:paraId="0A4208A7" w14:textId="2252ADFC" w:rsidR="005948ED" w:rsidRPr="00DF0458" w:rsidRDefault="005948ED" w:rsidP="00C70FF6">
      <w:pPr>
        <w:pStyle w:val="Standard"/>
        <w:jc w:val="left"/>
        <w:rPr>
          <w:rFonts w:asciiTheme="minorHAnsi" w:hAnsiTheme="minorHAnsi" w:cstheme="minorHAnsi"/>
        </w:rPr>
      </w:pPr>
    </w:p>
    <w:p w14:paraId="58E962AE" w14:textId="0C7B87A7" w:rsidR="005948ED" w:rsidRPr="00DF0458" w:rsidRDefault="005948ED" w:rsidP="00C70FF6">
      <w:pPr>
        <w:pStyle w:val="Standard"/>
        <w:jc w:val="left"/>
        <w:rPr>
          <w:rFonts w:asciiTheme="minorHAnsi" w:hAnsiTheme="minorHAnsi" w:cstheme="minorHAnsi"/>
        </w:rPr>
      </w:pPr>
    </w:p>
    <w:p w14:paraId="6C34092E" w14:textId="235119F5" w:rsidR="005948ED" w:rsidRPr="00DF0458" w:rsidRDefault="005948ED" w:rsidP="00C70FF6">
      <w:pPr>
        <w:pStyle w:val="Standard"/>
        <w:jc w:val="left"/>
        <w:rPr>
          <w:rFonts w:asciiTheme="minorHAnsi" w:hAnsiTheme="minorHAnsi" w:cstheme="minorHAnsi"/>
        </w:rPr>
      </w:pPr>
    </w:p>
    <w:p w14:paraId="795D835F" w14:textId="77777777" w:rsidR="005948ED" w:rsidRPr="00DF0458" w:rsidRDefault="005948ED" w:rsidP="00C70FF6">
      <w:pPr>
        <w:pStyle w:val="Standard"/>
        <w:jc w:val="left"/>
        <w:rPr>
          <w:rFonts w:asciiTheme="minorHAnsi" w:hAnsiTheme="minorHAnsi" w:cstheme="minorHAnsi"/>
        </w:rPr>
      </w:pPr>
    </w:p>
    <w:p w14:paraId="7BD7A3BC" w14:textId="77777777" w:rsidR="00C70FF6" w:rsidRPr="00DF0458" w:rsidRDefault="00C70FF6" w:rsidP="00C70FF6">
      <w:pPr>
        <w:pStyle w:val="Standard"/>
        <w:jc w:val="center"/>
        <w:rPr>
          <w:rFonts w:asciiTheme="minorHAnsi" w:hAnsiTheme="minorHAnsi" w:cstheme="minorHAnsi"/>
          <w:b/>
          <w:sz w:val="28"/>
          <w:szCs w:val="28"/>
          <w:lang w:val="el-GR"/>
        </w:rPr>
      </w:pPr>
      <w:r w:rsidRPr="00DF0458">
        <w:rPr>
          <w:rFonts w:asciiTheme="minorHAnsi" w:hAnsiTheme="minorHAnsi" w:cstheme="minorHAnsi"/>
          <w:b/>
          <w:sz w:val="28"/>
          <w:szCs w:val="28"/>
          <w:lang w:val="en-US"/>
        </w:rPr>
        <w:t xml:space="preserve"> </w:t>
      </w:r>
      <w:r w:rsidRPr="00DF0458">
        <w:rPr>
          <w:rFonts w:asciiTheme="minorHAnsi" w:hAnsiTheme="minorHAnsi" w:cstheme="minorHAnsi"/>
          <w:b/>
          <w:sz w:val="28"/>
          <w:szCs w:val="28"/>
          <w:lang w:val="el-GR"/>
        </w:rPr>
        <w:t>Διάγραμμα κλάσεων</w:t>
      </w:r>
    </w:p>
    <w:p w14:paraId="1AB15D82" w14:textId="77777777" w:rsidR="00C70FF6" w:rsidRPr="00DF0458" w:rsidRDefault="00C70FF6" w:rsidP="00C70FF6">
      <w:pPr>
        <w:pStyle w:val="Standard"/>
        <w:jc w:val="center"/>
        <w:rPr>
          <w:rFonts w:asciiTheme="minorHAnsi" w:hAnsiTheme="minorHAnsi" w:cstheme="minorHAnsi"/>
          <w:sz w:val="24"/>
          <w:szCs w:val="24"/>
          <w:u w:val="single"/>
          <w:lang w:val="el-GR"/>
        </w:rPr>
      </w:pPr>
    </w:p>
    <w:p w14:paraId="215D0198" w14:textId="77777777" w:rsidR="00C70FF6" w:rsidRPr="00DF0458" w:rsidRDefault="00C70FF6" w:rsidP="005948ED">
      <w:pPr>
        <w:pStyle w:val="Standard"/>
        <w:jc w:val="center"/>
        <w:rPr>
          <w:rFonts w:asciiTheme="minorHAnsi" w:hAnsiTheme="minorHAnsi" w:cstheme="minorHAnsi"/>
        </w:rPr>
      </w:pPr>
      <w:r w:rsidRPr="00DF0458">
        <w:rPr>
          <w:rFonts w:asciiTheme="minorHAnsi" w:hAnsiTheme="minorHAnsi" w:cstheme="minorHAnsi"/>
          <w:noProof/>
        </w:rPr>
        <w:drawing>
          <wp:inline distT="0" distB="0" distL="0" distR="0" wp14:anchorId="3BE11022" wp14:editId="69252D40">
            <wp:extent cx="5730232" cy="3439795"/>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144" cy="3455350"/>
                    </a:xfrm>
                    <a:prstGeom prst="rect">
                      <a:avLst/>
                    </a:prstGeom>
                  </pic:spPr>
                </pic:pic>
              </a:graphicData>
            </a:graphic>
          </wp:inline>
        </w:drawing>
      </w:r>
    </w:p>
    <w:p w14:paraId="28991DA6" w14:textId="15132D6B" w:rsidR="00C70FF6" w:rsidRPr="00DF0458" w:rsidRDefault="00C70FF6" w:rsidP="00B26E8E">
      <w:pPr>
        <w:pStyle w:val="western"/>
        <w:spacing w:after="240"/>
        <w:rPr>
          <w:rFonts w:asciiTheme="minorHAnsi" w:hAnsiTheme="minorHAnsi" w:cstheme="minorHAnsi"/>
          <w:lang w:val="el-GR"/>
        </w:rPr>
      </w:pPr>
    </w:p>
    <w:p w14:paraId="230E9886" w14:textId="1CE2F13C" w:rsidR="00C70FF6" w:rsidRPr="00DF0458" w:rsidRDefault="00C70FF6" w:rsidP="00C70FF6">
      <w:pPr>
        <w:pStyle w:val="Heading2"/>
        <w:rPr>
          <w:rFonts w:asciiTheme="minorHAnsi" w:hAnsiTheme="minorHAnsi" w:cstheme="minorHAnsi"/>
          <w:b/>
          <w:lang w:val="el-GR"/>
        </w:rPr>
      </w:pPr>
      <w:bookmarkStart w:id="9" w:name="_Toc8176087"/>
      <w:r w:rsidRPr="00DF0458">
        <w:rPr>
          <w:rFonts w:asciiTheme="minorHAnsi" w:hAnsiTheme="minorHAnsi" w:cstheme="minorHAnsi"/>
          <w:b/>
          <w:lang w:val="el-GR"/>
        </w:rPr>
        <w:t>1.2 &lt;Πακέτο λεξιλογίου σεναρίων μεσαίας προτεραιότητας &gt;</w:t>
      </w:r>
      <w:bookmarkEnd w:id="9"/>
    </w:p>
    <w:p w14:paraId="3E753F21" w14:textId="305CEAE3" w:rsidR="00B43801" w:rsidRPr="00DF0458" w:rsidRDefault="00B43801" w:rsidP="00E62AAA">
      <w:pPr>
        <w:pStyle w:val="Heading3"/>
        <w:rPr>
          <w:rFonts w:asciiTheme="minorHAnsi" w:hAnsiTheme="minorHAnsi" w:cstheme="minorHAnsi"/>
          <w:lang w:val="el-GR" w:eastAsia="zh-CN"/>
        </w:rPr>
      </w:pPr>
      <w:bookmarkStart w:id="10" w:name="_Toc8176088"/>
      <w:r w:rsidRPr="00DF0458">
        <w:rPr>
          <w:rFonts w:asciiTheme="minorHAnsi" w:hAnsiTheme="minorHAnsi" w:cstheme="minorHAnsi"/>
          <w:lang w:val="el-GR" w:eastAsia="zh-CN"/>
        </w:rPr>
        <w:t>1.</w:t>
      </w:r>
      <w:r w:rsidR="00C70FF6" w:rsidRPr="00DF0458">
        <w:rPr>
          <w:rFonts w:asciiTheme="minorHAnsi" w:hAnsiTheme="minorHAnsi" w:cstheme="minorHAnsi"/>
          <w:lang w:val="el-GR" w:eastAsia="zh-CN"/>
        </w:rPr>
        <w:t>2</w:t>
      </w:r>
      <w:r w:rsidRPr="00DF0458">
        <w:rPr>
          <w:rFonts w:asciiTheme="minorHAnsi" w:hAnsiTheme="minorHAnsi" w:cstheme="minorHAnsi"/>
          <w:lang w:val="el-GR" w:eastAsia="zh-CN"/>
        </w:rPr>
        <w:t>.</w:t>
      </w:r>
      <w:r w:rsidR="00C70FF6" w:rsidRPr="00DF0458">
        <w:rPr>
          <w:rFonts w:asciiTheme="minorHAnsi" w:hAnsiTheme="minorHAnsi" w:cstheme="minorHAnsi"/>
          <w:lang w:val="el-GR" w:eastAsia="zh-CN"/>
        </w:rPr>
        <w:t>1</w:t>
      </w:r>
      <w:r w:rsidRPr="00DF0458">
        <w:rPr>
          <w:rFonts w:asciiTheme="minorHAnsi" w:hAnsiTheme="minorHAnsi" w:cstheme="minorHAnsi"/>
          <w:lang w:val="el-GR" w:eastAsia="zh-CN"/>
        </w:rPr>
        <w:t xml:space="preserve"> Πακέτο </w:t>
      </w:r>
      <w:r w:rsidRPr="00DF0458">
        <w:rPr>
          <w:rFonts w:asciiTheme="minorHAnsi" w:hAnsiTheme="minorHAnsi" w:cstheme="minorHAnsi"/>
          <w:lang w:val="en-US" w:eastAsia="zh-CN"/>
        </w:rPr>
        <w:t>Sales</w:t>
      </w:r>
      <w:r w:rsidRPr="00DF0458">
        <w:rPr>
          <w:rFonts w:asciiTheme="minorHAnsi" w:hAnsiTheme="minorHAnsi" w:cstheme="minorHAnsi"/>
          <w:lang w:val="el-GR" w:eastAsia="zh-CN"/>
        </w:rPr>
        <w:t>Handling</w:t>
      </w:r>
      <w:bookmarkEnd w:id="10"/>
    </w:p>
    <w:p w14:paraId="3303B798" w14:textId="61277282" w:rsidR="00B43801" w:rsidRPr="00DF0458" w:rsidRDefault="00B43801" w:rsidP="00B43801">
      <w:pPr>
        <w:rPr>
          <w:rFonts w:asciiTheme="minorHAnsi" w:hAnsiTheme="minorHAnsi" w:cstheme="minorHAnsi"/>
          <w:lang w:val="el-GR"/>
        </w:rPr>
      </w:pPr>
      <w:r w:rsidRPr="00DF0458">
        <w:rPr>
          <w:rFonts w:asciiTheme="minorHAnsi" w:hAnsiTheme="minorHAnsi" w:cstheme="minorHAnsi"/>
          <w:lang w:val="el-GR" w:eastAsia="zh-CN"/>
        </w:rPr>
        <w:t xml:space="preserve">To πακέτο αυτό είναι υπεύθυνο να επιτελέσει κάθε λειτουργία που αφορά την </w:t>
      </w:r>
      <w:r w:rsidRPr="00DF0458">
        <w:rPr>
          <w:rFonts w:asciiTheme="minorHAnsi" w:hAnsiTheme="minorHAnsi" w:cstheme="minorHAnsi"/>
          <w:lang w:val="el-GR"/>
        </w:rPr>
        <w:t xml:space="preserve">προσθήκη-αγορά νέων υποστηριζόμενων σχεδιαστικών προγραμμάτων από τον χρήστη και </w:t>
      </w:r>
      <w:r w:rsidRPr="00DF0458">
        <w:rPr>
          <w:rFonts w:asciiTheme="minorHAnsi" w:hAnsiTheme="minorHAnsi" w:cstheme="minorHAnsi"/>
          <w:lang w:val="el-GR" w:eastAsia="zh-CN"/>
        </w:rPr>
        <w:t xml:space="preserve">την </w:t>
      </w:r>
      <w:r w:rsidRPr="00DF0458">
        <w:rPr>
          <w:rFonts w:asciiTheme="minorHAnsi" w:hAnsiTheme="minorHAnsi" w:cstheme="minorHAnsi"/>
          <w:lang w:val="el-GR"/>
        </w:rPr>
        <w:t>αναβάθμιση του αποθηκευτικού του χώρου που έχει στην πλατφόρμα , δεδομένου ότι μπορεί κάποια στιγμή να τελειώσει ο ελεύθερος χώρος.</w:t>
      </w:r>
    </w:p>
    <w:p w14:paraId="4160BD31" w14:textId="77777777" w:rsidR="00E62AAA" w:rsidRPr="00DF0458" w:rsidRDefault="00E62AAA" w:rsidP="00E62AAA">
      <w:pPr>
        <w:rPr>
          <w:rFonts w:asciiTheme="minorHAnsi" w:hAnsiTheme="minorHAnsi" w:cstheme="minorHAnsi"/>
          <w:lang w:val="el-GR" w:eastAsia="zh-CN"/>
        </w:rPr>
      </w:pPr>
    </w:p>
    <w:p w14:paraId="30A71D8F" w14:textId="77777777" w:rsidR="00B43801" w:rsidRPr="00DF0458" w:rsidRDefault="00B43801" w:rsidP="00E62AAA">
      <w:pPr>
        <w:rPr>
          <w:rFonts w:asciiTheme="minorHAnsi" w:hAnsiTheme="minorHAnsi" w:cstheme="minorHAnsi"/>
          <w:sz w:val="24"/>
          <w:szCs w:val="24"/>
          <w:lang w:val="el-GR" w:eastAsia="zh-CN"/>
        </w:rPr>
      </w:pPr>
      <w:r w:rsidRPr="00DF0458">
        <w:rPr>
          <w:rFonts w:asciiTheme="minorHAnsi" w:hAnsiTheme="minorHAnsi" w:cstheme="minorHAnsi"/>
          <w:noProof/>
          <w:lang w:val="el-GR" w:eastAsia="el-GR"/>
        </w:rPr>
        <w:lastRenderedPageBreak/>
        <w:drawing>
          <wp:inline distT="0" distB="0" distL="0" distR="0" wp14:anchorId="6A6E5F8D" wp14:editId="275499F0">
            <wp:extent cx="6494230" cy="2621064"/>
            <wp:effectExtent l="0" t="0" r="1905" b="0"/>
            <wp:docPr id="13" name="Εικόνα 14" descr="C:\Users\πλαισιο\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πλαισιο\Desktop\Pack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90652" cy="2619620"/>
                    </a:xfrm>
                    <a:prstGeom prst="rect">
                      <a:avLst/>
                    </a:prstGeom>
                    <a:noFill/>
                    <a:ln>
                      <a:noFill/>
                    </a:ln>
                  </pic:spPr>
                </pic:pic>
              </a:graphicData>
            </a:graphic>
          </wp:inline>
        </w:drawing>
      </w:r>
    </w:p>
    <w:p w14:paraId="5ADA743D" w14:textId="77777777" w:rsidR="00B43801" w:rsidRPr="00DF0458" w:rsidRDefault="00B43801" w:rsidP="00B43801">
      <w:pPr>
        <w:rPr>
          <w:rFonts w:asciiTheme="minorHAnsi" w:hAnsiTheme="minorHAnsi" w:cstheme="minorHAnsi"/>
          <w:b/>
          <w:bCs/>
          <w:sz w:val="26"/>
          <w:szCs w:val="26"/>
          <w:u w:val="single"/>
          <w:lang w:val="el-GR" w:eastAsia="zh-CN"/>
        </w:rPr>
      </w:pPr>
    </w:p>
    <w:p w14:paraId="09AA36AF" w14:textId="77777777" w:rsidR="00B43801" w:rsidRPr="00DF0458" w:rsidRDefault="00B43801" w:rsidP="00B43801">
      <w:pPr>
        <w:rPr>
          <w:rFonts w:asciiTheme="minorHAnsi" w:hAnsiTheme="minorHAnsi" w:cstheme="minorHAnsi"/>
          <w:b/>
          <w:bCs/>
          <w:sz w:val="26"/>
          <w:szCs w:val="26"/>
          <w:u w:val="single"/>
          <w:lang w:val="el-GR" w:eastAsia="zh-CN"/>
        </w:rPr>
      </w:pPr>
    </w:p>
    <w:p w14:paraId="620087FA" w14:textId="77777777" w:rsidR="00B43801" w:rsidRPr="00DF0458" w:rsidRDefault="00B43801" w:rsidP="003775E5">
      <w:pPr>
        <w:jc w:val="center"/>
        <w:rPr>
          <w:rFonts w:asciiTheme="minorHAnsi" w:hAnsiTheme="minorHAnsi" w:cstheme="minorHAnsi"/>
          <w:lang w:val="el-GR" w:eastAsia="zh-CN"/>
        </w:rPr>
      </w:pPr>
      <w:proofErr w:type="spellStart"/>
      <w:r w:rsidRPr="00DF0458">
        <w:rPr>
          <w:rFonts w:asciiTheme="minorHAnsi" w:hAnsiTheme="minorHAnsi" w:cstheme="minorHAnsi"/>
          <w:b/>
          <w:bCs/>
          <w:sz w:val="26"/>
          <w:szCs w:val="26"/>
          <w:u w:val="single"/>
          <w:lang w:val="el-GR" w:eastAsia="zh-CN"/>
        </w:rPr>
        <w:t>Entity</w:t>
      </w:r>
      <w:proofErr w:type="spellEnd"/>
      <w:r w:rsidRPr="00DF0458">
        <w:rPr>
          <w:rFonts w:asciiTheme="minorHAnsi" w:hAnsiTheme="minorHAnsi" w:cstheme="minorHAnsi"/>
          <w:b/>
          <w:bCs/>
          <w:sz w:val="26"/>
          <w:szCs w:val="26"/>
          <w:u w:val="single"/>
          <w:lang w:val="el-GR" w:eastAsia="zh-CN"/>
        </w:rPr>
        <w:t xml:space="preserve"> </w:t>
      </w:r>
      <w:proofErr w:type="spellStart"/>
      <w:r w:rsidRPr="00DF0458">
        <w:rPr>
          <w:rFonts w:asciiTheme="minorHAnsi" w:hAnsiTheme="minorHAnsi" w:cstheme="minorHAnsi"/>
          <w:b/>
          <w:bCs/>
          <w:sz w:val="26"/>
          <w:szCs w:val="26"/>
          <w:u w:val="single"/>
          <w:lang w:val="el-GR" w:eastAsia="zh-CN"/>
        </w:rPr>
        <w:t>Pr</w:t>
      </w:r>
      <w:r w:rsidRPr="00DF0458">
        <w:rPr>
          <w:rFonts w:asciiTheme="minorHAnsi" w:hAnsiTheme="minorHAnsi" w:cstheme="minorHAnsi"/>
          <w:b/>
          <w:bCs/>
          <w:sz w:val="26"/>
          <w:szCs w:val="26"/>
          <w:u w:val="single"/>
          <w:lang w:val="en-US" w:eastAsia="zh-CN"/>
        </w:rPr>
        <w:t>ogram</w:t>
      </w:r>
      <w:r w:rsidRPr="00DF0458">
        <w:rPr>
          <w:rFonts w:asciiTheme="minorHAnsi" w:hAnsiTheme="minorHAnsi" w:cstheme="minorHAnsi"/>
          <w:b/>
          <w:bCs/>
          <w:sz w:val="26"/>
          <w:szCs w:val="26"/>
          <w:u w:val="single"/>
          <w:lang w:val="el-GR" w:eastAsia="zh-CN"/>
        </w:rPr>
        <w:t>Entity</w:t>
      </w:r>
      <w:proofErr w:type="spellEnd"/>
    </w:p>
    <w:p w14:paraId="496D68B2" w14:textId="77777777" w:rsidR="00B43801" w:rsidRPr="00DF0458" w:rsidRDefault="00B43801" w:rsidP="00B43801">
      <w:pPr>
        <w:rPr>
          <w:rFonts w:asciiTheme="minorHAnsi" w:hAnsiTheme="minorHAnsi" w:cstheme="minorHAnsi"/>
          <w:lang w:val="el-GR" w:eastAsia="zh-CN"/>
        </w:rPr>
      </w:pPr>
    </w:p>
    <w:p w14:paraId="05565D91" w14:textId="69E099AD" w:rsidR="00B43801" w:rsidRPr="00DF0458" w:rsidRDefault="00B43801" w:rsidP="003775E5">
      <w:pPr>
        <w:jc w:val="center"/>
        <w:rPr>
          <w:rFonts w:asciiTheme="minorHAnsi" w:hAnsiTheme="minorHAnsi" w:cstheme="minorHAnsi"/>
          <w:noProof/>
          <w:lang w:val="el-GR" w:eastAsia="el-GR"/>
        </w:rPr>
      </w:pPr>
      <w:r w:rsidRPr="00DF0458">
        <w:rPr>
          <w:rFonts w:asciiTheme="minorHAnsi" w:hAnsiTheme="minorHAnsi" w:cstheme="minorHAnsi"/>
          <w:noProof/>
          <w:lang w:val="el-GR" w:eastAsia="el-GR"/>
        </w:rPr>
        <w:drawing>
          <wp:inline distT="0" distB="0" distL="0" distR="0" wp14:anchorId="73A24D5F" wp14:editId="347F36C4">
            <wp:extent cx="3905250" cy="2790825"/>
            <wp:effectExtent l="0" t="0" r="0" b="0"/>
            <wp:docPr id="34" name="Εικόνα 15" descr="C:\Users\πλαισιο\Desktop\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πλαισιο\Desktop\entit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5250" cy="2790825"/>
                    </a:xfrm>
                    <a:prstGeom prst="rect">
                      <a:avLst/>
                    </a:prstGeom>
                    <a:noFill/>
                    <a:ln>
                      <a:noFill/>
                    </a:ln>
                  </pic:spPr>
                </pic:pic>
              </a:graphicData>
            </a:graphic>
          </wp:inline>
        </w:drawing>
      </w:r>
    </w:p>
    <w:p w14:paraId="5D50428A" w14:textId="6874705D" w:rsidR="00B43801" w:rsidRPr="00DF0458" w:rsidRDefault="00B43801" w:rsidP="003775E5">
      <w:pPr>
        <w:jc w:val="center"/>
        <w:rPr>
          <w:rFonts w:asciiTheme="minorHAnsi" w:hAnsiTheme="minorHAnsi" w:cstheme="minorHAnsi"/>
          <w:lang w:val="el-GR" w:eastAsia="zh-CN"/>
        </w:rPr>
      </w:pPr>
      <w:r w:rsidRPr="00DF0458">
        <w:rPr>
          <w:rFonts w:asciiTheme="minorHAnsi" w:hAnsiTheme="minorHAnsi" w:cstheme="minorHAnsi"/>
          <w:lang w:val="el-GR" w:eastAsia="zh-CN"/>
        </w:rPr>
        <w:t>Αυτή είναι η κλάση οντότητας του σχεδιαστικού προγράμματος και περιέχει τα στοιχεία για τον ορισμό του.</w:t>
      </w:r>
    </w:p>
    <w:p w14:paraId="6B15912E" w14:textId="332D9563" w:rsidR="00B43801" w:rsidRPr="00DF0458" w:rsidRDefault="00B43801" w:rsidP="00B43801">
      <w:pPr>
        <w:rPr>
          <w:rFonts w:asciiTheme="minorHAnsi" w:hAnsiTheme="minorHAnsi" w:cstheme="minorHAnsi"/>
          <w:lang w:val="el-GR" w:eastAsia="zh-CN"/>
        </w:rPr>
      </w:pPr>
    </w:p>
    <w:p w14:paraId="76C8D1B3" w14:textId="1121BEF6" w:rsidR="00E62C3B" w:rsidRPr="00DF0458" w:rsidRDefault="00E62C3B" w:rsidP="00B43801">
      <w:pPr>
        <w:rPr>
          <w:rFonts w:asciiTheme="minorHAnsi" w:hAnsiTheme="minorHAnsi" w:cstheme="minorHAnsi"/>
          <w:lang w:val="el-GR" w:eastAsia="zh-CN"/>
        </w:rPr>
      </w:pPr>
    </w:p>
    <w:p w14:paraId="56A78B74" w14:textId="77777777" w:rsidR="00E62C3B" w:rsidRPr="00DF0458" w:rsidRDefault="00E62C3B" w:rsidP="00B43801">
      <w:pPr>
        <w:rPr>
          <w:rFonts w:asciiTheme="minorHAnsi" w:hAnsiTheme="minorHAnsi" w:cstheme="minorHAnsi"/>
          <w:lang w:val="el-GR" w:eastAsia="zh-CN"/>
        </w:rPr>
      </w:pPr>
    </w:p>
    <w:p w14:paraId="356F84E0" w14:textId="77777777" w:rsidR="00B43801" w:rsidRPr="00DF0458" w:rsidRDefault="00B43801" w:rsidP="00B43801">
      <w:pPr>
        <w:rPr>
          <w:rFonts w:asciiTheme="minorHAnsi" w:hAnsiTheme="minorHAnsi" w:cstheme="minorHAnsi"/>
          <w:b/>
          <w:lang w:eastAsia="zh-CN"/>
        </w:rPr>
      </w:pPr>
      <w:r w:rsidRPr="00DF0458">
        <w:rPr>
          <w:rFonts w:asciiTheme="minorHAnsi" w:hAnsiTheme="minorHAnsi" w:cstheme="minorHAnsi"/>
          <w:b/>
          <w:color w:val="000000"/>
          <w:u w:val="single"/>
          <w:lang w:val="el-GR" w:eastAsia="zh-CN"/>
        </w:rPr>
        <w:t>Χαρακτηριστικά της κλάσης:</w:t>
      </w:r>
    </w:p>
    <w:p w14:paraId="12496643" w14:textId="77777777" w:rsidR="00B43801" w:rsidRPr="00DF0458" w:rsidRDefault="00B43801" w:rsidP="000A169A">
      <w:pPr>
        <w:widowControl w:val="0"/>
        <w:numPr>
          <w:ilvl w:val="0"/>
          <w:numId w:val="14"/>
        </w:numPr>
        <w:rPr>
          <w:rFonts w:asciiTheme="minorHAnsi" w:hAnsiTheme="minorHAnsi" w:cstheme="minorHAnsi"/>
          <w:lang w:eastAsia="zh-CN"/>
        </w:rPr>
      </w:pPr>
      <w:proofErr w:type="spellStart"/>
      <w:r w:rsidRPr="00DF0458">
        <w:rPr>
          <w:rFonts w:asciiTheme="minorHAnsi" w:hAnsiTheme="minorHAnsi" w:cstheme="minorHAnsi"/>
          <w:b/>
          <w:color w:val="000000"/>
          <w:lang w:val="en-US" w:eastAsia="zh-CN"/>
        </w:rPr>
        <w:t>ProgramName</w:t>
      </w:r>
      <w:proofErr w:type="spellEnd"/>
      <w:r w:rsidRPr="00DF0458">
        <w:rPr>
          <w:rFonts w:asciiTheme="minorHAnsi" w:hAnsiTheme="minorHAnsi" w:cstheme="minorHAnsi"/>
          <w:color w:val="000000"/>
          <w:lang w:val="en-US" w:eastAsia="zh-CN"/>
        </w:rPr>
        <w:t xml:space="preserve">:  String </w:t>
      </w:r>
      <w:r w:rsidRPr="00DF0458">
        <w:rPr>
          <w:rFonts w:asciiTheme="minorHAnsi" w:hAnsiTheme="minorHAnsi" w:cstheme="minorHAnsi"/>
          <w:color w:val="000000"/>
          <w:lang w:val="el-GR" w:eastAsia="zh-CN"/>
        </w:rPr>
        <w:t>για</w:t>
      </w:r>
      <w:r w:rsidRPr="00DF0458">
        <w:rPr>
          <w:rFonts w:asciiTheme="minorHAnsi" w:hAnsiTheme="minorHAnsi" w:cstheme="minorHAnsi"/>
          <w:color w:val="000000"/>
          <w:lang w:val="en-US" w:eastAsia="zh-CN"/>
        </w:rPr>
        <w:t xml:space="preserve"> </w:t>
      </w:r>
      <w:r w:rsidRPr="00DF0458">
        <w:rPr>
          <w:rFonts w:asciiTheme="minorHAnsi" w:hAnsiTheme="minorHAnsi" w:cstheme="minorHAnsi"/>
          <w:color w:val="000000"/>
          <w:lang w:val="el-GR" w:eastAsia="zh-CN"/>
        </w:rPr>
        <w:t>το</w:t>
      </w:r>
      <w:r w:rsidRPr="00DF0458">
        <w:rPr>
          <w:rFonts w:asciiTheme="minorHAnsi" w:hAnsiTheme="minorHAnsi" w:cstheme="minorHAnsi"/>
          <w:color w:val="000000"/>
          <w:lang w:val="en-US" w:eastAsia="zh-CN"/>
        </w:rPr>
        <w:t xml:space="preserve"> </w:t>
      </w:r>
      <w:r w:rsidRPr="00DF0458">
        <w:rPr>
          <w:rFonts w:asciiTheme="minorHAnsi" w:hAnsiTheme="minorHAnsi" w:cstheme="minorHAnsi"/>
          <w:color w:val="000000"/>
          <w:lang w:val="el-GR" w:eastAsia="zh-CN"/>
        </w:rPr>
        <w:t>όνομα</w:t>
      </w:r>
      <w:r w:rsidRPr="00DF0458">
        <w:rPr>
          <w:rFonts w:asciiTheme="minorHAnsi" w:hAnsiTheme="minorHAnsi" w:cstheme="minorHAnsi"/>
          <w:color w:val="000000"/>
          <w:lang w:val="en-US" w:eastAsia="zh-CN"/>
        </w:rPr>
        <w:t xml:space="preserve"> </w:t>
      </w:r>
      <w:r w:rsidRPr="00DF0458">
        <w:rPr>
          <w:rFonts w:asciiTheme="minorHAnsi" w:hAnsiTheme="minorHAnsi" w:cstheme="minorHAnsi"/>
          <w:color w:val="000000"/>
          <w:lang w:val="el-GR" w:eastAsia="zh-CN"/>
        </w:rPr>
        <w:t>του</w:t>
      </w:r>
      <w:r w:rsidRPr="00DF0458">
        <w:rPr>
          <w:rFonts w:asciiTheme="minorHAnsi" w:hAnsiTheme="minorHAnsi" w:cstheme="minorHAnsi"/>
          <w:color w:val="000000"/>
          <w:lang w:val="en-US" w:eastAsia="zh-CN"/>
        </w:rPr>
        <w:t xml:space="preserve"> program.</w:t>
      </w:r>
    </w:p>
    <w:p w14:paraId="24E4C67F"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ProgramID</w:t>
      </w:r>
      <w:r w:rsidRPr="00DF0458">
        <w:rPr>
          <w:rFonts w:asciiTheme="minorHAnsi" w:hAnsiTheme="minorHAnsi" w:cstheme="minorHAnsi"/>
          <w:color w:val="000000"/>
          <w:lang w:val="el-GR" w:eastAsia="zh-CN"/>
        </w:rPr>
        <w:t>: O μοναδικός χαραστηριστικός αριθμός του pro</w:t>
      </w:r>
      <w:r w:rsidRPr="00DF0458">
        <w:rPr>
          <w:rFonts w:asciiTheme="minorHAnsi" w:hAnsiTheme="minorHAnsi" w:cstheme="minorHAnsi"/>
          <w:color w:val="000000"/>
          <w:lang w:val="en-US" w:eastAsia="zh-CN"/>
        </w:rPr>
        <w:t>gram</w:t>
      </w:r>
      <w:r w:rsidRPr="00DF0458">
        <w:rPr>
          <w:rFonts w:asciiTheme="minorHAnsi" w:hAnsiTheme="minorHAnsi" w:cstheme="minorHAnsi"/>
          <w:color w:val="000000"/>
          <w:lang w:val="el-GR" w:eastAsia="zh-CN"/>
        </w:rPr>
        <w:t>.</w:t>
      </w:r>
    </w:p>
    <w:p w14:paraId="779FCBC7"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CreatorID</w:t>
      </w:r>
      <w:r w:rsidRPr="00DF0458">
        <w:rPr>
          <w:rFonts w:asciiTheme="minorHAnsi" w:hAnsiTheme="minorHAnsi" w:cstheme="minorHAnsi"/>
          <w:color w:val="000000"/>
          <w:lang w:val="el-GR" w:eastAsia="zh-CN"/>
        </w:rPr>
        <w:t>:  O μοναδικός χαραστηριστικός αριθμός του δημιουργού του pro</w:t>
      </w:r>
      <w:r w:rsidRPr="00DF0458">
        <w:rPr>
          <w:rFonts w:asciiTheme="minorHAnsi" w:hAnsiTheme="minorHAnsi" w:cstheme="minorHAnsi"/>
          <w:color w:val="000000"/>
          <w:lang w:val="en-US" w:eastAsia="zh-CN"/>
        </w:rPr>
        <w:t>gram</w:t>
      </w:r>
      <w:r w:rsidRPr="00DF0458">
        <w:rPr>
          <w:rFonts w:asciiTheme="minorHAnsi" w:hAnsiTheme="minorHAnsi" w:cstheme="minorHAnsi"/>
          <w:color w:val="000000"/>
          <w:lang w:val="el-GR" w:eastAsia="zh-CN"/>
        </w:rPr>
        <w:t>.</w:t>
      </w:r>
    </w:p>
    <w:p w14:paraId="645A5CD3" w14:textId="4DC6F18E" w:rsidR="00E62C3B" w:rsidRPr="00ED4A77" w:rsidRDefault="00B43801" w:rsidP="00B43801">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UserID</w:t>
      </w:r>
      <w:r w:rsidRPr="00DF0458">
        <w:rPr>
          <w:rFonts w:asciiTheme="minorHAnsi" w:hAnsiTheme="minorHAnsi" w:cstheme="minorHAnsi"/>
          <w:color w:val="000000"/>
          <w:lang w:val="el-GR" w:eastAsia="zh-CN"/>
        </w:rPr>
        <w:t>: O μοναδικός χαραστηριστικός αριθμός του συνδεδεμένου χρήστη.</w:t>
      </w:r>
    </w:p>
    <w:p w14:paraId="7129CFDE"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lastRenderedPageBreak/>
        <w:t>Μέθοδοι της κλάσης:</w:t>
      </w:r>
    </w:p>
    <w:p w14:paraId="6C1866EA" w14:textId="77777777" w:rsidR="00B43801" w:rsidRPr="00DF0458" w:rsidRDefault="00B43801" w:rsidP="000A169A">
      <w:pPr>
        <w:widowControl w:val="0"/>
        <w:numPr>
          <w:ilvl w:val="0"/>
          <w:numId w:val="15"/>
        </w:numPr>
        <w:rPr>
          <w:rFonts w:asciiTheme="minorHAnsi" w:hAnsiTheme="minorHAnsi" w:cstheme="minorHAnsi"/>
          <w:lang w:val="el-GR" w:eastAsia="zh-CN"/>
        </w:rPr>
      </w:pPr>
      <w:proofErr w:type="spellStart"/>
      <w:r w:rsidRPr="00DF0458">
        <w:rPr>
          <w:rFonts w:asciiTheme="minorHAnsi" w:hAnsiTheme="minorHAnsi" w:cstheme="minorHAnsi"/>
          <w:b/>
          <w:lang w:val="el-GR" w:eastAsia="zh-CN"/>
        </w:rPr>
        <w:t>setPr</w:t>
      </w:r>
      <w:r w:rsidRPr="00DF0458">
        <w:rPr>
          <w:rFonts w:asciiTheme="minorHAnsi" w:hAnsiTheme="minorHAnsi" w:cstheme="minorHAnsi"/>
          <w:b/>
          <w:lang w:val="en-US" w:eastAsia="zh-CN"/>
        </w:rPr>
        <w:t>ogram</w:t>
      </w:r>
      <w:r w:rsidRPr="00DF0458">
        <w:rPr>
          <w:rFonts w:asciiTheme="minorHAnsi" w:hAnsiTheme="minorHAnsi" w:cstheme="minorHAnsi"/>
          <w:b/>
          <w:lang w:val="el-GR" w:eastAsia="zh-CN"/>
        </w:rPr>
        <w:t>Name</w:t>
      </w:r>
      <w:proofErr w:type="spellEnd"/>
      <w:r w:rsidRPr="00DF0458">
        <w:rPr>
          <w:rFonts w:asciiTheme="minorHAnsi" w:hAnsiTheme="minorHAnsi" w:cstheme="minorHAnsi"/>
          <w:b/>
          <w:lang w:val="el-GR" w:eastAsia="zh-CN"/>
        </w:rPr>
        <w:t>(</w:t>
      </w:r>
      <w:proofErr w:type="spellStart"/>
      <w:r w:rsidRPr="00DF0458">
        <w:rPr>
          <w:rFonts w:asciiTheme="minorHAnsi" w:hAnsiTheme="minorHAnsi" w:cstheme="minorHAnsi"/>
          <w:b/>
          <w:lang w:val="el-GR" w:eastAsia="zh-CN"/>
        </w:rPr>
        <w:t>Pro</w:t>
      </w:r>
      <w:proofErr w:type="spellEnd"/>
      <w:r w:rsidRPr="00DF0458">
        <w:rPr>
          <w:rFonts w:asciiTheme="minorHAnsi" w:hAnsiTheme="minorHAnsi" w:cstheme="minorHAnsi"/>
          <w:b/>
          <w:lang w:val="en-US" w:eastAsia="zh-CN"/>
        </w:rPr>
        <w:t>gram</w:t>
      </w:r>
      <w:proofErr w:type="spellStart"/>
      <w:r w:rsidRPr="00DF0458">
        <w:rPr>
          <w:rFonts w:asciiTheme="minorHAnsi" w:hAnsiTheme="minorHAnsi" w:cstheme="minorHAnsi"/>
          <w:b/>
          <w:lang w:val="el-GR" w:eastAsia="zh-CN"/>
        </w:rPr>
        <w:t>Name</w:t>
      </w:r>
      <w:proofErr w:type="spellEnd"/>
      <w:r w:rsidRPr="00DF0458">
        <w:rPr>
          <w:rFonts w:asciiTheme="minorHAnsi" w:hAnsiTheme="minorHAnsi" w:cstheme="minorHAnsi"/>
          <w:b/>
          <w:lang w:val="el-GR" w:eastAsia="zh-CN"/>
        </w:rPr>
        <w:t xml:space="preserve">: </w:t>
      </w:r>
      <w:r w:rsidRPr="00DF0458">
        <w:rPr>
          <w:rFonts w:asciiTheme="minorHAnsi" w:hAnsiTheme="minorHAnsi" w:cstheme="minorHAnsi"/>
          <w:b/>
          <w:lang w:val="en-US" w:eastAsia="zh-CN"/>
        </w:rPr>
        <w:t>s</w:t>
      </w:r>
      <w:r w:rsidRPr="00DF0458">
        <w:rPr>
          <w:rFonts w:asciiTheme="minorHAnsi" w:hAnsiTheme="minorHAnsi" w:cstheme="minorHAnsi"/>
          <w:b/>
          <w:lang w:val="el-GR" w:eastAsia="zh-CN"/>
        </w:rPr>
        <w:t>tring):</w:t>
      </w:r>
      <w:r w:rsidRPr="00DF0458">
        <w:rPr>
          <w:rFonts w:asciiTheme="minorHAnsi" w:hAnsiTheme="minorHAnsi" w:cstheme="minorHAnsi"/>
          <w:lang w:val="el-GR" w:eastAsia="zh-CN"/>
        </w:rPr>
        <w:t xml:space="preserve"> Μέθοδος που θέτει το όνομα του Pro</w:t>
      </w:r>
      <w:r w:rsidRPr="00DF0458">
        <w:rPr>
          <w:rFonts w:asciiTheme="minorHAnsi" w:hAnsiTheme="minorHAnsi" w:cstheme="minorHAnsi"/>
          <w:lang w:val="en-US" w:eastAsia="zh-CN"/>
        </w:rPr>
        <w:t>gram</w:t>
      </w:r>
      <w:r w:rsidRPr="00DF0458">
        <w:rPr>
          <w:rFonts w:asciiTheme="minorHAnsi" w:hAnsiTheme="minorHAnsi" w:cstheme="minorHAnsi"/>
          <w:lang w:val="el-GR" w:eastAsia="zh-CN"/>
        </w:rPr>
        <w:t>.</w:t>
      </w:r>
    </w:p>
    <w:p w14:paraId="7F31152B"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setPro</w:t>
      </w:r>
      <w:r w:rsidRPr="00DF0458">
        <w:rPr>
          <w:rFonts w:asciiTheme="minorHAnsi" w:hAnsiTheme="minorHAnsi" w:cstheme="minorHAnsi"/>
          <w:b/>
          <w:lang w:val="en-US" w:eastAsia="zh-CN"/>
        </w:rPr>
        <w:t>gram</w:t>
      </w:r>
      <w:r w:rsidRPr="00DF0458">
        <w:rPr>
          <w:rFonts w:asciiTheme="minorHAnsi" w:hAnsiTheme="minorHAnsi" w:cstheme="minorHAnsi"/>
          <w:b/>
          <w:lang w:val="el-GR" w:eastAsia="zh-CN"/>
        </w:rPr>
        <w:t>ID(Pro</w:t>
      </w:r>
      <w:r w:rsidRPr="00DF0458">
        <w:rPr>
          <w:rFonts w:asciiTheme="minorHAnsi" w:hAnsiTheme="minorHAnsi" w:cstheme="minorHAnsi"/>
          <w:b/>
          <w:lang w:val="en-US" w:eastAsia="zh-CN"/>
        </w:rPr>
        <w:t>gram</w:t>
      </w:r>
      <w:r w:rsidRPr="00DF0458">
        <w:rPr>
          <w:rFonts w:asciiTheme="minorHAnsi" w:hAnsiTheme="minorHAnsi" w:cstheme="minorHAnsi"/>
          <w:b/>
          <w:lang w:val="el-GR" w:eastAsia="zh-CN"/>
        </w:rPr>
        <w:t>ID: integer):</w:t>
      </w:r>
      <w:r w:rsidRPr="00DF0458">
        <w:rPr>
          <w:rFonts w:asciiTheme="minorHAnsi" w:hAnsiTheme="minorHAnsi" w:cstheme="minorHAnsi"/>
          <w:lang w:val="el-GR" w:eastAsia="zh-CN"/>
        </w:rPr>
        <w:t xml:space="preserve">  Μέθοδος που θέτει το μοναδικό αναγνωριστικό του Pro</w:t>
      </w:r>
      <w:r w:rsidRPr="00DF0458">
        <w:rPr>
          <w:rFonts w:asciiTheme="minorHAnsi" w:hAnsiTheme="minorHAnsi" w:cstheme="minorHAnsi"/>
          <w:lang w:val="en-US" w:eastAsia="zh-CN"/>
        </w:rPr>
        <w:t>gram</w:t>
      </w:r>
      <w:r w:rsidRPr="00DF0458">
        <w:rPr>
          <w:rFonts w:asciiTheme="minorHAnsi" w:hAnsiTheme="minorHAnsi" w:cstheme="minorHAnsi"/>
          <w:lang w:val="el-GR" w:eastAsia="zh-CN"/>
        </w:rPr>
        <w:t>.</w:t>
      </w:r>
    </w:p>
    <w:p w14:paraId="1905FDB2"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setCreatorID(CreatorID: integer):</w:t>
      </w:r>
      <w:r w:rsidRPr="00DF0458">
        <w:rPr>
          <w:rFonts w:asciiTheme="minorHAnsi" w:hAnsiTheme="minorHAnsi" w:cstheme="minorHAnsi"/>
          <w:lang w:val="el-GR" w:eastAsia="zh-CN"/>
        </w:rPr>
        <w:t xml:space="preserve"> Μέθοδος που θέτει το μοναδικό αναγνωριστικό του δημιουργού του Pro</w:t>
      </w:r>
      <w:r w:rsidRPr="00DF0458">
        <w:rPr>
          <w:rFonts w:asciiTheme="minorHAnsi" w:hAnsiTheme="minorHAnsi" w:cstheme="minorHAnsi"/>
          <w:lang w:val="en-US" w:eastAsia="zh-CN"/>
        </w:rPr>
        <w:t>gram</w:t>
      </w:r>
      <w:r w:rsidRPr="00DF0458">
        <w:rPr>
          <w:rFonts w:asciiTheme="minorHAnsi" w:hAnsiTheme="minorHAnsi" w:cstheme="minorHAnsi"/>
          <w:lang w:val="el-GR" w:eastAsia="zh-CN"/>
        </w:rPr>
        <w:t>.</w:t>
      </w:r>
    </w:p>
    <w:p w14:paraId="15E25EDF"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setUserID(UserID: integer):</w:t>
      </w:r>
      <w:r w:rsidRPr="00DF0458">
        <w:rPr>
          <w:rFonts w:asciiTheme="minorHAnsi" w:hAnsiTheme="minorHAnsi" w:cstheme="minorHAnsi"/>
          <w:lang w:val="el-GR" w:eastAsia="zh-CN"/>
        </w:rPr>
        <w:t xml:space="preserve"> Μέθοδος που θέτει τον συνδεδεμένο χρήστη.</w:t>
      </w:r>
    </w:p>
    <w:p w14:paraId="285E563F"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getPro</w:t>
      </w:r>
      <w:r w:rsidRPr="00DF0458">
        <w:rPr>
          <w:rFonts w:asciiTheme="minorHAnsi" w:hAnsiTheme="minorHAnsi" w:cstheme="minorHAnsi"/>
          <w:b/>
          <w:lang w:val="en-US" w:eastAsia="zh-CN"/>
        </w:rPr>
        <w:t>gram</w:t>
      </w:r>
      <w:r w:rsidRPr="00DF0458">
        <w:rPr>
          <w:rFonts w:asciiTheme="minorHAnsi" w:hAnsiTheme="minorHAnsi" w:cstheme="minorHAnsi"/>
          <w:b/>
          <w:lang w:val="el-GR" w:eastAsia="zh-CN"/>
        </w:rPr>
        <w:t>Name(ProgramName: string):</w:t>
      </w:r>
      <w:r w:rsidRPr="00DF0458">
        <w:rPr>
          <w:rFonts w:asciiTheme="minorHAnsi" w:hAnsiTheme="minorHAnsi" w:cstheme="minorHAnsi"/>
          <w:lang w:val="el-GR" w:eastAsia="zh-CN"/>
        </w:rPr>
        <w:t xml:space="preserve"> Η μέθοδος επιστρέφει το όνομα του pro</w:t>
      </w:r>
      <w:r w:rsidRPr="00DF0458">
        <w:rPr>
          <w:rFonts w:asciiTheme="minorHAnsi" w:hAnsiTheme="minorHAnsi" w:cstheme="minorHAnsi"/>
          <w:lang w:val="en-US" w:eastAsia="zh-CN"/>
        </w:rPr>
        <w:t>gram</w:t>
      </w:r>
      <w:r w:rsidRPr="00DF0458">
        <w:rPr>
          <w:rFonts w:asciiTheme="minorHAnsi" w:hAnsiTheme="minorHAnsi" w:cstheme="minorHAnsi"/>
          <w:lang w:val="el-GR" w:eastAsia="zh-CN"/>
        </w:rPr>
        <w:t>.</w:t>
      </w:r>
    </w:p>
    <w:p w14:paraId="461F826F"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getPro</w:t>
      </w:r>
      <w:r w:rsidRPr="00DF0458">
        <w:rPr>
          <w:rFonts w:asciiTheme="minorHAnsi" w:hAnsiTheme="minorHAnsi" w:cstheme="minorHAnsi"/>
          <w:b/>
          <w:lang w:val="en-US" w:eastAsia="zh-CN"/>
        </w:rPr>
        <w:t>gram</w:t>
      </w:r>
      <w:r w:rsidRPr="00DF0458">
        <w:rPr>
          <w:rFonts w:asciiTheme="minorHAnsi" w:hAnsiTheme="minorHAnsi" w:cstheme="minorHAnsi"/>
          <w:b/>
          <w:lang w:val="el-GR" w:eastAsia="zh-CN"/>
        </w:rPr>
        <w:t>ID</w:t>
      </w:r>
      <w:r w:rsidRPr="00DF0458">
        <w:rPr>
          <w:rFonts w:asciiTheme="minorHAnsi" w:hAnsiTheme="minorHAnsi" w:cstheme="minorHAnsi"/>
          <w:lang w:val="el-GR" w:eastAsia="zh-CN"/>
        </w:rPr>
        <w:t xml:space="preserve">(): Η μέθοδος επιστρέφει το μοναδικό αναγνωριστικό του </w:t>
      </w:r>
      <w:r w:rsidRPr="00DF0458">
        <w:rPr>
          <w:rFonts w:asciiTheme="minorHAnsi" w:hAnsiTheme="minorHAnsi" w:cstheme="minorHAnsi"/>
          <w:lang w:val="en-US" w:eastAsia="zh-CN"/>
        </w:rPr>
        <w:t>program</w:t>
      </w:r>
      <w:r w:rsidRPr="00DF0458">
        <w:rPr>
          <w:rFonts w:asciiTheme="minorHAnsi" w:hAnsiTheme="minorHAnsi" w:cstheme="minorHAnsi"/>
          <w:lang w:val="el-GR" w:eastAsia="zh-CN"/>
        </w:rPr>
        <w:t>.</w:t>
      </w:r>
    </w:p>
    <w:p w14:paraId="41DBA41B"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get</w:t>
      </w:r>
      <w:r w:rsidRPr="00DF0458">
        <w:rPr>
          <w:rFonts w:asciiTheme="minorHAnsi" w:hAnsiTheme="minorHAnsi" w:cstheme="minorHAnsi"/>
          <w:b/>
          <w:lang w:val="en-US" w:eastAsia="zh-CN"/>
        </w:rPr>
        <w:t>Creator</w:t>
      </w:r>
      <w:r w:rsidRPr="00DF0458">
        <w:rPr>
          <w:rFonts w:asciiTheme="minorHAnsi" w:hAnsiTheme="minorHAnsi" w:cstheme="minorHAnsi"/>
          <w:b/>
          <w:lang w:val="el-GR" w:eastAsia="zh-CN"/>
        </w:rPr>
        <w:t xml:space="preserve">ID(): </w:t>
      </w:r>
      <w:r w:rsidRPr="00DF0458">
        <w:rPr>
          <w:rFonts w:asciiTheme="minorHAnsi" w:hAnsiTheme="minorHAnsi" w:cstheme="minorHAnsi"/>
          <w:lang w:val="el-GR" w:eastAsia="zh-CN"/>
        </w:rPr>
        <w:t xml:space="preserve"> Η μέθοδος επιστρέφει το μοναδικό αναγνωριστικό του </w:t>
      </w:r>
      <w:r w:rsidRPr="00DF0458">
        <w:rPr>
          <w:rFonts w:asciiTheme="minorHAnsi" w:hAnsiTheme="minorHAnsi" w:cstheme="minorHAnsi"/>
          <w:color w:val="000000"/>
          <w:lang w:val="el-GR" w:eastAsia="zh-CN"/>
        </w:rPr>
        <w:t xml:space="preserve">δημιουργού του </w:t>
      </w:r>
      <w:r w:rsidRPr="00DF0458">
        <w:rPr>
          <w:rFonts w:asciiTheme="minorHAnsi" w:hAnsiTheme="minorHAnsi" w:cstheme="minorHAnsi"/>
          <w:lang w:val="en-US" w:eastAsia="zh-CN"/>
        </w:rPr>
        <w:t>p</w:t>
      </w:r>
      <w:r w:rsidRPr="00DF0458">
        <w:rPr>
          <w:rFonts w:asciiTheme="minorHAnsi" w:hAnsiTheme="minorHAnsi" w:cstheme="minorHAnsi"/>
          <w:lang w:val="el-GR" w:eastAsia="zh-CN"/>
        </w:rPr>
        <w:t>ro</w:t>
      </w:r>
      <w:r w:rsidRPr="00DF0458">
        <w:rPr>
          <w:rFonts w:asciiTheme="minorHAnsi" w:hAnsiTheme="minorHAnsi" w:cstheme="minorHAnsi"/>
          <w:lang w:val="en-US" w:eastAsia="zh-CN"/>
        </w:rPr>
        <w:t>gram</w:t>
      </w:r>
      <w:r w:rsidRPr="00DF0458">
        <w:rPr>
          <w:rFonts w:asciiTheme="minorHAnsi" w:hAnsiTheme="minorHAnsi" w:cstheme="minorHAnsi"/>
          <w:lang w:val="el-GR" w:eastAsia="zh-CN"/>
        </w:rPr>
        <w:t>.</w:t>
      </w:r>
    </w:p>
    <w:p w14:paraId="22337A19"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getUserID():</w:t>
      </w:r>
      <w:r w:rsidRPr="00DF0458">
        <w:rPr>
          <w:rFonts w:asciiTheme="minorHAnsi" w:hAnsiTheme="minorHAnsi" w:cstheme="minorHAnsi"/>
          <w:lang w:val="el-GR" w:eastAsia="zh-CN"/>
        </w:rPr>
        <w:t xml:space="preserve">  Η μέθοδος επιστρέφει το </w:t>
      </w:r>
      <w:r w:rsidRPr="00DF0458">
        <w:rPr>
          <w:rFonts w:asciiTheme="minorHAnsi" w:hAnsiTheme="minorHAnsi" w:cstheme="minorHAnsi"/>
          <w:color w:val="000000"/>
          <w:lang w:val="el-GR" w:eastAsia="zh-CN"/>
        </w:rPr>
        <w:t>μοναδικό χαρακτηριστικό αριθμό του συνδεδεμένου χρήστη.</w:t>
      </w:r>
    </w:p>
    <w:p w14:paraId="2BDFE634" w14:textId="77777777" w:rsidR="00B43801" w:rsidRPr="00DF0458" w:rsidRDefault="00B43801" w:rsidP="00B43801">
      <w:pPr>
        <w:rPr>
          <w:rFonts w:asciiTheme="minorHAnsi" w:hAnsiTheme="minorHAnsi" w:cstheme="minorHAnsi"/>
          <w:lang w:val="el-GR" w:eastAsia="zh-CN"/>
        </w:rPr>
      </w:pPr>
    </w:p>
    <w:p w14:paraId="478F198E" w14:textId="77777777" w:rsidR="00B43801" w:rsidRPr="00DF0458" w:rsidRDefault="00B43801" w:rsidP="00B43801">
      <w:pPr>
        <w:rPr>
          <w:rFonts w:asciiTheme="minorHAnsi" w:hAnsiTheme="minorHAnsi" w:cstheme="minorHAnsi"/>
          <w:lang w:val="el-GR" w:eastAsia="zh-CN"/>
        </w:rPr>
      </w:pPr>
    </w:p>
    <w:p w14:paraId="57D42D0F" w14:textId="77777777" w:rsidR="00B43801" w:rsidRPr="00DF0458" w:rsidRDefault="00B43801" w:rsidP="00B43801">
      <w:pPr>
        <w:rPr>
          <w:rFonts w:asciiTheme="minorHAnsi" w:hAnsiTheme="minorHAnsi" w:cstheme="minorHAnsi"/>
          <w:lang w:val="el-GR" w:eastAsia="zh-CN"/>
        </w:rPr>
      </w:pPr>
    </w:p>
    <w:p w14:paraId="01D17570" w14:textId="77777777" w:rsidR="00B43801" w:rsidRPr="00DF0458" w:rsidRDefault="00B43801" w:rsidP="00B43801">
      <w:pPr>
        <w:rPr>
          <w:rFonts w:asciiTheme="minorHAnsi" w:hAnsiTheme="minorHAnsi" w:cstheme="minorHAnsi"/>
          <w:lang w:val="el-GR" w:eastAsia="zh-CN"/>
        </w:rPr>
      </w:pPr>
    </w:p>
    <w:p w14:paraId="5B930D1F" w14:textId="77777777" w:rsidR="00B43801" w:rsidRPr="00DF0458" w:rsidRDefault="00B43801" w:rsidP="00AC40EC">
      <w:pPr>
        <w:jc w:val="center"/>
        <w:rPr>
          <w:rFonts w:asciiTheme="minorHAnsi" w:hAnsiTheme="minorHAnsi" w:cstheme="minorHAnsi"/>
          <w:lang w:val="el-GR" w:eastAsia="zh-CN"/>
        </w:rPr>
      </w:pPr>
      <w:r w:rsidRPr="00DF0458">
        <w:rPr>
          <w:rFonts w:asciiTheme="minorHAnsi" w:hAnsiTheme="minorHAnsi" w:cstheme="minorHAnsi"/>
          <w:b/>
          <w:bCs/>
          <w:color w:val="000000"/>
          <w:sz w:val="26"/>
          <w:szCs w:val="26"/>
          <w:u w:val="single"/>
          <w:lang w:val="el-GR" w:eastAsia="zh-CN"/>
        </w:rPr>
        <w:t>Controller AddBuyDesignProgrammController</w:t>
      </w:r>
    </w:p>
    <w:p w14:paraId="336B4A63" w14:textId="77777777" w:rsidR="00B43801" w:rsidRPr="00DF0458" w:rsidRDefault="00B43801" w:rsidP="00B43801">
      <w:pPr>
        <w:rPr>
          <w:rFonts w:asciiTheme="minorHAnsi" w:hAnsiTheme="minorHAnsi" w:cstheme="minorHAnsi"/>
          <w:b/>
          <w:bCs/>
          <w:sz w:val="26"/>
          <w:szCs w:val="26"/>
          <w:u w:val="single"/>
          <w:lang w:val="el-GR" w:eastAsia="zh-CN"/>
        </w:rPr>
      </w:pPr>
      <w:r w:rsidRPr="00DF0458">
        <w:rPr>
          <w:rFonts w:asciiTheme="minorHAnsi" w:hAnsiTheme="minorHAnsi" w:cstheme="minorHAnsi"/>
          <w:b/>
          <w:bCs/>
          <w:sz w:val="26"/>
          <w:szCs w:val="26"/>
          <w:u w:val="single"/>
          <w:lang w:val="el-GR" w:eastAsia="zh-CN"/>
        </w:rPr>
        <w:t xml:space="preserve">  </w:t>
      </w:r>
    </w:p>
    <w:p w14:paraId="36118691" w14:textId="4070BB46" w:rsidR="00B43801" w:rsidRPr="00DF0458" w:rsidRDefault="00B43801" w:rsidP="00AC40EC">
      <w:pPr>
        <w:jc w:val="center"/>
        <w:rPr>
          <w:rFonts w:asciiTheme="minorHAnsi" w:hAnsiTheme="minorHAnsi" w:cstheme="minorHAnsi"/>
          <w:b/>
          <w:bCs/>
          <w:sz w:val="26"/>
          <w:szCs w:val="26"/>
          <w:u w:val="single"/>
          <w:lang w:val="el-GR" w:eastAsia="zh-CN"/>
        </w:rPr>
      </w:pPr>
      <w:r w:rsidRPr="00DF0458">
        <w:rPr>
          <w:rFonts w:asciiTheme="minorHAnsi" w:hAnsiTheme="minorHAnsi" w:cstheme="minorHAnsi"/>
          <w:noProof/>
          <w:lang w:val="el-GR" w:eastAsia="el-GR"/>
        </w:rPr>
        <w:drawing>
          <wp:inline distT="0" distB="0" distL="0" distR="0" wp14:anchorId="0F64BD6C" wp14:editId="26C37EE6">
            <wp:extent cx="4810125" cy="1771650"/>
            <wp:effectExtent l="0" t="0" r="9525" b="0"/>
            <wp:docPr id="35" name="Εικόνα 16" descr="C:\Users\πλαισιο\Desktop\1s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πλαισιο\Desktop\1stControll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125" cy="1771650"/>
                    </a:xfrm>
                    <a:prstGeom prst="rect">
                      <a:avLst/>
                    </a:prstGeom>
                    <a:noFill/>
                    <a:ln>
                      <a:noFill/>
                    </a:ln>
                  </pic:spPr>
                </pic:pic>
              </a:graphicData>
            </a:graphic>
          </wp:inline>
        </w:drawing>
      </w:r>
    </w:p>
    <w:p w14:paraId="3FCD3FFA" w14:textId="77777777" w:rsidR="00AC40EC" w:rsidRPr="00DF0458" w:rsidRDefault="00AC40EC" w:rsidP="00AC40EC">
      <w:pPr>
        <w:jc w:val="center"/>
        <w:rPr>
          <w:rFonts w:asciiTheme="minorHAnsi" w:hAnsiTheme="minorHAnsi" w:cstheme="minorHAnsi"/>
          <w:b/>
          <w:bCs/>
          <w:sz w:val="26"/>
          <w:szCs w:val="26"/>
          <w:u w:val="single"/>
          <w:lang w:val="el-GR" w:eastAsia="zh-CN"/>
        </w:rPr>
      </w:pPr>
    </w:p>
    <w:p w14:paraId="04810636" w14:textId="05EA31EB" w:rsidR="00B43801" w:rsidRPr="00DF0458" w:rsidRDefault="00B43801" w:rsidP="00B43801">
      <w:pPr>
        <w:rPr>
          <w:rFonts w:asciiTheme="minorHAnsi" w:hAnsiTheme="minorHAnsi" w:cstheme="minorHAnsi"/>
          <w:color w:val="000000"/>
          <w:lang w:val="el-GR" w:eastAsia="zh-CN"/>
        </w:rPr>
      </w:pPr>
      <w:r w:rsidRPr="00DF0458">
        <w:rPr>
          <w:rFonts w:asciiTheme="minorHAnsi" w:hAnsiTheme="minorHAnsi" w:cstheme="minorHAnsi"/>
          <w:color w:val="000000"/>
          <w:lang w:val="el-GR" w:eastAsia="zh-CN"/>
        </w:rPr>
        <w:t>Ο ελεγκτής αυτός περιέχει όλες τις κατάλληλες συναρτήσεις για την πρόσθεση ή την αγορά ενός σχεδιαστικού προγράμματος ,την επιλογή του και την φόρτωσή του</w:t>
      </w:r>
      <w:r w:rsidR="00AC40EC" w:rsidRPr="00DF0458">
        <w:rPr>
          <w:rFonts w:asciiTheme="minorHAnsi" w:hAnsiTheme="minorHAnsi" w:cstheme="minorHAnsi"/>
          <w:color w:val="000000"/>
          <w:lang w:val="el-GR" w:eastAsia="zh-CN"/>
        </w:rPr>
        <w:t>.</w:t>
      </w:r>
    </w:p>
    <w:p w14:paraId="1241EB3D" w14:textId="0489C50A" w:rsidR="00AC40EC" w:rsidRPr="00DF0458" w:rsidRDefault="00AC40EC" w:rsidP="00B43801">
      <w:pPr>
        <w:rPr>
          <w:rFonts w:asciiTheme="minorHAnsi" w:hAnsiTheme="minorHAnsi" w:cstheme="minorHAnsi"/>
          <w:lang w:val="el-GR" w:eastAsia="zh-CN"/>
        </w:rPr>
      </w:pPr>
    </w:p>
    <w:p w14:paraId="3458BABE" w14:textId="77777777" w:rsidR="00AC40EC" w:rsidRPr="00DF0458" w:rsidRDefault="00AC40EC" w:rsidP="00B43801">
      <w:pPr>
        <w:rPr>
          <w:rFonts w:asciiTheme="minorHAnsi" w:hAnsiTheme="minorHAnsi" w:cstheme="minorHAnsi"/>
          <w:lang w:val="el-GR" w:eastAsia="zh-CN"/>
        </w:rPr>
      </w:pPr>
    </w:p>
    <w:p w14:paraId="64D808AD"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4ED1C47D" w14:textId="71E9B80D" w:rsidR="00B43801" w:rsidRPr="00DF0458" w:rsidRDefault="00B43801" w:rsidP="000A169A">
      <w:pPr>
        <w:widowControl w:val="0"/>
        <w:numPr>
          <w:ilvl w:val="0"/>
          <w:numId w:val="16"/>
        </w:numPr>
        <w:rPr>
          <w:rFonts w:asciiTheme="minorHAnsi" w:hAnsiTheme="minorHAnsi" w:cstheme="minorHAnsi"/>
          <w:color w:val="000000"/>
          <w:lang w:val="el-GR" w:eastAsia="zh-CN"/>
        </w:rPr>
      </w:pPr>
      <w:proofErr w:type="spellStart"/>
      <w:r w:rsidRPr="00DF0458">
        <w:rPr>
          <w:rFonts w:asciiTheme="minorHAnsi" w:hAnsiTheme="minorHAnsi" w:cstheme="minorHAnsi"/>
          <w:b/>
          <w:color w:val="000000"/>
          <w:lang w:val="el-GR" w:eastAsia="zh-CN"/>
        </w:rPr>
        <w:t>chooseDesignProgramm</w:t>
      </w:r>
      <w:proofErr w:type="spellEnd"/>
      <w:r w:rsidRPr="00DF0458">
        <w:rPr>
          <w:rFonts w:asciiTheme="minorHAnsi" w:hAnsiTheme="minorHAnsi" w:cstheme="minorHAnsi"/>
          <w:b/>
          <w:color w:val="000000"/>
          <w:lang w:val="el-GR" w:eastAsia="zh-CN"/>
        </w:rPr>
        <w:t>():</w:t>
      </w:r>
      <w:r w:rsidR="00DF7A95" w:rsidRPr="00DF0458">
        <w:rPr>
          <w:rFonts w:asciiTheme="minorHAnsi" w:hAnsiTheme="minorHAnsi" w:cstheme="minorHAnsi"/>
          <w:color w:val="000000"/>
          <w:lang w:val="el-GR" w:eastAsia="zh-CN"/>
        </w:rPr>
        <w:t xml:space="preserve"> </w:t>
      </w:r>
      <w:r w:rsidRPr="00DF0458">
        <w:rPr>
          <w:rFonts w:asciiTheme="minorHAnsi" w:hAnsiTheme="minorHAnsi" w:cstheme="minorHAnsi"/>
          <w:color w:val="000000"/>
          <w:lang w:val="el-GR" w:eastAsia="zh-CN"/>
        </w:rPr>
        <w:t>Η μέθοδος αυτή καλείται με σκοπό την εμφάνιση των αντίστοιχων σχεδιαστικών pro</w:t>
      </w:r>
      <w:r w:rsidRPr="00DF0458">
        <w:rPr>
          <w:rFonts w:asciiTheme="minorHAnsi" w:hAnsiTheme="minorHAnsi" w:cstheme="minorHAnsi"/>
          <w:color w:val="000000"/>
          <w:lang w:val="en-US" w:eastAsia="zh-CN"/>
        </w:rPr>
        <w:t>grams</w:t>
      </w:r>
      <w:r w:rsidRPr="00DF0458">
        <w:rPr>
          <w:rFonts w:asciiTheme="minorHAnsi" w:hAnsiTheme="minorHAnsi" w:cstheme="minorHAnsi"/>
          <w:color w:val="000000"/>
          <w:lang w:val="el-GR" w:eastAsia="zh-CN"/>
        </w:rPr>
        <w:t>.</w:t>
      </w:r>
    </w:p>
    <w:p w14:paraId="606BE1F9" w14:textId="77777777" w:rsidR="00B43801" w:rsidRPr="00DF0458" w:rsidRDefault="00B43801" w:rsidP="000A169A">
      <w:pPr>
        <w:widowControl w:val="0"/>
        <w:numPr>
          <w:ilvl w:val="0"/>
          <w:numId w:val="16"/>
        </w:numPr>
        <w:rPr>
          <w:rFonts w:asciiTheme="minorHAnsi" w:hAnsiTheme="minorHAnsi" w:cstheme="minorHAnsi"/>
          <w:lang w:val="el-GR" w:eastAsia="zh-CN"/>
        </w:rPr>
      </w:pPr>
      <w:r w:rsidRPr="00DF0458">
        <w:rPr>
          <w:rFonts w:asciiTheme="minorHAnsi" w:hAnsiTheme="minorHAnsi" w:cstheme="minorHAnsi"/>
          <w:b/>
          <w:color w:val="000000"/>
          <w:lang w:val="el-GR" w:eastAsia="zh-CN"/>
        </w:rPr>
        <w:t>addBuyDesignProgramm():</w:t>
      </w:r>
      <w:r w:rsidRPr="00DF0458">
        <w:rPr>
          <w:rFonts w:asciiTheme="minorHAnsi" w:hAnsiTheme="minorHAnsi" w:cstheme="minorHAnsi"/>
          <w:color w:val="000000"/>
          <w:lang w:val="el-GR" w:eastAsia="zh-CN"/>
        </w:rPr>
        <w:t xml:space="preserve"> Η μέθοδος αυτή καλείται με σκοπό την πρόσθεση ή την αγορά του αντίστοιχου σχεδιαστικού προγράμματος.</w:t>
      </w:r>
    </w:p>
    <w:p w14:paraId="4A0C1D5B" w14:textId="51FC4162" w:rsidR="00E62C3B" w:rsidRPr="00492F94" w:rsidRDefault="00B43801" w:rsidP="00B43801">
      <w:pPr>
        <w:widowControl w:val="0"/>
        <w:numPr>
          <w:ilvl w:val="0"/>
          <w:numId w:val="16"/>
        </w:numPr>
        <w:rPr>
          <w:rFonts w:asciiTheme="minorHAnsi" w:hAnsiTheme="minorHAnsi" w:cstheme="minorHAnsi"/>
          <w:lang w:val="el-GR" w:eastAsia="zh-CN"/>
        </w:rPr>
      </w:pPr>
      <w:r w:rsidRPr="00DF0458">
        <w:rPr>
          <w:rFonts w:asciiTheme="minorHAnsi" w:hAnsiTheme="minorHAnsi" w:cstheme="minorHAnsi"/>
          <w:b/>
          <w:color w:val="000000"/>
          <w:lang w:val="el-GR" w:eastAsia="zh-CN"/>
        </w:rPr>
        <w:t>loadProgramm():</w:t>
      </w:r>
      <w:r w:rsidRPr="00DF0458">
        <w:rPr>
          <w:rFonts w:asciiTheme="minorHAnsi" w:hAnsiTheme="minorHAnsi" w:cstheme="minorHAnsi"/>
          <w:color w:val="000000"/>
          <w:lang w:val="el-GR" w:eastAsia="zh-CN"/>
        </w:rPr>
        <w:t xml:space="preserve"> Η μέθοδος αυτή καλείται με σκοπό την εμφάνιση κάποιου pro</w:t>
      </w:r>
      <w:r w:rsidRPr="00DF0458">
        <w:rPr>
          <w:rFonts w:asciiTheme="minorHAnsi" w:hAnsiTheme="minorHAnsi" w:cstheme="minorHAnsi"/>
          <w:color w:val="000000"/>
          <w:lang w:val="en-US" w:eastAsia="zh-CN"/>
        </w:rPr>
        <w:t>gram</w:t>
      </w:r>
      <w:r w:rsidRPr="00DF0458">
        <w:rPr>
          <w:rFonts w:asciiTheme="minorHAnsi" w:hAnsiTheme="minorHAnsi" w:cstheme="minorHAnsi"/>
          <w:color w:val="000000"/>
          <w:lang w:val="el-GR" w:eastAsia="zh-CN"/>
        </w:rPr>
        <w:t>.</w:t>
      </w:r>
    </w:p>
    <w:p w14:paraId="04B285B7" w14:textId="08AA8483" w:rsidR="00B43801" w:rsidRPr="00DF0458" w:rsidRDefault="00B43801" w:rsidP="00AC40EC">
      <w:pPr>
        <w:jc w:val="center"/>
        <w:rPr>
          <w:rFonts w:asciiTheme="minorHAnsi" w:hAnsiTheme="minorHAnsi" w:cstheme="minorHAnsi"/>
          <w:b/>
          <w:bCs/>
          <w:color w:val="000000"/>
          <w:sz w:val="26"/>
          <w:szCs w:val="26"/>
          <w:u w:val="single"/>
          <w:lang w:val="en-US" w:eastAsia="zh-CN"/>
        </w:rPr>
      </w:pPr>
      <w:r w:rsidRPr="00DF0458">
        <w:rPr>
          <w:rFonts w:asciiTheme="minorHAnsi" w:hAnsiTheme="minorHAnsi" w:cstheme="minorHAnsi"/>
          <w:b/>
          <w:bCs/>
          <w:color w:val="000000"/>
          <w:sz w:val="26"/>
          <w:szCs w:val="26"/>
          <w:u w:val="single"/>
          <w:lang w:val="el-GR" w:eastAsia="zh-CN"/>
        </w:rPr>
        <w:lastRenderedPageBreak/>
        <w:t>Controller BrowseProjectsControl</w:t>
      </w:r>
    </w:p>
    <w:p w14:paraId="251354AB" w14:textId="10AA477F" w:rsidR="00B43801" w:rsidRPr="00DF0458" w:rsidRDefault="00B43801" w:rsidP="00E62AAA">
      <w:pPr>
        <w:rPr>
          <w:rFonts w:asciiTheme="minorHAnsi" w:hAnsiTheme="minorHAnsi" w:cstheme="minorHAnsi"/>
          <w:lang w:val="en-US" w:eastAsia="zh-CN"/>
        </w:rPr>
      </w:pPr>
      <w:r w:rsidRPr="00DF0458">
        <w:rPr>
          <w:rFonts w:asciiTheme="minorHAnsi" w:hAnsiTheme="minorHAnsi" w:cstheme="minorHAnsi"/>
          <w:noProof/>
          <w:lang w:val="el-GR" w:eastAsia="el-GR"/>
        </w:rPr>
        <w:drawing>
          <wp:inline distT="0" distB="0" distL="0" distR="0" wp14:anchorId="34E80CE8" wp14:editId="4543E178">
            <wp:extent cx="4810125" cy="1771650"/>
            <wp:effectExtent l="0" t="0" r="9525" b="0"/>
            <wp:docPr id="17" name="Εικόνα 17" descr="C:\Users\πλαισιο\Desktop\2n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πλαισιο\Desktop\2ndControll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0125" cy="1771650"/>
                    </a:xfrm>
                    <a:prstGeom prst="rect">
                      <a:avLst/>
                    </a:prstGeom>
                    <a:noFill/>
                    <a:ln>
                      <a:noFill/>
                    </a:ln>
                  </pic:spPr>
                </pic:pic>
              </a:graphicData>
            </a:graphic>
          </wp:inline>
        </w:drawing>
      </w:r>
    </w:p>
    <w:p w14:paraId="6F858590" w14:textId="77777777" w:rsidR="00AC40EC" w:rsidRPr="00DF0458" w:rsidRDefault="00AC40EC" w:rsidP="00AC40EC">
      <w:pPr>
        <w:keepNext/>
        <w:spacing w:before="240"/>
        <w:jc w:val="center"/>
        <w:outlineLvl w:val="2"/>
        <w:rPr>
          <w:rFonts w:asciiTheme="minorHAnsi" w:hAnsiTheme="minorHAnsi" w:cstheme="minorHAnsi"/>
          <w:b/>
          <w:bCs/>
          <w:sz w:val="24"/>
          <w:szCs w:val="24"/>
          <w:lang w:val="en-US" w:eastAsia="zh-CN"/>
        </w:rPr>
      </w:pPr>
    </w:p>
    <w:p w14:paraId="71A3F0D8" w14:textId="0546C7FA" w:rsidR="00B43801" w:rsidRPr="00DF0458" w:rsidRDefault="00B43801" w:rsidP="00B43801">
      <w:pPr>
        <w:rPr>
          <w:rFonts w:asciiTheme="minorHAnsi" w:hAnsiTheme="minorHAnsi" w:cstheme="minorHAnsi"/>
          <w:color w:val="000000"/>
          <w:lang w:val="el-GR" w:eastAsia="zh-CN"/>
        </w:rPr>
      </w:pPr>
      <w:r w:rsidRPr="00DF0458">
        <w:rPr>
          <w:rFonts w:asciiTheme="minorHAnsi" w:hAnsiTheme="minorHAnsi" w:cstheme="minorHAnsi"/>
          <w:color w:val="000000"/>
          <w:lang w:val="el-GR" w:eastAsia="zh-CN"/>
        </w:rPr>
        <w:t>Ο ελεγκτής αυτός περιέχει όλες τις κατάλληλες συναρτήσεις για την αγορά επιπλέον αποθηκευτικού χώρου</w:t>
      </w:r>
      <w:r w:rsidR="00AC40EC" w:rsidRPr="00DF0458">
        <w:rPr>
          <w:rFonts w:asciiTheme="minorHAnsi" w:hAnsiTheme="minorHAnsi" w:cstheme="minorHAnsi"/>
          <w:color w:val="000000"/>
          <w:lang w:val="el-GR" w:eastAsia="zh-CN"/>
        </w:rPr>
        <w:t>.</w:t>
      </w:r>
    </w:p>
    <w:p w14:paraId="07727E37" w14:textId="08216DCA" w:rsidR="00AC40EC" w:rsidRPr="00DF0458" w:rsidRDefault="00AC40EC" w:rsidP="00B43801">
      <w:pPr>
        <w:rPr>
          <w:rFonts w:asciiTheme="minorHAnsi" w:hAnsiTheme="minorHAnsi" w:cstheme="minorHAnsi"/>
          <w:lang w:val="el-GR" w:eastAsia="zh-CN"/>
        </w:rPr>
      </w:pPr>
    </w:p>
    <w:p w14:paraId="057DA0FF" w14:textId="77777777" w:rsidR="002B5E0E" w:rsidRPr="00DF0458" w:rsidRDefault="002B5E0E" w:rsidP="00B43801">
      <w:pPr>
        <w:rPr>
          <w:rFonts w:asciiTheme="minorHAnsi" w:hAnsiTheme="minorHAnsi" w:cstheme="minorHAnsi"/>
          <w:lang w:val="el-GR" w:eastAsia="zh-CN"/>
        </w:rPr>
      </w:pPr>
    </w:p>
    <w:p w14:paraId="2B943086" w14:textId="77777777" w:rsidR="00E62C3B" w:rsidRPr="00DF0458" w:rsidRDefault="00E62C3B" w:rsidP="00B43801">
      <w:pPr>
        <w:rPr>
          <w:rFonts w:asciiTheme="minorHAnsi" w:hAnsiTheme="minorHAnsi" w:cstheme="minorHAnsi"/>
          <w:lang w:val="el-GR" w:eastAsia="zh-CN"/>
        </w:rPr>
      </w:pPr>
    </w:p>
    <w:p w14:paraId="395B8EAC"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087D2E3C" w14:textId="77777777" w:rsidR="00B43801" w:rsidRPr="00DF0458" w:rsidRDefault="00B43801" w:rsidP="000A169A">
      <w:pPr>
        <w:widowControl w:val="0"/>
        <w:numPr>
          <w:ilvl w:val="0"/>
          <w:numId w:val="16"/>
        </w:numPr>
        <w:rPr>
          <w:rFonts w:asciiTheme="minorHAnsi" w:hAnsiTheme="minorHAnsi" w:cstheme="minorHAnsi"/>
          <w:lang w:val="el-GR" w:eastAsia="zh-CN"/>
        </w:rPr>
      </w:pPr>
      <w:r w:rsidRPr="00DF0458">
        <w:rPr>
          <w:rFonts w:asciiTheme="minorHAnsi" w:hAnsiTheme="minorHAnsi" w:cstheme="minorHAnsi"/>
          <w:b/>
          <w:color w:val="000000"/>
          <w:lang w:val="el-GR" w:eastAsia="zh-CN"/>
        </w:rPr>
        <w:t>addBuyFreespace():</w:t>
      </w:r>
      <w:r w:rsidRPr="00DF0458">
        <w:rPr>
          <w:rFonts w:asciiTheme="minorHAnsi" w:hAnsiTheme="minorHAnsi" w:cstheme="minorHAnsi"/>
          <w:color w:val="000000"/>
          <w:lang w:val="el-GR" w:eastAsia="zh-CN"/>
        </w:rPr>
        <w:t xml:space="preserve"> Η μέθοδος αυτή καλείται με σκοπό την αγορά συγκεκριμένου αποθηκευτικού χώρου από ένα χρήστη.</w:t>
      </w:r>
    </w:p>
    <w:p w14:paraId="5A57212D" w14:textId="39A82D6A" w:rsidR="00B43801" w:rsidRPr="00DF0458" w:rsidRDefault="00B43801" w:rsidP="000A169A">
      <w:pPr>
        <w:widowControl w:val="0"/>
        <w:numPr>
          <w:ilvl w:val="0"/>
          <w:numId w:val="16"/>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checkFreespace</w:t>
      </w:r>
      <w:proofErr w:type="spellEnd"/>
      <w:r w:rsidRPr="00DF0458">
        <w:rPr>
          <w:rFonts w:asciiTheme="minorHAnsi" w:hAnsiTheme="minorHAnsi" w:cstheme="minorHAnsi"/>
          <w:b/>
          <w:color w:val="000000"/>
          <w:lang w:val="el-GR" w:eastAsia="zh-CN"/>
        </w:rPr>
        <w:t xml:space="preserve">(): </w:t>
      </w:r>
      <w:r w:rsidRPr="00DF0458">
        <w:rPr>
          <w:rFonts w:asciiTheme="minorHAnsi" w:hAnsiTheme="minorHAnsi" w:cstheme="minorHAnsi"/>
          <w:color w:val="000000"/>
          <w:lang w:val="el-GR" w:eastAsia="zh-CN"/>
        </w:rPr>
        <w:t>Η μέθοδος αυτή καλείται με σκοπό τον έλεγχο του διαθέσιμου αποθηκευτικού χώρου</w:t>
      </w:r>
      <w:r w:rsidR="00E33A69" w:rsidRPr="00DF0458">
        <w:rPr>
          <w:rFonts w:asciiTheme="minorHAnsi" w:hAnsiTheme="minorHAnsi" w:cstheme="minorHAnsi"/>
          <w:color w:val="000000"/>
          <w:lang w:val="el-GR" w:eastAsia="zh-CN"/>
        </w:rPr>
        <w:t>.</w:t>
      </w:r>
    </w:p>
    <w:p w14:paraId="5BA09C4E" w14:textId="6F165EAB" w:rsidR="00B43801" w:rsidRPr="00DF0458" w:rsidRDefault="00B43801" w:rsidP="00B43801">
      <w:pPr>
        <w:rPr>
          <w:rFonts w:asciiTheme="minorHAnsi" w:hAnsiTheme="minorHAnsi" w:cstheme="minorHAnsi"/>
          <w:b/>
          <w:bCs/>
          <w:color w:val="000000"/>
          <w:sz w:val="26"/>
          <w:szCs w:val="26"/>
          <w:u w:val="single"/>
          <w:lang w:val="el-GR" w:eastAsia="zh-CN"/>
        </w:rPr>
      </w:pPr>
    </w:p>
    <w:p w14:paraId="483AA5BB" w14:textId="0CF4C816" w:rsidR="00E62C3B" w:rsidRPr="00DF0458" w:rsidRDefault="00E62C3B" w:rsidP="00B43801">
      <w:pPr>
        <w:rPr>
          <w:rFonts w:asciiTheme="minorHAnsi" w:hAnsiTheme="minorHAnsi" w:cstheme="minorHAnsi"/>
          <w:b/>
          <w:bCs/>
          <w:color w:val="000000"/>
          <w:sz w:val="26"/>
          <w:szCs w:val="26"/>
          <w:u w:val="single"/>
          <w:lang w:val="el-GR" w:eastAsia="zh-CN"/>
        </w:rPr>
      </w:pPr>
    </w:p>
    <w:p w14:paraId="25AC9C9B" w14:textId="77777777" w:rsidR="00E62C3B" w:rsidRPr="00DF0458" w:rsidRDefault="00E62C3B" w:rsidP="00B43801">
      <w:pPr>
        <w:rPr>
          <w:rFonts w:asciiTheme="minorHAnsi" w:hAnsiTheme="minorHAnsi" w:cstheme="minorHAnsi"/>
          <w:b/>
          <w:bCs/>
          <w:color w:val="000000"/>
          <w:sz w:val="26"/>
          <w:szCs w:val="26"/>
          <w:u w:val="single"/>
          <w:lang w:val="el-GR" w:eastAsia="zh-CN"/>
        </w:rPr>
      </w:pPr>
    </w:p>
    <w:p w14:paraId="3B9937D3" w14:textId="77777777" w:rsidR="00B43801" w:rsidRPr="00DF0458" w:rsidRDefault="00B43801" w:rsidP="00B43801">
      <w:pPr>
        <w:rPr>
          <w:rFonts w:asciiTheme="minorHAnsi" w:hAnsiTheme="minorHAnsi" w:cstheme="minorHAnsi"/>
          <w:b/>
          <w:bCs/>
          <w:color w:val="000000"/>
          <w:sz w:val="26"/>
          <w:szCs w:val="26"/>
          <w:u w:val="single"/>
          <w:lang w:val="el-GR" w:eastAsia="zh-CN"/>
        </w:rPr>
      </w:pPr>
      <w:r w:rsidRPr="00DF0458">
        <w:rPr>
          <w:rFonts w:asciiTheme="minorHAnsi" w:hAnsiTheme="minorHAnsi" w:cstheme="minorHAnsi"/>
          <w:b/>
          <w:bCs/>
          <w:color w:val="000000"/>
          <w:sz w:val="26"/>
          <w:szCs w:val="26"/>
          <w:u w:val="single"/>
          <w:lang w:val="el-GR" w:eastAsia="zh-CN"/>
        </w:rPr>
        <w:t xml:space="preserve">Boundary </w:t>
      </w:r>
      <w:r w:rsidRPr="00DF0458">
        <w:rPr>
          <w:rFonts w:asciiTheme="minorHAnsi" w:hAnsiTheme="minorHAnsi" w:cstheme="minorHAnsi"/>
          <w:b/>
          <w:bCs/>
          <w:color w:val="000000"/>
          <w:sz w:val="26"/>
          <w:szCs w:val="26"/>
          <w:u w:val="single"/>
          <w:lang w:val="en-US" w:eastAsia="zh-CN"/>
        </w:rPr>
        <w:t>Sales</w:t>
      </w:r>
      <w:r w:rsidRPr="00DF0458">
        <w:rPr>
          <w:rFonts w:asciiTheme="minorHAnsi" w:hAnsiTheme="minorHAnsi" w:cstheme="minorHAnsi"/>
          <w:b/>
          <w:bCs/>
          <w:color w:val="000000"/>
          <w:sz w:val="26"/>
          <w:szCs w:val="26"/>
          <w:u w:val="single"/>
          <w:lang w:val="el-GR" w:eastAsia="zh-CN"/>
        </w:rPr>
        <w:t>DBProxy</w:t>
      </w:r>
    </w:p>
    <w:p w14:paraId="0C580C92" w14:textId="77777777" w:rsidR="00E62C3B" w:rsidRPr="00DF0458" w:rsidRDefault="00B43801" w:rsidP="00E62C3B">
      <w:pPr>
        <w:rPr>
          <w:rFonts w:asciiTheme="minorHAnsi" w:hAnsiTheme="minorHAnsi" w:cstheme="minorHAnsi"/>
          <w:b/>
          <w:bCs/>
          <w:color w:val="000000"/>
          <w:sz w:val="26"/>
          <w:szCs w:val="26"/>
          <w:u w:val="single"/>
          <w:lang w:val="el-GR" w:eastAsia="zh-CN"/>
        </w:rPr>
      </w:pPr>
      <w:r w:rsidRPr="00DF0458">
        <w:rPr>
          <w:rFonts w:asciiTheme="minorHAnsi" w:hAnsiTheme="minorHAnsi" w:cstheme="minorHAnsi"/>
          <w:b/>
          <w:bCs/>
          <w:color w:val="000000"/>
          <w:sz w:val="26"/>
          <w:szCs w:val="26"/>
          <w:u w:val="single"/>
          <w:lang w:val="el-GR" w:eastAsia="zh-CN"/>
        </w:rPr>
        <w:t xml:space="preserve">                    </w:t>
      </w:r>
      <w:r w:rsidRPr="00DF0458">
        <w:rPr>
          <w:rFonts w:asciiTheme="minorHAnsi" w:hAnsiTheme="minorHAnsi" w:cstheme="minorHAnsi"/>
          <w:b/>
          <w:bCs/>
          <w:noProof/>
          <w:sz w:val="24"/>
          <w:szCs w:val="24"/>
          <w:lang w:val="el-GR" w:eastAsia="el-GR"/>
        </w:rPr>
        <w:drawing>
          <wp:inline distT="0" distB="0" distL="0" distR="0" wp14:anchorId="582D937B" wp14:editId="677FBC2F">
            <wp:extent cx="4933950" cy="1771650"/>
            <wp:effectExtent l="0" t="0" r="0" b="0"/>
            <wp:docPr id="36" name="Εικόνα 18" descr="C:\Users\πλαισιο\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πλαισιο\Desktop\D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3950" cy="1771650"/>
                    </a:xfrm>
                    <a:prstGeom prst="rect">
                      <a:avLst/>
                    </a:prstGeom>
                    <a:noFill/>
                    <a:ln>
                      <a:noFill/>
                    </a:ln>
                  </pic:spPr>
                </pic:pic>
              </a:graphicData>
            </a:graphic>
          </wp:inline>
        </w:drawing>
      </w:r>
    </w:p>
    <w:p w14:paraId="41072E35" w14:textId="77777777" w:rsidR="00E62C3B" w:rsidRPr="00DF0458" w:rsidRDefault="00E62C3B" w:rsidP="00E62C3B">
      <w:pPr>
        <w:rPr>
          <w:rFonts w:asciiTheme="minorHAnsi" w:hAnsiTheme="minorHAnsi" w:cstheme="minorHAnsi"/>
          <w:color w:val="000000"/>
          <w:lang w:val="el-GR" w:eastAsia="zh-CN"/>
        </w:rPr>
      </w:pPr>
    </w:p>
    <w:p w14:paraId="3695792A" w14:textId="77777777" w:rsidR="00E62C3B" w:rsidRPr="00DF0458" w:rsidRDefault="00E62C3B" w:rsidP="00E62C3B">
      <w:pPr>
        <w:rPr>
          <w:rFonts w:asciiTheme="minorHAnsi" w:hAnsiTheme="minorHAnsi" w:cstheme="minorHAnsi"/>
          <w:color w:val="000000"/>
          <w:lang w:val="el-GR" w:eastAsia="zh-CN"/>
        </w:rPr>
      </w:pPr>
    </w:p>
    <w:p w14:paraId="3E245704" w14:textId="4B848956" w:rsidR="00B43801" w:rsidRPr="00DF0458" w:rsidRDefault="00B43801" w:rsidP="00E62C3B">
      <w:pPr>
        <w:rPr>
          <w:rFonts w:asciiTheme="minorHAnsi" w:hAnsiTheme="minorHAnsi" w:cstheme="minorHAnsi"/>
          <w:b/>
          <w:bCs/>
          <w:color w:val="000000"/>
          <w:sz w:val="26"/>
          <w:szCs w:val="26"/>
          <w:u w:val="single"/>
          <w:lang w:val="el-GR" w:eastAsia="zh-CN"/>
        </w:rPr>
      </w:pPr>
      <w:r w:rsidRPr="00DF0458">
        <w:rPr>
          <w:rFonts w:asciiTheme="minorHAnsi" w:hAnsiTheme="minorHAnsi" w:cstheme="minorHAnsi"/>
          <w:color w:val="000000"/>
          <w:lang w:val="el-GR" w:eastAsia="zh-CN"/>
        </w:rPr>
        <w:t>Η κλάση αυτή αναπαριστά τη βάση δεδομένων με την οποία επικοινωνούν οι ελεγκτές για να κάνουν τις διάφορες λειτουργίες τους (είτε τραβάνε δεδομένα από αυτήν,είτε αποθηκεύουν)</w:t>
      </w:r>
      <w:r w:rsidR="00E62C3B" w:rsidRPr="00DF0458">
        <w:rPr>
          <w:rFonts w:asciiTheme="minorHAnsi" w:hAnsiTheme="minorHAnsi" w:cstheme="minorHAnsi"/>
          <w:color w:val="000000"/>
          <w:lang w:val="el-GR" w:eastAsia="zh-CN"/>
        </w:rPr>
        <w:t>.</w:t>
      </w:r>
    </w:p>
    <w:p w14:paraId="3F10D38B" w14:textId="77777777" w:rsidR="00E62C3B" w:rsidRPr="00DF0458" w:rsidRDefault="00E62C3B" w:rsidP="00B43801">
      <w:pPr>
        <w:keepNext/>
        <w:spacing w:before="240"/>
        <w:outlineLvl w:val="2"/>
        <w:rPr>
          <w:rFonts w:asciiTheme="minorHAnsi" w:hAnsiTheme="minorHAnsi" w:cstheme="minorHAnsi"/>
          <w:u w:val="single"/>
          <w:lang w:val="el-GR" w:eastAsia="zh-CN"/>
        </w:rPr>
      </w:pPr>
    </w:p>
    <w:p w14:paraId="132B066E"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74A2527F" w14:textId="77777777" w:rsidR="00B43801" w:rsidRPr="00DF0458" w:rsidRDefault="00B43801" w:rsidP="000A169A">
      <w:pPr>
        <w:widowControl w:val="0"/>
        <w:numPr>
          <w:ilvl w:val="0"/>
          <w:numId w:val="16"/>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save</w:t>
      </w:r>
      <w:r w:rsidRPr="00DF0458">
        <w:rPr>
          <w:rFonts w:asciiTheme="minorHAnsi" w:hAnsiTheme="minorHAnsi" w:cstheme="minorHAnsi"/>
          <w:b/>
          <w:color w:val="000000"/>
          <w:lang w:val="en-US" w:eastAsia="zh-CN"/>
        </w:rPr>
        <w:t>DesignProgramm</w:t>
      </w:r>
      <w:proofErr w:type="spellEnd"/>
      <w:r w:rsidRPr="00DF0458">
        <w:rPr>
          <w:rFonts w:asciiTheme="minorHAnsi" w:hAnsiTheme="minorHAnsi" w:cstheme="minorHAnsi"/>
          <w:b/>
          <w:color w:val="000000"/>
          <w:lang w:val="el-GR" w:eastAsia="zh-CN"/>
        </w:rPr>
        <w:t>():</w:t>
      </w:r>
      <w:r w:rsidRPr="00DF0458">
        <w:rPr>
          <w:rFonts w:asciiTheme="minorHAnsi" w:hAnsiTheme="minorHAnsi" w:cstheme="minorHAnsi"/>
          <w:color w:val="000000"/>
          <w:lang w:val="el-GR" w:eastAsia="zh-CN"/>
        </w:rPr>
        <w:t xml:space="preserve"> Η μέθοδος αυτή αποθηκεύει ένα σχεδιαστικό πρόγραμμα στη Βάση Δεδομένων.</w:t>
      </w:r>
    </w:p>
    <w:p w14:paraId="1243B63E" w14:textId="77777777" w:rsidR="00B43801" w:rsidRPr="00DF0458" w:rsidRDefault="00B43801" w:rsidP="000A169A">
      <w:pPr>
        <w:widowControl w:val="0"/>
        <w:numPr>
          <w:ilvl w:val="0"/>
          <w:numId w:val="16"/>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load</w:t>
      </w:r>
      <w:r w:rsidRPr="00DF0458">
        <w:rPr>
          <w:rFonts w:asciiTheme="minorHAnsi" w:hAnsiTheme="minorHAnsi" w:cstheme="minorHAnsi"/>
          <w:b/>
          <w:color w:val="000000"/>
          <w:lang w:val="en-US" w:eastAsia="zh-CN"/>
        </w:rPr>
        <w:t>DesignProgramm</w:t>
      </w:r>
      <w:proofErr w:type="spellEnd"/>
      <w:r w:rsidRPr="00DF0458">
        <w:rPr>
          <w:rFonts w:asciiTheme="minorHAnsi" w:hAnsiTheme="minorHAnsi" w:cstheme="minorHAnsi"/>
          <w:b/>
          <w:color w:val="000000"/>
          <w:lang w:val="el-GR" w:eastAsia="zh-CN"/>
        </w:rPr>
        <w:t>():</w:t>
      </w:r>
      <w:r w:rsidRPr="00DF0458">
        <w:rPr>
          <w:rFonts w:asciiTheme="minorHAnsi" w:hAnsiTheme="minorHAnsi" w:cstheme="minorHAnsi"/>
          <w:color w:val="000000"/>
          <w:lang w:val="el-GR" w:eastAsia="zh-CN"/>
        </w:rPr>
        <w:t xml:space="preserve">  Η μέθοδος αυτή επιστρέφει ένα σχεδιαστικό πρόγραμμα από τη βάση δεδομένων, μέσω του μοναδικού αναγνωριστικού της.</w:t>
      </w:r>
    </w:p>
    <w:p w14:paraId="4AB335C6" w14:textId="77777777" w:rsidR="00B43801" w:rsidRPr="00DF0458" w:rsidRDefault="00B43801" w:rsidP="000A169A">
      <w:pPr>
        <w:widowControl w:val="0"/>
        <w:numPr>
          <w:ilvl w:val="0"/>
          <w:numId w:val="16"/>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check</w:t>
      </w:r>
      <w:r w:rsidRPr="00DF0458">
        <w:rPr>
          <w:rFonts w:asciiTheme="minorHAnsi" w:hAnsiTheme="minorHAnsi" w:cstheme="minorHAnsi"/>
          <w:b/>
          <w:color w:val="000000"/>
          <w:lang w:val="en-US" w:eastAsia="zh-CN"/>
        </w:rPr>
        <w:t>DesignProgramm</w:t>
      </w:r>
      <w:proofErr w:type="spellEnd"/>
      <w:r w:rsidRPr="00DF0458">
        <w:rPr>
          <w:rFonts w:asciiTheme="minorHAnsi" w:hAnsiTheme="minorHAnsi" w:cstheme="minorHAnsi"/>
          <w:b/>
          <w:color w:val="000000"/>
          <w:lang w:val="el-GR" w:eastAsia="zh-CN"/>
        </w:rPr>
        <w:t>():</w:t>
      </w:r>
      <w:r w:rsidRPr="00DF0458">
        <w:rPr>
          <w:rFonts w:asciiTheme="minorHAnsi" w:hAnsiTheme="minorHAnsi" w:cstheme="minorHAnsi"/>
          <w:color w:val="000000"/>
          <w:lang w:val="el-GR" w:eastAsia="zh-CN"/>
        </w:rPr>
        <w:t xml:space="preserve"> Η μέθοδος αυτή ελέγχει αν υπάρχει το συγκεκριμένο σχεδιαστικό πρόγραμμα στη Βάση Δεδομένων.</w:t>
      </w:r>
    </w:p>
    <w:p w14:paraId="5822D12F" w14:textId="77777777" w:rsidR="00B43801" w:rsidRPr="00DF0458" w:rsidRDefault="00B43801" w:rsidP="000A169A">
      <w:pPr>
        <w:widowControl w:val="0"/>
        <w:numPr>
          <w:ilvl w:val="0"/>
          <w:numId w:val="16"/>
        </w:numPr>
        <w:rPr>
          <w:rFonts w:asciiTheme="minorHAnsi" w:hAnsiTheme="minorHAnsi" w:cstheme="minorHAnsi"/>
          <w:lang w:val="el-GR" w:eastAsia="zh-CN"/>
        </w:rPr>
      </w:pPr>
      <w:proofErr w:type="spellStart"/>
      <w:proofErr w:type="gramStart"/>
      <w:r w:rsidRPr="00DF0458">
        <w:rPr>
          <w:rFonts w:asciiTheme="minorHAnsi" w:hAnsiTheme="minorHAnsi" w:cstheme="minorHAnsi"/>
          <w:b/>
          <w:color w:val="000000"/>
          <w:lang w:val="en-US" w:eastAsia="zh-CN"/>
        </w:rPr>
        <w:t>checkFreeSpace</w:t>
      </w:r>
      <w:proofErr w:type="spellEnd"/>
      <w:r w:rsidRPr="00DF0458">
        <w:rPr>
          <w:rFonts w:asciiTheme="minorHAnsi" w:hAnsiTheme="minorHAnsi" w:cstheme="minorHAnsi"/>
          <w:b/>
          <w:color w:val="000000"/>
          <w:lang w:val="el-GR" w:eastAsia="zh-CN"/>
        </w:rPr>
        <w:t>(</w:t>
      </w:r>
      <w:proofErr w:type="gramEnd"/>
      <w:r w:rsidRPr="00DF0458">
        <w:rPr>
          <w:rFonts w:asciiTheme="minorHAnsi" w:hAnsiTheme="minorHAnsi" w:cstheme="minorHAnsi"/>
          <w:b/>
          <w:color w:val="000000"/>
          <w:lang w:val="el-GR" w:eastAsia="zh-CN"/>
        </w:rPr>
        <w:t>):</w:t>
      </w:r>
      <w:r w:rsidRPr="00DF0458">
        <w:rPr>
          <w:rFonts w:asciiTheme="minorHAnsi" w:hAnsiTheme="minorHAnsi" w:cstheme="minorHAnsi"/>
          <w:color w:val="000000"/>
          <w:lang w:val="el-GR" w:eastAsia="zh-CN"/>
        </w:rPr>
        <w:t xml:space="preserve"> Η μέθοδος αυτή καλείται με σκοπό την εύρεση του διαθέσιμου αποθηκευτικού χώρου ενός χρήστη.</w:t>
      </w:r>
    </w:p>
    <w:p w14:paraId="4ABFD343" w14:textId="7A6B4B13" w:rsidR="00B43801" w:rsidRPr="00DF0458" w:rsidRDefault="00B43801" w:rsidP="000A169A">
      <w:pPr>
        <w:widowControl w:val="0"/>
        <w:numPr>
          <w:ilvl w:val="0"/>
          <w:numId w:val="16"/>
        </w:numPr>
        <w:rPr>
          <w:rFonts w:asciiTheme="minorHAnsi" w:hAnsiTheme="minorHAnsi" w:cstheme="minorHAnsi"/>
          <w:lang w:val="el-GR" w:eastAsia="zh-CN"/>
        </w:rPr>
      </w:pPr>
      <w:proofErr w:type="spellStart"/>
      <w:proofErr w:type="gramStart"/>
      <w:r w:rsidRPr="00DF0458">
        <w:rPr>
          <w:rFonts w:asciiTheme="minorHAnsi" w:hAnsiTheme="minorHAnsi" w:cstheme="minorHAnsi"/>
          <w:b/>
          <w:color w:val="000000"/>
          <w:lang w:val="en-US" w:eastAsia="zh-CN"/>
        </w:rPr>
        <w:t>addmoreSpace</w:t>
      </w:r>
      <w:proofErr w:type="spellEnd"/>
      <w:r w:rsidRPr="00DF0458">
        <w:rPr>
          <w:rFonts w:asciiTheme="minorHAnsi" w:hAnsiTheme="minorHAnsi" w:cstheme="minorHAnsi"/>
          <w:b/>
          <w:color w:val="000000"/>
          <w:lang w:val="el-GR" w:eastAsia="zh-CN"/>
        </w:rPr>
        <w:t>(</w:t>
      </w:r>
      <w:proofErr w:type="gramEnd"/>
      <w:r w:rsidRPr="00DF0458">
        <w:rPr>
          <w:rFonts w:asciiTheme="minorHAnsi" w:hAnsiTheme="minorHAnsi" w:cstheme="minorHAnsi"/>
          <w:b/>
          <w:color w:val="000000"/>
          <w:lang w:val="el-GR" w:eastAsia="zh-CN"/>
        </w:rPr>
        <w:t>):</w:t>
      </w:r>
      <w:r w:rsidRPr="00DF0458">
        <w:rPr>
          <w:rFonts w:asciiTheme="minorHAnsi" w:hAnsiTheme="minorHAnsi" w:cstheme="minorHAnsi"/>
          <w:color w:val="000000"/>
          <w:lang w:val="el-GR" w:eastAsia="zh-CN"/>
        </w:rPr>
        <w:t xml:space="preserve"> Η μέθοδος αυτή καλείται με σκοπό την προσθήκη επιπλέον αποθηκευτικού χώρου στο λογαριασμό ενός χρήστη</w:t>
      </w:r>
      <w:r w:rsidR="00271994" w:rsidRPr="00DF0458">
        <w:rPr>
          <w:rFonts w:asciiTheme="minorHAnsi" w:hAnsiTheme="minorHAnsi" w:cstheme="minorHAnsi"/>
          <w:color w:val="000000"/>
          <w:lang w:val="el-GR" w:eastAsia="zh-CN"/>
        </w:rPr>
        <w:t>.</w:t>
      </w:r>
    </w:p>
    <w:p w14:paraId="3C188D5A" w14:textId="77777777" w:rsidR="00B43801" w:rsidRPr="00DF0458" w:rsidRDefault="00B43801" w:rsidP="00B43801">
      <w:pPr>
        <w:rPr>
          <w:rFonts w:asciiTheme="minorHAnsi" w:hAnsiTheme="minorHAnsi" w:cstheme="minorHAnsi"/>
          <w:lang w:val="el-GR"/>
        </w:rPr>
      </w:pPr>
    </w:p>
    <w:p w14:paraId="1059E03A" w14:textId="77777777" w:rsidR="00B43801" w:rsidRPr="00DF0458" w:rsidRDefault="00B43801" w:rsidP="00B43801">
      <w:pPr>
        <w:rPr>
          <w:rFonts w:asciiTheme="minorHAnsi" w:hAnsiTheme="minorHAnsi" w:cstheme="minorHAnsi"/>
          <w:b/>
          <w:bCs/>
          <w:color w:val="000000"/>
          <w:sz w:val="26"/>
          <w:szCs w:val="26"/>
          <w:u w:val="single"/>
          <w:lang w:val="el-GR" w:eastAsia="zh-CN"/>
        </w:rPr>
      </w:pPr>
    </w:p>
    <w:p w14:paraId="62FBC97D" w14:textId="77777777" w:rsidR="00B43801" w:rsidRPr="00DF0458" w:rsidRDefault="00B43801" w:rsidP="00B43801">
      <w:pPr>
        <w:rPr>
          <w:rFonts w:asciiTheme="minorHAnsi" w:hAnsiTheme="minorHAnsi" w:cstheme="minorHAnsi"/>
          <w:b/>
          <w:bCs/>
          <w:color w:val="000000"/>
          <w:sz w:val="26"/>
          <w:szCs w:val="26"/>
          <w:u w:val="single"/>
          <w:lang w:val="el-GR" w:eastAsia="zh-CN"/>
        </w:rPr>
      </w:pPr>
    </w:p>
    <w:p w14:paraId="706DB7FE" w14:textId="77777777" w:rsidR="00B43801" w:rsidRPr="00DF0458" w:rsidRDefault="00B43801" w:rsidP="006564DC">
      <w:pPr>
        <w:jc w:val="center"/>
        <w:rPr>
          <w:rFonts w:asciiTheme="minorHAnsi" w:hAnsiTheme="minorHAnsi" w:cstheme="minorHAnsi"/>
          <w:lang w:val="el-GR" w:eastAsia="zh-CN"/>
        </w:rPr>
      </w:pPr>
      <w:r w:rsidRPr="00DF0458">
        <w:rPr>
          <w:rFonts w:asciiTheme="minorHAnsi" w:hAnsiTheme="minorHAnsi" w:cstheme="minorHAnsi"/>
          <w:b/>
          <w:bCs/>
          <w:color w:val="000000"/>
          <w:sz w:val="26"/>
          <w:szCs w:val="26"/>
          <w:u w:val="single"/>
          <w:lang w:eastAsia="zh-CN"/>
        </w:rPr>
        <w:t>Boundary</w:t>
      </w:r>
      <w:r w:rsidRPr="00DF0458">
        <w:rPr>
          <w:rFonts w:asciiTheme="minorHAnsi" w:hAnsiTheme="minorHAnsi" w:cstheme="minorHAnsi"/>
          <w:b/>
          <w:bCs/>
          <w:color w:val="000000"/>
          <w:sz w:val="26"/>
          <w:szCs w:val="26"/>
          <w:u w:val="single"/>
          <w:lang w:val="el-GR" w:eastAsia="zh-CN"/>
        </w:rPr>
        <w:t xml:space="preserve"> </w:t>
      </w:r>
      <w:proofErr w:type="spellStart"/>
      <w:r w:rsidRPr="00DF0458">
        <w:rPr>
          <w:rFonts w:asciiTheme="minorHAnsi" w:hAnsiTheme="minorHAnsi" w:cstheme="minorHAnsi"/>
          <w:b/>
          <w:bCs/>
          <w:color w:val="000000"/>
          <w:sz w:val="26"/>
          <w:szCs w:val="26"/>
          <w:u w:val="single"/>
          <w:lang w:eastAsia="zh-CN"/>
        </w:rPr>
        <w:t>AddBuyDesignProgrammGUI</w:t>
      </w:r>
      <w:proofErr w:type="spellEnd"/>
    </w:p>
    <w:p w14:paraId="5FB61FCA" w14:textId="77777777" w:rsidR="00B43801" w:rsidRPr="00DF0458" w:rsidRDefault="00B43801" w:rsidP="00B43801">
      <w:pPr>
        <w:rPr>
          <w:rFonts w:asciiTheme="minorHAnsi" w:hAnsiTheme="minorHAnsi" w:cstheme="minorHAnsi"/>
          <w:color w:val="000000"/>
          <w:lang w:val="el-GR" w:eastAsia="zh-CN"/>
        </w:rPr>
      </w:pPr>
    </w:p>
    <w:p w14:paraId="68EE7F38" w14:textId="557038F6" w:rsidR="00B43801" w:rsidRPr="00DF0458" w:rsidRDefault="00770684" w:rsidP="006564DC">
      <w:pPr>
        <w:jc w:val="center"/>
        <w:rPr>
          <w:rFonts w:asciiTheme="minorHAnsi" w:hAnsiTheme="minorHAnsi" w:cstheme="minorHAnsi"/>
          <w:color w:val="000000"/>
          <w:lang w:val="el-GR" w:eastAsia="zh-CN"/>
        </w:rPr>
      </w:pPr>
      <w:r w:rsidRPr="00DF0458">
        <w:rPr>
          <w:rFonts w:asciiTheme="minorHAnsi" w:hAnsiTheme="minorHAnsi" w:cstheme="minorHAnsi"/>
          <w:noProof/>
          <w:color w:val="000000"/>
          <w:lang w:val="el-GR" w:eastAsia="el-GR"/>
        </w:rPr>
        <w:drawing>
          <wp:inline distT="0" distB="0" distL="0" distR="0" wp14:anchorId="50ACFF32" wp14:editId="4D1FBBB0">
            <wp:extent cx="44577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700" cy="2505075"/>
                    </a:xfrm>
                    <a:prstGeom prst="rect">
                      <a:avLst/>
                    </a:prstGeom>
                    <a:noFill/>
                    <a:ln>
                      <a:noFill/>
                    </a:ln>
                  </pic:spPr>
                </pic:pic>
              </a:graphicData>
            </a:graphic>
          </wp:inline>
        </w:drawing>
      </w:r>
    </w:p>
    <w:p w14:paraId="09093932" w14:textId="77777777" w:rsidR="006564DC" w:rsidRPr="00DF0458" w:rsidRDefault="006564DC" w:rsidP="006564DC">
      <w:pPr>
        <w:jc w:val="center"/>
        <w:rPr>
          <w:rFonts w:asciiTheme="minorHAnsi" w:hAnsiTheme="minorHAnsi" w:cstheme="minorHAnsi"/>
          <w:color w:val="000000"/>
          <w:lang w:val="el-GR" w:eastAsia="zh-CN"/>
        </w:rPr>
      </w:pPr>
    </w:p>
    <w:p w14:paraId="20936455" w14:textId="41E3DD20" w:rsidR="00B43801" w:rsidRPr="00DF0458" w:rsidRDefault="00B43801" w:rsidP="00B43801">
      <w:pPr>
        <w:rPr>
          <w:rFonts w:asciiTheme="minorHAnsi" w:hAnsiTheme="minorHAnsi" w:cstheme="minorHAnsi"/>
          <w:lang w:val="el-GR" w:eastAsia="zh-CN"/>
        </w:rPr>
      </w:pPr>
      <w:r w:rsidRPr="00DF0458">
        <w:rPr>
          <w:rFonts w:asciiTheme="minorHAnsi" w:hAnsiTheme="minorHAnsi" w:cstheme="minorHAnsi"/>
          <w:color w:val="000000"/>
          <w:lang w:val="el-GR" w:eastAsia="zh-CN"/>
        </w:rPr>
        <w:t>Η κλάση αυτή αναπαριστά τη διεπαφή για την εμφάνιση της προσθήκης ή αγοράς σχεδιαστικών προγραμμάτων αλλά βέβαια και της επιλογής σχεδιαστικού προγράμματος προς εκτέλεση</w:t>
      </w:r>
      <w:r w:rsidR="006564DC" w:rsidRPr="00DF0458">
        <w:rPr>
          <w:rFonts w:asciiTheme="minorHAnsi" w:hAnsiTheme="minorHAnsi" w:cstheme="minorHAnsi"/>
          <w:color w:val="000000"/>
          <w:lang w:val="el-GR" w:eastAsia="zh-CN"/>
        </w:rPr>
        <w:t>.</w:t>
      </w:r>
    </w:p>
    <w:p w14:paraId="517CD450" w14:textId="77777777" w:rsidR="00B43801" w:rsidRPr="00DF0458" w:rsidRDefault="00B43801" w:rsidP="00B43801">
      <w:pPr>
        <w:rPr>
          <w:rFonts w:asciiTheme="minorHAnsi" w:hAnsiTheme="minorHAnsi" w:cstheme="minorHAnsi"/>
          <w:color w:val="000000"/>
          <w:u w:val="single"/>
          <w:lang w:val="el-GR" w:eastAsia="zh-CN"/>
        </w:rPr>
      </w:pPr>
    </w:p>
    <w:p w14:paraId="3CE9ED2F" w14:textId="4909B494" w:rsidR="00B43801" w:rsidRPr="00DF0458" w:rsidRDefault="00B43801" w:rsidP="00B43801">
      <w:pPr>
        <w:rPr>
          <w:rFonts w:asciiTheme="minorHAnsi" w:hAnsiTheme="minorHAnsi" w:cstheme="minorHAnsi"/>
          <w:color w:val="000000"/>
          <w:u w:val="single"/>
          <w:lang w:val="el-GR" w:eastAsia="zh-CN"/>
        </w:rPr>
      </w:pPr>
    </w:p>
    <w:p w14:paraId="146179EB" w14:textId="77777777" w:rsidR="00E62C3B" w:rsidRPr="00DF0458" w:rsidRDefault="00E62C3B" w:rsidP="00B43801">
      <w:pPr>
        <w:rPr>
          <w:rFonts w:asciiTheme="minorHAnsi" w:hAnsiTheme="minorHAnsi" w:cstheme="minorHAnsi"/>
          <w:color w:val="000000"/>
          <w:u w:val="single"/>
          <w:lang w:val="el-GR" w:eastAsia="zh-CN"/>
        </w:rPr>
      </w:pPr>
    </w:p>
    <w:p w14:paraId="753D0208" w14:textId="77777777" w:rsidR="00B43801" w:rsidRPr="00DF0458" w:rsidRDefault="00B43801" w:rsidP="00B43801">
      <w:pPr>
        <w:rPr>
          <w:rFonts w:asciiTheme="minorHAnsi" w:hAnsiTheme="minorHAnsi" w:cstheme="minorHAnsi"/>
          <w:b/>
          <w:lang w:eastAsia="zh-CN"/>
        </w:rPr>
      </w:pPr>
      <w:r w:rsidRPr="00DF0458">
        <w:rPr>
          <w:rFonts w:asciiTheme="minorHAnsi" w:hAnsiTheme="minorHAnsi" w:cstheme="minorHAnsi"/>
          <w:b/>
          <w:color w:val="000000"/>
          <w:u w:val="single"/>
          <w:lang w:val="el-GR" w:eastAsia="zh-CN"/>
        </w:rPr>
        <w:t>Χαρακτηριστικά της κλάσης:</w:t>
      </w:r>
    </w:p>
    <w:p w14:paraId="4083E491" w14:textId="5A7246D1" w:rsidR="00B43801" w:rsidRPr="00DF0458" w:rsidRDefault="00B43801" w:rsidP="000A169A">
      <w:pPr>
        <w:widowControl w:val="0"/>
        <w:numPr>
          <w:ilvl w:val="0"/>
          <w:numId w:val="14"/>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programmadd</w:t>
      </w:r>
      <w:proofErr w:type="spellEnd"/>
      <w:r w:rsidRPr="00DF0458">
        <w:rPr>
          <w:rFonts w:asciiTheme="minorHAnsi" w:hAnsiTheme="minorHAnsi" w:cstheme="minorHAnsi"/>
          <w:color w:val="000000"/>
          <w:lang w:val="el-GR" w:eastAsia="zh-CN"/>
        </w:rPr>
        <w:t>:</w:t>
      </w:r>
      <w:r w:rsidR="00B77B9F" w:rsidRPr="00DF0458">
        <w:rPr>
          <w:rFonts w:asciiTheme="minorHAnsi" w:hAnsiTheme="minorHAnsi" w:cstheme="minorHAnsi"/>
          <w:color w:val="000000"/>
          <w:lang w:val="el-GR" w:eastAsia="zh-CN"/>
        </w:rPr>
        <w:t xml:space="preserve"> </w:t>
      </w:r>
      <w:r w:rsidRPr="00DF0458">
        <w:rPr>
          <w:rFonts w:asciiTheme="minorHAnsi" w:hAnsiTheme="minorHAnsi" w:cstheme="minorHAnsi"/>
          <w:color w:val="000000"/>
          <w:lang w:val="el-GR" w:eastAsia="zh-CN"/>
        </w:rPr>
        <w:t xml:space="preserve">Εικόνα για το κουμπί-σταυρό με τον οποίο μπορείς να προσθέσεις σχεδιαστικά </w:t>
      </w:r>
      <w:r w:rsidRPr="00DF0458">
        <w:rPr>
          <w:rFonts w:asciiTheme="minorHAnsi" w:hAnsiTheme="minorHAnsi" w:cstheme="minorHAnsi"/>
          <w:color w:val="000000"/>
          <w:lang w:val="en-US" w:eastAsia="zh-CN"/>
        </w:rPr>
        <w:t>programs</w:t>
      </w:r>
      <w:r w:rsidRPr="00DF0458">
        <w:rPr>
          <w:rFonts w:asciiTheme="minorHAnsi" w:hAnsiTheme="minorHAnsi" w:cstheme="minorHAnsi"/>
          <w:color w:val="000000"/>
          <w:lang w:val="el-GR" w:eastAsia="zh-CN"/>
        </w:rPr>
        <w:t>.</w:t>
      </w:r>
    </w:p>
    <w:p w14:paraId="1EE46BAA" w14:textId="6D13B38A" w:rsidR="00B43801" w:rsidRPr="00DF0458" w:rsidRDefault="00B43801" w:rsidP="000A169A">
      <w:pPr>
        <w:widowControl w:val="0"/>
        <w:numPr>
          <w:ilvl w:val="0"/>
          <w:numId w:val="14"/>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programmopen</w:t>
      </w:r>
      <w:proofErr w:type="spellEnd"/>
      <w:r w:rsidRPr="00DF0458">
        <w:rPr>
          <w:rFonts w:asciiTheme="minorHAnsi" w:hAnsiTheme="minorHAnsi" w:cstheme="minorHAnsi"/>
          <w:color w:val="000000"/>
          <w:lang w:val="el-GR" w:eastAsia="zh-CN"/>
        </w:rPr>
        <w:t>:</w:t>
      </w:r>
      <w:r w:rsidR="00B77B9F" w:rsidRPr="00DF0458">
        <w:rPr>
          <w:rFonts w:asciiTheme="minorHAnsi" w:hAnsiTheme="minorHAnsi" w:cstheme="minorHAnsi"/>
          <w:color w:val="000000"/>
          <w:lang w:val="el-GR" w:eastAsia="zh-CN"/>
        </w:rPr>
        <w:t xml:space="preserve"> </w:t>
      </w:r>
      <w:r w:rsidRPr="00DF0458">
        <w:rPr>
          <w:rFonts w:asciiTheme="minorHAnsi" w:hAnsiTheme="minorHAnsi" w:cstheme="minorHAnsi"/>
          <w:color w:val="000000"/>
          <w:lang w:val="el-GR" w:eastAsia="zh-CN"/>
        </w:rPr>
        <w:t xml:space="preserve">Εικόνα για το άνοιγμα ενός σχεδιαστικού </w:t>
      </w:r>
      <w:r w:rsidRPr="00DF0458">
        <w:rPr>
          <w:rFonts w:asciiTheme="minorHAnsi" w:hAnsiTheme="minorHAnsi" w:cstheme="minorHAnsi"/>
          <w:color w:val="000000"/>
          <w:lang w:val="en-US" w:eastAsia="zh-CN"/>
        </w:rPr>
        <w:t>program</w:t>
      </w:r>
      <w:r w:rsidRPr="00DF0458">
        <w:rPr>
          <w:rFonts w:asciiTheme="minorHAnsi" w:hAnsiTheme="minorHAnsi" w:cstheme="minorHAnsi"/>
          <w:color w:val="000000"/>
          <w:lang w:val="el-GR" w:eastAsia="zh-CN"/>
        </w:rPr>
        <w:t>.</w:t>
      </w:r>
    </w:p>
    <w:p w14:paraId="3C031C32" w14:textId="6E9D7D63" w:rsidR="00B43801" w:rsidRPr="00DF0458" w:rsidRDefault="00770684"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n-US" w:eastAsia="zh-CN"/>
        </w:rPr>
        <w:t>My</w:t>
      </w:r>
      <w:proofErr w:type="spellStart"/>
      <w:r w:rsidR="00B43801" w:rsidRPr="00DF0458">
        <w:rPr>
          <w:rFonts w:asciiTheme="minorHAnsi" w:hAnsiTheme="minorHAnsi" w:cstheme="minorHAnsi"/>
          <w:b/>
          <w:color w:val="000000"/>
          <w:lang w:val="el-GR" w:eastAsia="zh-CN"/>
        </w:rPr>
        <w:t>Programms</w:t>
      </w:r>
      <w:proofErr w:type="spellEnd"/>
      <w:r w:rsidR="00B43801" w:rsidRPr="00DF0458">
        <w:rPr>
          <w:rFonts w:asciiTheme="minorHAnsi" w:hAnsiTheme="minorHAnsi" w:cstheme="minorHAnsi"/>
          <w:color w:val="000000"/>
          <w:lang w:val="el-GR" w:eastAsia="zh-CN"/>
        </w:rPr>
        <w:t xml:space="preserve">: Κουμπί για την εμφάνιση των σχεδιαστικών </w:t>
      </w:r>
      <w:proofErr w:type="spellStart"/>
      <w:r w:rsidR="00B43801" w:rsidRPr="00DF0458">
        <w:rPr>
          <w:rFonts w:asciiTheme="minorHAnsi" w:hAnsiTheme="minorHAnsi" w:cstheme="minorHAnsi"/>
          <w:color w:val="000000"/>
          <w:lang w:val="el-GR" w:eastAsia="zh-CN"/>
        </w:rPr>
        <w:t>pro</w:t>
      </w:r>
      <w:r w:rsidR="00B43801" w:rsidRPr="00DF0458">
        <w:rPr>
          <w:rFonts w:asciiTheme="minorHAnsi" w:hAnsiTheme="minorHAnsi" w:cstheme="minorHAnsi"/>
          <w:color w:val="000000"/>
          <w:lang w:val="en-US" w:eastAsia="zh-CN"/>
        </w:rPr>
        <w:t>gramms</w:t>
      </w:r>
      <w:proofErr w:type="spellEnd"/>
      <w:r w:rsidR="00B43801" w:rsidRPr="00DF0458">
        <w:rPr>
          <w:rFonts w:asciiTheme="minorHAnsi" w:hAnsiTheme="minorHAnsi" w:cstheme="minorHAnsi"/>
          <w:color w:val="000000"/>
          <w:lang w:val="el-GR" w:eastAsia="zh-CN"/>
        </w:rPr>
        <w:t>.</w:t>
      </w:r>
    </w:p>
    <w:p w14:paraId="5E5D6FEC" w14:textId="4D553D33" w:rsidR="00B43801" w:rsidRPr="00DF0458" w:rsidRDefault="00B43801" w:rsidP="000A169A">
      <w:pPr>
        <w:widowControl w:val="0"/>
        <w:numPr>
          <w:ilvl w:val="0"/>
          <w:numId w:val="14"/>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lastRenderedPageBreak/>
        <w:t>chat</w:t>
      </w:r>
      <w:proofErr w:type="spellEnd"/>
      <w:r w:rsidRPr="00DF0458">
        <w:rPr>
          <w:rFonts w:asciiTheme="minorHAnsi" w:hAnsiTheme="minorHAnsi" w:cstheme="minorHAnsi"/>
          <w:color w:val="000000"/>
          <w:lang w:val="el-GR" w:eastAsia="zh-CN"/>
        </w:rPr>
        <w:t xml:space="preserve">: </w:t>
      </w:r>
      <w:r w:rsidRPr="00DF0458">
        <w:rPr>
          <w:rFonts w:asciiTheme="minorHAnsi" w:hAnsiTheme="minorHAnsi" w:cstheme="minorHAnsi"/>
          <w:color w:val="000000"/>
          <w:lang w:val="en-US" w:eastAsia="zh-CN"/>
        </w:rPr>
        <w:t>textbox</w:t>
      </w:r>
      <w:r w:rsidRPr="00DF0458">
        <w:rPr>
          <w:rFonts w:asciiTheme="minorHAnsi" w:hAnsiTheme="minorHAnsi" w:cstheme="minorHAnsi"/>
          <w:color w:val="000000"/>
          <w:lang w:val="el-GR" w:eastAsia="zh-CN"/>
        </w:rPr>
        <w:t xml:space="preserve"> για το άνοιγμα του </w:t>
      </w:r>
      <w:r w:rsidRPr="00DF0458">
        <w:rPr>
          <w:rFonts w:asciiTheme="minorHAnsi" w:hAnsiTheme="minorHAnsi" w:cstheme="minorHAnsi"/>
          <w:color w:val="000000"/>
          <w:lang w:val="en-US" w:eastAsia="zh-CN"/>
        </w:rPr>
        <w:t>chat</w:t>
      </w:r>
      <w:r w:rsidR="00536012" w:rsidRPr="00DF0458">
        <w:rPr>
          <w:rFonts w:asciiTheme="minorHAnsi" w:hAnsiTheme="minorHAnsi" w:cstheme="minorHAnsi"/>
          <w:color w:val="000000"/>
          <w:lang w:val="el-GR" w:eastAsia="zh-CN"/>
        </w:rPr>
        <w:t>.</w:t>
      </w:r>
    </w:p>
    <w:p w14:paraId="419B8EB2"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Logo</w:t>
      </w:r>
      <w:r w:rsidRPr="00DF0458">
        <w:rPr>
          <w:rFonts w:asciiTheme="minorHAnsi" w:hAnsiTheme="minorHAnsi" w:cstheme="minorHAnsi"/>
          <w:color w:val="000000"/>
          <w:lang w:val="el-GR" w:eastAsia="zh-CN"/>
        </w:rPr>
        <w:t>: Επιγραφή εμφάνισης του logo της εφαρμογής.</w:t>
      </w:r>
    </w:p>
    <w:p w14:paraId="07BE13F7"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UserName</w:t>
      </w:r>
      <w:r w:rsidRPr="00DF0458">
        <w:rPr>
          <w:rFonts w:asciiTheme="minorHAnsi" w:hAnsiTheme="minorHAnsi" w:cstheme="minorHAnsi"/>
          <w:color w:val="000000"/>
          <w:lang w:val="el-GR" w:eastAsia="zh-CN"/>
        </w:rPr>
        <w:t>: Επιγραφή εμφάνισης του ονόματος του χρήστη.</w:t>
      </w:r>
    </w:p>
    <w:p w14:paraId="2210A148" w14:textId="1F5620B1" w:rsidR="00B43801" w:rsidRPr="00DF0458" w:rsidRDefault="00B43801" w:rsidP="00B43801">
      <w:pPr>
        <w:rPr>
          <w:rFonts w:asciiTheme="minorHAnsi" w:hAnsiTheme="minorHAnsi" w:cstheme="minorHAnsi"/>
          <w:lang w:val="el-GR" w:eastAsia="zh-CN"/>
        </w:rPr>
      </w:pPr>
    </w:p>
    <w:p w14:paraId="4630F760" w14:textId="5F8EE5E1" w:rsidR="00E62C3B" w:rsidRPr="00DF0458" w:rsidRDefault="00E62C3B" w:rsidP="00B43801">
      <w:pPr>
        <w:rPr>
          <w:rFonts w:asciiTheme="minorHAnsi" w:hAnsiTheme="minorHAnsi" w:cstheme="minorHAnsi"/>
          <w:lang w:val="el-GR" w:eastAsia="zh-CN"/>
        </w:rPr>
      </w:pPr>
    </w:p>
    <w:p w14:paraId="0815D7F0" w14:textId="77777777" w:rsidR="00E62C3B" w:rsidRPr="00DF0458" w:rsidRDefault="00E62C3B" w:rsidP="00B43801">
      <w:pPr>
        <w:rPr>
          <w:rFonts w:asciiTheme="minorHAnsi" w:hAnsiTheme="minorHAnsi" w:cstheme="minorHAnsi"/>
          <w:lang w:val="el-GR" w:eastAsia="zh-CN"/>
        </w:rPr>
      </w:pPr>
    </w:p>
    <w:p w14:paraId="7308039F"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157FDB02" w14:textId="63610E4B" w:rsidR="00B43801" w:rsidRPr="00DF0458" w:rsidRDefault="00B43801" w:rsidP="000A169A">
      <w:pPr>
        <w:widowControl w:val="0"/>
        <w:numPr>
          <w:ilvl w:val="0"/>
          <w:numId w:val="15"/>
        </w:numPr>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AddBuyDesignProgrammGUI</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867114" w:rsidRPr="00DF0458">
        <w:rPr>
          <w:rFonts w:asciiTheme="minorHAnsi" w:hAnsiTheme="minorHAnsi" w:cstheme="minorHAnsi"/>
          <w:lang w:eastAsia="zh-CN"/>
        </w:rPr>
        <w:t xml:space="preserve"> </w:t>
      </w:r>
      <w:r w:rsidRPr="00DF0458">
        <w:rPr>
          <w:rFonts w:asciiTheme="minorHAnsi" w:hAnsiTheme="minorHAnsi" w:cstheme="minorHAnsi"/>
          <w:lang w:eastAsia="zh-CN"/>
        </w:rPr>
        <w:t>void Απ</w:t>
      </w:r>
      <w:proofErr w:type="spellStart"/>
      <w:r w:rsidRPr="00DF0458">
        <w:rPr>
          <w:rFonts w:asciiTheme="minorHAnsi" w:hAnsiTheme="minorHAnsi" w:cstheme="minorHAnsi"/>
          <w:lang w:eastAsia="zh-CN"/>
        </w:rPr>
        <w:t>οτελεί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τον</w:t>
      </w:r>
      <w:proofErr w:type="spellEnd"/>
      <w:r w:rsidRPr="00DF0458">
        <w:rPr>
          <w:rFonts w:asciiTheme="minorHAnsi" w:hAnsiTheme="minorHAnsi" w:cstheme="minorHAnsi"/>
          <w:lang w:eastAsia="zh-CN"/>
        </w:rPr>
        <w:t xml:space="preserve"> Constructor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00716118" w:rsidRPr="00DF0458">
        <w:rPr>
          <w:rFonts w:asciiTheme="minorHAnsi" w:hAnsiTheme="minorHAnsi" w:cstheme="minorHAnsi"/>
          <w:lang w:eastAsia="zh-CN"/>
        </w:rPr>
        <w:t>.</w:t>
      </w:r>
    </w:p>
    <w:p w14:paraId="65019319" w14:textId="0D86426B" w:rsidR="00B43801" w:rsidRPr="00DF0458" w:rsidRDefault="00B43801" w:rsidP="000A169A">
      <w:pPr>
        <w:widowControl w:val="0"/>
        <w:numPr>
          <w:ilvl w:val="0"/>
          <w:numId w:val="15"/>
        </w:numPr>
        <w:rPr>
          <w:rFonts w:asciiTheme="minorHAnsi" w:hAnsiTheme="minorHAnsi" w:cstheme="minorHAnsi"/>
          <w:lang w:val="el-GR" w:eastAsia="zh-CN"/>
        </w:rPr>
      </w:pPr>
      <w:proofErr w:type="spellStart"/>
      <w:proofErr w:type="gramStart"/>
      <w:r w:rsidRPr="00DF0458">
        <w:rPr>
          <w:rFonts w:asciiTheme="minorHAnsi" w:hAnsiTheme="minorHAnsi" w:cstheme="minorHAnsi"/>
          <w:b/>
          <w:lang w:eastAsia="zh-CN"/>
        </w:rPr>
        <w:t>AddBuyProgramClick</w:t>
      </w:r>
      <w:proofErr w:type="spellEnd"/>
      <w:r w:rsidRPr="00DF0458">
        <w:rPr>
          <w:rFonts w:asciiTheme="minorHAnsi" w:hAnsiTheme="minorHAnsi" w:cstheme="minorHAnsi"/>
          <w:b/>
          <w:lang w:val="el-GR" w:eastAsia="zh-CN"/>
        </w:rPr>
        <w:t>(</w:t>
      </w:r>
      <w:proofErr w:type="gramEnd"/>
      <w:r w:rsidRPr="00DF0458">
        <w:rPr>
          <w:rFonts w:asciiTheme="minorHAnsi" w:hAnsiTheme="minorHAnsi" w:cstheme="minorHAnsi"/>
          <w:b/>
          <w:lang w:val="el-GR" w:eastAsia="zh-CN"/>
        </w:rPr>
        <w:t>):</w:t>
      </w:r>
      <w:r w:rsidR="00867114" w:rsidRPr="00DF0458">
        <w:rPr>
          <w:rFonts w:asciiTheme="minorHAnsi" w:hAnsiTheme="minorHAnsi" w:cstheme="minorHAnsi"/>
          <w:b/>
          <w:lang w:val="el-GR" w:eastAsia="zh-CN"/>
        </w:rPr>
        <w:t xml:space="preserve"> </w:t>
      </w:r>
      <w:r w:rsidRPr="00DF0458">
        <w:rPr>
          <w:rFonts w:asciiTheme="minorHAnsi" w:hAnsiTheme="minorHAnsi" w:cstheme="minorHAnsi"/>
          <w:lang w:eastAsia="zh-CN"/>
        </w:rPr>
        <w:t>void</w:t>
      </w:r>
      <w:r w:rsidRPr="00DF0458">
        <w:rPr>
          <w:rFonts w:asciiTheme="minorHAnsi" w:hAnsiTheme="minorHAnsi" w:cstheme="minorHAnsi"/>
          <w:lang w:val="el-GR" w:eastAsia="zh-CN"/>
        </w:rPr>
        <w:t xml:space="preserve"> Καλεί την συνάρτηση </w:t>
      </w:r>
      <w:proofErr w:type="spellStart"/>
      <w:r w:rsidRPr="00DF0458">
        <w:rPr>
          <w:rFonts w:asciiTheme="minorHAnsi" w:hAnsiTheme="minorHAnsi" w:cstheme="minorHAnsi"/>
          <w:lang w:eastAsia="zh-CN"/>
        </w:rPr>
        <w:t>addBuyDesignProgramm</w:t>
      </w:r>
      <w:proofErr w:type="spellEnd"/>
      <w:r w:rsidRPr="00DF0458">
        <w:rPr>
          <w:rFonts w:asciiTheme="minorHAnsi" w:hAnsiTheme="minorHAnsi" w:cstheme="minorHAnsi"/>
          <w:lang w:val="el-GR" w:eastAsia="zh-CN"/>
        </w:rPr>
        <w:t xml:space="preserve">() του ελεγκτή </w:t>
      </w:r>
      <w:proofErr w:type="spellStart"/>
      <w:r w:rsidRPr="00DF0458">
        <w:rPr>
          <w:rFonts w:asciiTheme="minorHAnsi" w:hAnsiTheme="minorHAnsi" w:cstheme="minorHAnsi"/>
          <w:lang w:eastAsia="zh-CN"/>
        </w:rPr>
        <w:t>AddBuyDesignProgrammController</w:t>
      </w:r>
      <w:proofErr w:type="spellEnd"/>
      <w:r w:rsidRPr="00DF0458">
        <w:rPr>
          <w:rFonts w:asciiTheme="minorHAnsi" w:hAnsiTheme="minorHAnsi" w:cstheme="minorHAnsi"/>
          <w:lang w:val="el-GR" w:eastAsia="zh-CN"/>
        </w:rPr>
        <w:t xml:space="preserve"> για την προσθήκη ή την αγορά κάποιου σχεδιαστικού προγράμματος.(προσθήκη αν είναι δωρεάν,αγορά αν δεν είναι)</w:t>
      </w:r>
      <w:r w:rsidR="00273006" w:rsidRPr="00DF0458">
        <w:rPr>
          <w:rFonts w:asciiTheme="minorHAnsi" w:hAnsiTheme="minorHAnsi" w:cstheme="minorHAnsi"/>
          <w:lang w:val="el-GR" w:eastAsia="zh-CN"/>
        </w:rPr>
        <w:t>.</w:t>
      </w:r>
    </w:p>
    <w:p w14:paraId="087508D7" w14:textId="72AEB3F3" w:rsidR="00B43801" w:rsidRPr="00DF0458" w:rsidRDefault="00B43801" w:rsidP="000A169A">
      <w:pPr>
        <w:widowControl w:val="0"/>
        <w:numPr>
          <w:ilvl w:val="0"/>
          <w:numId w:val="15"/>
        </w:numPr>
        <w:rPr>
          <w:rFonts w:asciiTheme="minorHAnsi" w:hAnsiTheme="minorHAnsi" w:cstheme="minorHAnsi"/>
          <w:lang w:val="el-GR" w:eastAsia="zh-CN"/>
        </w:rPr>
      </w:pPr>
      <w:proofErr w:type="spellStart"/>
      <w:proofErr w:type="gramStart"/>
      <w:r w:rsidRPr="00DF0458">
        <w:rPr>
          <w:rFonts w:asciiTheme="minorHAnsi" w:hAnsiTheme="minorHAnsi" w:cstheme="minorHAnsi"/>
          <w:b/>
          <w:lang w:val="en-US" w:eastAsia="zh-CN"/>
        </w:rPr>
        <w:t>chooseProgrammClick</w:t>
      </w:r>
      <w:proofErr w:type="spellEnd"/>
      <w:r w:rsidRPr="00DF0458">
        <w:rPr>
          <w:rFonts w:asciiTheme="minorHAnsi" w:hAnsiTheme="minorHAnsi" w:cstheme="minorHAnsi"/>
          <w:b/>
          <w:lang w:val="el-GR" w:eastAsia="zh-CN"/>
        </w:rPr>
        <w:t>(</w:t>
      </w:r>
      <w:proofErr w:type="gramEnd"/>
      <w:r w:rsidRPr="00DF0458">
        <w:rPr>
          <w:rFonts w:asciiTheme="minorHAnsi" w:hAnsiTheme="minorHAnsi" w:cstheme="minorHAnsi"/>
          <w:b/>
          <w:lang w:val="el-GR" w:eastAsia="zh-CN"/>
        </w:rPr>
        <w:t>):</w:t>
      </w:r>
      <w:r w:rsidR="00867114" w:rsidRPr="00DF0458">
        <w:rPr>
          <w:rFonts w:asciiTheme="minorHAnsi" w:hAnsiTheme="minorHAnsi" w:cstheme="minorHAnsi"/>
          <w:lang w:val="el-GR" w:eastAsia="zh-CN"/>
        </w:rPr>
        <w:t xml:space="preserve"> </w:t>
      </w:r>
      <w:r w:rsidRPr="00DF0458">
        <w:rPr>
          <w:rFonts w:asciiTheme="minorHAnsi" w:hAnsiTheme="minorHAnsi" w:cstheme="minorHAnsi"/>
          <w:lang w:val="en-US" w:eastAsia="zh-CN"/>
        </w:rPr>
        <w:t>void</w:t>
      </w:r>
      <w:r w:rsidRPr="00DF0458">
        <w:rPr>
          <w:rFonts w:asciiTheme="minorHAnsi" w:hAnsiTheme="minorHAnsi" w:cstheme="minorHAnsi"/>
          <w:lang w:val="el-GR" w:eastAsia="zh-CN"/>
        </w:rPr>
        <w:t xml:space="preserve"> Καλεί την συνάρτηση </w:t>
      </w:r>
      <w:proofErr w:type="spellStart"/>
      <w:r w:rsidRPr="00DF0458">
        <w:rPr>
          <w:rFonts w:asciiTheme="minorHAnsi" w:hAnsiTheme="minorHAnsi" w:cstheme="minorHAnsi"/>
          <w:lang w:val="en-US" w:eastAsia="zh-CN"/>
        </w:rPr>
        <w:t>chooseDesignProgramm</w:t>
      </w:r>
      <w:proofErr w:type="spellEnd"/>
      <w:r w:rsidRPr="00DF0458">
        <w:rPr>
          <w:rFonts w:asciiTheme="minorHAnsi" w:hAnsiTheme="minorHAnsi" w:cstheme="minorHAnsi"/>
          <w:lang w:val="el-GR" w:eastAsia="zh-CN"/>
        </w:rPr>
        <w:t xml:space="preserve">() του ελεγκτή </w:t>
      </w:r>
      <w:proofErr w:type="spellStart"/>
      <w:r w:rsidRPr="00DF0458">
        <w:rPr>
          <w:rFonts w:asciiTheme="minorHAnsi" w:hAnsiTheme="minorHAnsi" w:cstheme="minorHAnsi"/>
          <w:lang w:val="el-GR" w:eastAsia="zh-CN"/>
        </w:rPr>
        <w:t>AddBuyDesignProgrammController</w:t>
      </w:r>
      <w:proofErr w:type="spellEnd"/>
      <w:r w:rsidRPr="00DF0458">
        <w:rPr>
          <w:rFonts w:asciiTheme="minorHAnsi" w:hAnsiTheme="minorHAnsi" w:cstheme="minorHAnsi"/>
          <w:lang w:val="el-GR" w:eastAsia="zh-CN"/>
        </w:rPr>
        <w:t xml:space="preserve"> για την εμφάνιση των σχεδιαστικών προγραμμάτων που υπάρχουν</w:t>
      </w:r>
      <w:r w:rsidR="008550BF" w:rsidRPr="00DF0458">
        <w:rPr>
          <w:rFonts w:asciiTheme="minorHAnsi" w:hAnsiTheme="minorHAnsi" w:cstheme="minorHAnsi"/>
          <w:lang w:val="el-GR" w:eastAsia="zh-CN"/>
        </w:rPr>
        <w:t>.</w:t>
      </w:r>
    </w:p>
    <w:p w14:paraId="0CE0E305" w14:textId="333A6125" w:rsidR="00B43801" w:rsidRPr="00DF0458" w:rsidRDefault="00B43801" w:rsidP="000A169A">
      <w:pPr>
        <w:widowControl w:val="0"/>
        <w:numPr>
          <w:ilvl w:val="0"/>
          <w:numId w:val="15"/>
        </w:numPr>
        <w:rPr>
          <w:rFonts w:asciiTheme="minorHAnsi" w:hAnsiTheme="minorHAnsi" w:cstheme="minorHAnsi"/>
          <w:lang w:val="el-GR" w:eastAsia="zh-CN"/>
        </w:rPr>
      </w:pPr>
      <w:proofErr w:type="spellStart"/>
      <w:r w:rsidRPr="00DF0458">
        <w:rPr>
          <w:rFonts w:asciiTheme="minorHAnsi" w:hAnsiTheme="minorHAnsi" w:cstheme="minorHAnsi"/>
          <w:b/>
          <w:lang w:val="el-GR" w:eastAsia="zh-CN"/>
        </w:rPr>
        <w:t>loadProgrammdoubleClick</w:t>
      </w:r>
      <w:proofErr w:type="spellEnd"/>
      <w:r w:rsidRPr="00DF0458">
        <w:rPr>
          <w:rFonts w:asciiTheme="minorHAnsi" w:hAnsiTheme="minorHAnsi" w:cstheme="minorHAnsi"/>
          <w:b/>
          <w:lang w:val="el-GR" w:eastAsia="zh-CN"/>
        </w:rPr>
        <w:t>():</w:t>
      </w:r>
      <w:r w:rsidR="00867114" w:rsidRPr="00DF0458">
        <w:rPr>
          <w:rFonts w:asciiTheme="minorHAnsi" w:hAnsiTheme="minorHAnsi" w:cstheme="minorHAnsi"/>
          <w:lang w:val="el-GR" w:eastAsia="zh-CN"/>
        </w:rPr>
        <w:t xml:space="preserve"> </w:t>
      </w:r>
      <w:proofErr w:type="spellStart"/>
      <w:r w:rsidRPr="00DF0458">
        <w:rPr>
          <w:rFonts w:asciiTheme="minorHAnsi" w:hAnsiTheme="minorHAnsi" w:cstheme="minorHAnsi"/>
          <w:lang w:val="el-GR" w:eastAsia="zh-CN"/>
        </w:rPr>
        <w:t>void</w:t>
      </w:r>
      <w:proofErr w:type="spellEnd"/>
      <w:r w:rsidRPr="00DF0458">
        <w:rPr>
          <w:rFonts w:asciiTheme="minorHAnsi" w:hAnsiTheme="minorHAnsi" w:cstheme="minorHAnsi"/>
          <w:lang w:val="el-GR" w:eastAsia="zh-CN"/>
        </w:rPr>
        <w:t xml:space="preserve"> Καλεί την συνάρτηση loadProgramm() του ελεγκτή AddBuyDesignProgrammController για την εμφάνιση ενός συγκεκριμένου σχεδιαστικού προγράμματος</w:t>
      </w:r>
      <w:r w:rsidR="008550BF" w:rsidRPr="00DF0458">
        <w:rPr>
          <w:rFonts w:asciiTheme="minorHAnsi" w:hAnsiTheme="minorHAnsi" w:cstheme="minorHAnsi"/>
          <w:lang w:val="el-GR" w:eastAsia="zh-CN"/>
        </w:rPr>
        <w:t>.</w:t>
      </w:r>
    </w:p>
    <w:p w14:paraId="2A71F229" w14:textId="61ADA99F" w:rsidR="00B43801" w:rsidRPr="00DF0458" w:rsidRDefault="00B43801" w:rsidP="000A169A">
      <w:pPr>
        <w:widowControl w:val="0"/>
        <w:numPr>
          <w:ilvl w:val="0"/>
          <w:numId w:val="15"/>
        </w:numPr>
        <w:rPr>
          <w:rFonts w:asciiTheme="minorHAnsi" w:hAnsiTheme="minorHAnsi" w:cstheme="minorHAnsi"/>
          <w:lang w:val="el-GR" w:eastAsia="zh-CN"/>
        </w:rPr>
      </w:pPr>
      <w:proofErr w:type="spellStart"/>
      <w:r w:rsidRPr="00DF0458">
        <w:rPr>
          <w:rFonts w:asciiTheme="minorHAnsi" w:hAnsiTheme="minorHAnsi" w:cstheme="minorHAnsi"/>
          <w:b/>
          <w:lang w:val="el-GR" w:eastAsia="zh-CN"/>
        </w:rPr>
        <w:t>displayChat</w:t>
      </w:r>
      <w:proofErr w:type="spellEnd"/>
      <w:r w:rsidRPr="00DF0458">
        <w:rPr>
          <w:rFonts w:asciiTheme="minorHAnsi" w:hAnsiTheme="minorHAnsi" w:cstheme="minorHAnsi"/>
          <w:b/>
          <w:lang w:val="el-GR" w:eastAsia="zh-CN"/>
        </w:rPr>
        <w:t>():</w:t>
      </w:r>
      <w:r w:rsidR="00867114" w:rsidRPr="00DF0458">
        <w:rPr>
          <w:rFonts w:asciiTheme="minorHAnsi" w:hAnsiTheme="minorHAnsi" w:cstheme="minorHAnsi"/>
          <w:lang w:val="el-GR" w:eastAsia="zh-CN"/>
        </w:rPr>
        <w:t xml:space="preserve"> </w:t>
      </w:r>
      <w:proofErr w:type="spellStart"/>
      <w:r w:rsidRPr="00DF0458">
        <w:rPr>
          <w:rFonts w:asciiTheme="minorHAnsi" w:hAnsiTheme="minorHAnsi" w:cstheme="minorHAnsi"/>
          <w:lang w:val="el-GR" w:eastAsia="zh-CN"/>
        </w:rPr>
        <w:t>void</w:t>
      </w:r>
      <w:proofErr w:type="spellEnd"/>
      <w:r w:rsidRPr="00DF0458">
        <w:rPr>
          <w:rFonts w:asciiTheme="minorHAnsi" w:hAnsiTheme="minorHAnsi" w:cstheme="minorHAnsi"/>
          <w:lang w:val="el-GR" w:eastAsia="zh-CN"/>
        </w:rPr>
        <w:t xml:space="preserve"> Καλεί τον αντίστοιχο ελεκτή για την εμφάνιση του chat.</w:t>
      </w:r>
    </w:p>
    <w:p w14:paraId="7063E356" w14:textId="6AA4A8B0" w:rsidR="00B43801" w:rsidRPr="00DF0458" w:rsidRDefault="00B43801" w:rsidP="000A169A">
      <w:pPr>
        <w:widowControl w:val="0"/>
        <w:numPr>
          <w:ilvl w:val="0"/>
          <w:numId w:val="15"/>
        </w:numPr>
        <w:rPr>
          <w:rFonts w:asciiTheme="minorHAnsi" w:hAnsiTheme="minorHAnsi" w:cstheme="minorHAnsi"/>
          <w:lang w:val="el-GR" w:eastAsia="zh-CN"/>
        </w:rPr>
      </w:pPr>
      <w:proofErr w:type="spellStart"/>
      <w:r w:rsidRPr="00DF0458">
        <w:rPr>
          <w:rFonts w:asciiTheme="minorHAnsi" w:hAnsiTheme="minorHAnsi" w:cstheme="minorHAnsi"/>
          <w:b/>
          <w:lang w:val="el-GR" w:eastAsia="zh-CN"/>
        </w:rPr>
        <w:t>displayemptyspace</w:t>
      </w:r>
      <w:proofErr w:type="spellEnd"/>
      <w:r w:rsidRPr="00DF0458">
        <w:rPr>
          <w:rFonts w:asciiTheme="minorHAnsi" w:hAnsiTheme="minorHAnsi" w:cstheme="minorHAnsi"/>
          <w:b/>
          <w:lang w:val="el-GR" w:eastAsia="zh-CN"/>
        </w:rPr>
        <w:t>():</w:t>
      </w:r>
      <w:r w:rsidR="00867114" w:rsidRPr="00DF0458">
        <w:rPr>
          <w:rFonts w:asciiTheme="minorHAnsi" w:hAnsiTheme="minorHAnsi" w:cstheme="minorHAnsi"/>
          <w:b/>
          <w:lang w:val="el-GR" w:eastAsia="zh-CN"/>
        </w:rPr>
        <w:t xml:space="preserve"> </w:t>
      </w:r>
      <w:proofErr w:type="spellStart"/>
      <w:r w:rsidRPr="00DF0458">
        <w:rPr>
          <w:rFonts w:asciiTheme="minorHAnsi" w:hAnsiTheme="minorHAnsi" w:cstheme="minorHAnsi"/>
          <w:lang w:val="el-GR" w:eastAsia="zh-CN"/>
        </w:rPr>
        <w:t>void</w:t>
      </w:r>
      <w:proofErr w:type="spellEnd"/>
      <w:r w:rsidRPr="00DF0458">
        <w:rPr>
          <w:rFonts w:asciiTheme="minorHAnsi" w:hAnsiTheme="minorHAnsi" w:cstheme="minorHAnsi"/>
          <w:lang w:val="el-GR" w:eastAsia="zh-CN"/>
        </w:rPr>
        <w:t xml:space="preserve">  Η συνάρτηση αυτή εμφανίζει στο χρήστη το μενού όταν κάνει δεξί κλικ στο κενό</w:t>
      </w:r>
      <w:r w:rsidR="008550BF" w:rsidRPr="00DF0458">
        <w:rPr>
          <w:rFonts w:asciiTheme="minorHAnsi" w:hAnsiTheme="minorHAnsi" w:cstheme="minorHAnsi"/>
          <w:lang w:val="el-GR" w:eastAsia="zh-CN"/>
        </w:rPr>
        <w:t>.</w:t>
      </w:r>
    </w:p>
    <w:p w14:paraId="43154F48" w14:textId="71F335A3" w:rsidR="00B43801" w:rsidRPr="00DF0458" w:rsidRDefault="00B43801" w:rsidP="000A169A">
      <w:pPr>
        <w:widowControl w:val="0"/>
        <w:numPr>
          <w:ilvl w:val="0"/>
          <w:numId w:val="15"/>
        </w:numPr>
        <w:rPr>
          <w:rFonts w:asciiTheme="minorHAnsi" w:hAnsiTheme="minorHAnsi" w:cstheme="minorHAnsi"/>
          <w:lang w:val="el-GR" w:eastAsia="zh-CN"/>
        </w:rPr>
      </w:pPr>
      <w:proofErr w:type="spellStart"/>
      <w:r w:rsidRPr="00DF0458">
        <w:rPr>
          <w:rFonts w:asciiTheme="minorHAnsi" w:hAnsiTheme="minorHAnsi" w:cstheme="minorHAnsi"/>
          <w:b/>
          <w:lang w:val="el-GR" w:eastAsia="zh-CN"/>
        </w:rPr>
        <w:t>displayrightclickprogramm</w:t>
      </w:r>
      <w:proofErr w:type="spellEnd"/>
      <w:r w:rsidRPr="00DF0458">
        <w:rPr>
          <w:rFonts w:asciiTheme="minorHAnsi" w:hAnsiTheme="minorHAnsi" w:cstheme="minorHAnsi"/>
          <w:b/>
          <w:lang w:val="el-GR" w:eastAsia="zh-CN"/>
        </w:rPr>
        <w:t>():</w:t>
      </w:r>
      <w:r w:rsidR="00867114" w:rsidRPr="00DF0458">
        <w:rPr>
          <w:rFonts w:asciiTheme="minorHAnsi" w:hAnsiTheme="minorHAnsi" w:cstheme="minorHAnsi"/>
          <w:lang w:val="el-GR" w:eastAsia="zh-CN"/>
        </w:rPr>
        <w:t xml:space="preserve"> </w:t>
      </w:r>
      <w:proofErr w:type="spellStart"/>
      <w:r w:rsidRPr="00DF0458">
        <w:rPr>
          <w:rFonts w:asciiTheme="minorHAnsi" w:hAnsiTheme="minorHAnsi" w:cstheme="minorHAnsi"/>
          <w:lang w:val="el-GR" w:eastAsia="zh-CN"/>
        </w:rPr>
        <w:t>void</w:t>
      </w:r>
      <w:proofErr w:type="spellEnd"/>
      <w:r w:rsidRPr="00DF0458">
        <w:rPr>
          <w:rFonts w:asciiTheme="minorHAnsi" w:hAnsiTheme="minorHAnsi" w:cstheme="minorHAnsi"/>
          <w:lang w:val="el-GR" w:eastAsia="zh-CN"/>
        </w:rPr>
        <w:t xml:space="preserve"> Η συνάρτηση αυτή εμφανίζει στο χρήστη το μενού όταν κάνει δεξί κλικ πάνω σε ένα σχεδιαστικό πρόγραμμα</w:t>
      </w:r>
      <w:r w:rsidR="008550BF" w:rsidRPr="00DF0458">
        <w:rPr>
          <w:rFonts w:asciiTheme="minorHAnsi" w:hAnsiTheme="minorHAnsi" w:cstheme="minorHAnsi"/>
          <w:lang w:val="el-GR" w:eastAsia="zh-CN"/>
        </w:rPr>
        <w:t>.</w:t>
      </w:r>
    </w:p>
    <w:p w14:paraId="238F4C82" w14:textId="77777777" w:rsidR="00B43801" w:rsidRPr="00DF0458" w:rsidRDefault="00B43801" w:rsidP="00B43801">
      <w:pPr>
        <w:rPr>
          <w:rFonts w:asciiTheme="minorHAnsi" w:hAnsiTheme="minorHAnsi" w:cstheme="minorHAnsi"/>
          <w:color w:val="000000"/>
          <w:lang w:val="el-GR" w:eastAsia="zh-CN"/>
        </w:rPr>
      </w:pPr>
    </w:p>
    <w:p w14:paraId="4B76D86A" w14:textId="77777777" w:rsidR="00B43801" w:rsidRPr="00DF0458" w:rsidRDefault="00B43801" w:rsidP="00B43801">
      <w:pPr>
        <w:rPr>
          <w:rFonts w:asciiTheme="minorHAnsi" w:hAnsiTheme="minorHAnsi" w:cstheme="minorHAnsi"/>
          <w:color w:val="000000"/>
          <w:lang w:val="el-GR" w:eastAsia="zh-CN"/>
        </w:rPr>
      </w:pPr>
    </w:p>
    <w:p w14:paraId="7297D081" w14:textId="1DFDD887" w:rsidR="00B43801" w:rsidRPr="00DF0458" w:rsidRDefault="00B43801" w:rsidP="003026D8">
      <w:pPr>
        <w:jc w:val="center"/>
        <w:rPr>
          <w:rFonts w:asciiTheme="minorHAnsi" w:hAnsiTheme="minorHAnsi" w:cstheme="minorHAnsi"/>
          <w:b/>
          <w:bCs/>
          <w:color w:val="000000"/>
          <w:sz w:val="26"/>
          <w:szCs w:val="26"/>
          <w:u w:val="single"/>
          <w:lang w:val="el-GR" w:eastAsia="zh-CN"/>
        </w:rPr>
      </w:pPr>
      <w:r w:rsidRPr="00DF0458">
        <w:rPr>
          <w:rFonts w:asciiTheme="minorHAnsi" w:hAnsiTheme="minorHAnsi" w:cstheme="minorHAnsi"/>
          <w:b/>
          <w:bCs/>
          <w:color w:val="000000"/>
          <w:sz w:val="26"/>
          <w:szCs w:val="26"/>
          <w:u w:val="single"/>
          <w:lang w:val="el-GR" w:eastAsia="zh-CN"/>
        </w:rPr>
        <w:t>Boundary AddBuyFreeSpaceGUI</w:t>
      </w:r>
    </w:p>
    <w:p w14:paraId="2E686685" w14:textId="77777777" w:rsidR="00491770" w:rsidRPr="00DF0458" w:rsidRDefault="00491770" w:rsidP="003026D8">
      <w:pPr>
        <w:jc w:val="center"/>
        <w:rPr>
          <w:rFonts w:asciiTheme="minorHAnsi" w:hAnsiTheme="minorHAnsi" w:cstheme="minorHAnsi"/>
          <w:b/>
          <w:bCs/>
          <w:color w:val="000000"/>
          <w:sz w:val="26"/>
          <w:szCs w:val="26"/>
          <w:u w:val="single"/>
          <w:lang w:val="en-US" w:eastAsia="zh-CN"/>
        </w:rPr>
      </w:pPr>
    </w:p>
    <w:p w14:paraId="4526E01F" w14:textId="6F0FC7AF" w:rsidR="00B43801" w:rsidRPr="00DF0458" w:rsidRDefault="00867114" w:rsidP="003026D8">
      <w:pPr>
        <w:jc w:val="center"/>
        <w:rPr>
          <w:rFonts w:asciiTheme="minorHAnsi" w:hAnsiTheme="minorHAnsi" w:cstheme="minorHAnsi"/>
          <w:color w:val="000000"/>
          <w:lang w:val="el-GR" w:eastAsia="zh-CN"/>
        </w:rPr>
      </w:pPr>
      <w:r w:rsidRPr="00DF0458">
        <w:rPr>
          <w:rFonts w:asciiTheme="minorHAnsi" w:hAnsiTheme="minorHAnsi" w:cstheme="minorHAnsi"/>
          <w:noProof/>
          <w:color w:val="000000"/>
          <w:lang w:val="el-GR" w:eastAsia="el-GR"/>
        </w:rPr>
        <w:drawing>
          <wp:inline distT="0" distB="0" distL="0" distR="0" wp14:anchorId="4D5ABEBB" wp14:editId="20C98C15">
            <wp:extent cx="4488180" cy="21717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8180" cy="2171700"/>
                    </a:xfrm>
                    <a:prstGeom prst="rect">
                      <a:avLst/>
                    </a:prstGeom>
                    <a:noFill/>
                    <a:ln>
                      <a:noFill/>
                    </a:ln>
                  </pic:spPr>
                </pic:pic>
              </a:graphicData>
            </a:graphic>
          </wp:inline>
        </w:drawing>
      </w:r>
    </w:p>
    <w:p w14:paraId="5EFA4807" w14:textId="77777777" w:rsidR="00044698" w:rsidRPr="00DF0458" w:rsidRDefault="00044698" w:rsidP="00B43801">
      <w:pPr>
        <w:rPr>
          <w:rFonts w:asciiTheme="minorHAnsi" w:hAnsiTheme="minorHAnsi" w:cstheme="minorHAnsi"/>
          <w:color w:val="000000"/>
          <w:lang w:val="el-GR" w:eastAsia="zh-CN"/>
        </w:rPr>
      </w:pPr>
    </w:p>
    <w:p w14:paraId="4BB3F26D" w14:textId="3F961C78" w:rsidR="00B43801" w:rsidRPr="00DF0458" w:rsidRDefault="00B43801" w:rsidP="00B43801">
      <w:pPr>
        <w:rPr>
          <w:rFonts w:asciiTheme="minorHAnsi" w:hAnsiTheme="minorHAnsi" w:cstheme="minorHAnsi"/>
          <w:color w:val="000000"/>
          <w:lang w:val="el-GR" w:eastAsia="zh-CN"/>
        </w:rPr>
      </w:pPr>
      <w:r w:rsidRPr="00DF0458">
        <w:rPr>
          <w:rFonts w:asciiTheme="minorHAnsi" w:hAnsiTheme="minorHAnsi" w:cstheme="minorHAnsi"/>
          <w:color w:val="000000"/>
          <w:lang w:val="el-GR" w:eastAsia="zh-CN"/>
        </w:rPr>
        <w:t>Η κλάση αυτή αναπαριστά τη διεπαφή για την αγορά επιπλέον αποθηκευτικού χώρου αλλά βέβαια και για να δεις τον αποθηκευτικό χώρο που έχεις</w:t>
      </w:r>
      <w:r w:rsidR="00044698" w:rsidRPr="00DF0458">
        <w:rPr>
          <w:rFonts w:asciiTheme="minorHAnsi" w:hAnsiTheme="minorHAnsi" w:cstheme="minorHAnsi"/>
          <w:color w:val="000000"/>
          <w:lang w:val="el-GR" w:eastAsia="zh-CN"/>
        </w:rPr>
        <w:t>.</w:t>
      </w:r>
    </w:p>
    <w:p w14:paraId="7CCF0C85" w14:textId="0B7D1921" w:rsidR="002B5E0E" w:rsidRPr="00DF0458" w:rsidRDefault="002B5E0E" w:rsidP="00B43801">
      <w:pPr>
        <w:rPr>
          <w:rFonts w:asciiTheme="minorHAnsi" w:hAnsiTheme="minorHAnsi" w:cstheme="minorHAnsi"/>
          <w:color w:val="000000"/>
          <w:lang w:val="el-GR" w:eastAsia="zh-CN"/>
        </w:rPr>
      </w:pPr>
    </w:p>
    <w:p w14:paraId="5939C3E7" w14:textId="77777777" w:rsidR="0057708C" w:rsidRPr="00DF0458" w:rsidRDefault="0057708C" w:rsidP="00B43801">
      <w:pPr>
        <w:rPr>
          <w:rFonts w:asciiTheme="minorHAnsi" w:hAnsiTheme="minorHAnsi" w:cstheme="minorHAnsi"/>
          <w:color w:val="000000"/>
          <w:lang w:val="el-GR" w:eastAsia="zh-CN"/>
        </w:rPr>
      </w:pPr>
    </w:p>
    <w:p w14:paraId="25F1D7FF" w14:textId="77777777" w:rsidR="002B5E0E" w:rsidRPr="00DF0458" w:rsidRDefault="002B5E0E" w:rsidP="00B43801">
      <w:pPr>
        <w:rPr>
          <w:rFonts w:asciiTheme="minorHAnsi" w:hAnsiTheme="minorHAnsi" w:cstheme="minorHAnsi"/>
          <w:color w:val="000000"/>
          <w:lang w:val="el-GR" w:eastAsia="zh-CN"/>
        </w:rPr>
      </w:pPr>
    </w:p>
    <w:p w14:paraId="51681949" w14:textId="77777777" w:rsidR="00B43801" w:rsidRPr="00DF0458" w:rsidRDefault="00B43801" w:rsidP="00B43801">
      <w:pPr>
        <w:rPr>
          <w:rFonts w:asciiTheme="minorHAnsi" w:hAnsiTheme="minorHAnsi" w:cstheme="minorHAnsi"/>
          <w:b/>
          <w:lang w:eastAsia="zh-CN"/>
        </w:rPr>
      </w:pPr>
      <w:r w:rsidRPr="00DF0458">
        <w:rPr>
          <w:rFonts w:asciiTheme="minorHAnsi" w:hAnsiTheme="minorHAnsi" w:cstheme="minorHAnsi"/>
          <w:b/>
          <w:color w:val="000000"/>
          <w:u w:val="single"/>
          <w:lang w:val="el-GR" w:eastAsia="zh-CN"/>
        </w:rPr>
        <w:t>Χαρακτηριστικά της κλάσης:</w:t>
      </w:r>
    </w:p>
    <w:p w14:paraId="219EEF9F"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freespace</w:t>
      </w:r>
      <w:r w:rsidRPr="00DF0458">
        <w:rPr>
          <w:rFonts w:asciiTheme="minorHAnsi" w:hAnsiTheme="minorHAnsi" w:cstheme="minorHAnsi"/>
          <w:color w:val="000000"/>
          <w:lang w:val="el-GR" w:eastAsia="zh-CN"/>
        </w:rPr>
        <w:t>: Μπάρα όπου ο χρήστης βλέπει τον διαθέσιμο αποθηκευτικό χώρο.</w:t>
      </w:r>
    </w:p>
    <w:p w14:paraId="695B6207"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Upgrade</w:t>
      </w:r>
      <w:r w:rsidRPr="00DF0458">
        <w:rPr>
          <w:rFonts w:asciiTheme="minorHAnsi" w:hAnsiTheme="minorHAnsi" w:cstheme="minorHAnsi"/>
          <w:color w:val="000000"/>
          <w:lang w:val="el-GR" w:eastAsia="zh-CN"/>
        </w:rPr>
        <w:t>: Κουμπί για να αγοράσει ο χρήστης επιπλέον αποθηκευτικό χώρο.</w:t>
      </w:r>
    </w:p>
    <w:p w14:paraId="71CC9A61" w14:textId="124D44F9" w:rsidR="00B43801" w:rsidRPr="00DF0458" w:rsidRDefault="00B43801" w:rsidP="000A169A">
      <w:pPr>
        <w:widowControl w:val="0"/>
        <w:numPr>
          <w:ilvl w:val="0"/>
          <w:numId w:val="14"/>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Available</w:t>
      </w:r>
      <w:r w:rsidR="00867114" w:rsidRPr="00DF0458">
        <w:rPr>
          <w:rFonts w:asciiTheme="minorHAnsi" w:hAnsiTheme="minorHAnsi" w:cstheme="minorHAnsi"/>
          <w:b/>
          <w:color w:val="000000"/>
          <w:lang w:val="el-GR" w:eastAsia="zh-CN"/>
        </w:rPr>
        <w:t>_</w:t>
      </w:r>
      <w:r w:rsidRPr="00DF0458">
        <w:rPr>
          <w:rFonts w:asciiTheme="minorHAnsi" w:hAnsiTheme="minorHAnsi" w:cstheme="minorHAnsi"/>
          <w:b/>
          <w:color w:val="000000"/>
          <w:lang w:val="el-GR" w:eastAsia="zh-CN"/>
        </w:rPr>
        <w:t>Storage</w:t>
      </w:r>
      <w:r w:rsidR="00867114" w:rsidRPr="00DF0458">
        <w:rPr>
          <w:rFonts w:asciiTheme="minorHAnsi" w:hAnsiTheme="minorHAnsi" w:cstheme="minorHAnsi"/>
          <w:b/>
          <w:color w:val="000000"/>
          <w:lang w:val="el-GR" w:eastAsia="zh-CN"/>
        </w:rPr>
        <w:t>_</w:t>
      </w:r>
      <w:r w:rsidRPr="00DF0458">
        <w:rPr>
          <w:rFonts w:asciiTheme="minorHAnsi" w:hAnsiTheme="minorHAnsi" w:cstheme="minorHAnsi"/>
          <w:b/>
          <w:color w:val="000000"/>
          <w:lang w:val="el-GR" w:eastAsia="zh-CN"/>
        </w:rPr>
        <w:t>Space</w:t>
      </w:r>
      <w:proofErr w:type="spellEnd"/>
      <w:r w:rsidRPr="00DF0458">
        <w:rPr>
          <w:rFonts w:asciiTheme="minorHAnsi" w:hAnsiTheme="minorHAnsi" w:cstheme="minorHAnsi"/>
          <w:b/>
          <w:color w:val="000000"/>
          <w:lang w:val="el-GR" w:eastAsia="zh-CN"/>
        </w:rPr>
        <w:t xml:space="preserve">: </w:t>
      </w:r>
      <w:r w:rsidRPr="00DF0458">
        <w:rPr>
          <w:rFonts w:asciiTheme="minorHAnsi" w:hAnsiTheme="minorHAnsi" w:cstheme="minorHAnsi"/>
          <w:color w:val="000000"/>
          <w:lang w:val="el-GR" w:eastAsia="zh-CN"/>
        </w:rPr>
        <w:t>Κουμπί για να μπει ο χρήστης στην καρτέλα όπου θα δει τον διαθέσιμο αποθηκευτικό χώρο του και θα μπορεί να αγοράσει επιπλέον.</w:t>
      </w:r>
    </w:p>
    <w:p w14:paraId="514B7466" w14:textId="1D374952" w:rsidR="00B43801" w:rsidRPr="00DF0458" w:rsidRDefault="00B43801" w:rsidP="000A169A">
      <w:pPr>
        <w:widowControl w:val="0"/>
        <w:numPr>
          <w:ilvl w:val="0"/>
          <w:numId w:val="14"/>
        </w:numPr>
        <w:rPr>
          <w:rFonts w:asciiTheme="minorHAnsi" w:hAnsiTheme="minorHAnsi" w:cstheme="minorHAnsi"/>
          <w:lang w:val="el-GR" w:eastAsia="zh-CN"/>
        </w:rPr>
      </w:pPr>
      <w:proofErr w:type="spellStart"/>
      <w:r w:rsidRPr="00DF0458">
        <w:rPr>
          <w:rFonts w:asciiTheme="minorHAnsi" w:hAnsiTheme="minorHAnsi" w:cstheme="minorHAnsi"/>
          <w:b/>
          <w:color w:val="000000"/>
          <w:lang w:val="el-GR" w:eastAsia="zh-CN"/>
        </w:rPr>
        <w:t>chat</w:t>
      </w:r>
      <w:proofErr w:type="spellEnd"/>
      <w:r w:rsidRPr="00DF0458">
        <w:rPr>
          <w:rFonts w:asciiTheme="minorHAnsi" w:hAnsiTheme="minorHAnsi" w:cstheme="minorHAnsi"/>
          <w:color w:val="000000"/>
          <w:lang w:val="el-GR" w:eastAsia="zh-CN"/>
        </w:rPr>
        <w:t xml:space="preserve">: </w:t>
      </w:r>
      <w:r w:rsidRPr="00DF0458">
        <w:rPr>
          <w:rFonts w:asciiTheme="minorHAnsi" w:hAnsiTheme="minorHAnsi" w:cstheme="minorHAnsi"/>
          <w:color w:val="000000"/>
          <w:lang w:val="en-US" w:eastAsia="zh-CN"/>
        </w:rPr>
        <w:t>textbox</w:t>
      </w:r>
      <w:r w:rsidRPr="00DF0458">
        <w:rPr>
          <w:rFonts w:asciiTheme="minorHAnsi" w:hAnsiTheme="minorHAnsi" w:cstheme="minorHAnsi"/>
          <w:color w:val="000000"/>
          <w:lang w:val="el-GR" w:eastAsia="zh-CN"/>
        </w:rPr>
        <w:t xml:space="preserve"> για το άνοιγμα του </w:t>
      </w:r>
      <w:r w:rsidRPr="00DF0458">
        <w:rPr>
          <w:rFonts w:asciiTheme="minorHAnsi" w:hAnsiTheme="minorHAnsi" w:cstheme="minorHAnsi"/>
          <w:color w:val="000000"/>
          <w:lang w:val="en-US" w:eastAsia="zh-CN"/>
        </w:rPr>
        <w:t>chat</w:t>
      </w:r>
      <w:r w:rsidR="0094234E" w:rsidRPr="00DF0458">
        <w:rPr>
          <w:rFonts w:asciiTheme="minorHAnsi" w:hAnsiTheme="minorHAnsi" w:cstheme="minorHAnsi"/>
          <w:color w:val="000000"/>
          <w:lang w:val="el-GR" w:eastAsia="zh-CN"/>
        </w:rPr>
        <w:t>.</w:t>
      </w:r>
    </w:p>
    <w:p w14:paraId="56BD3BF4"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Logo</w:t>
      </w:r>
      <w:r w:rsidRPr="00DF0458">
        <w:rPr>
          <w:rFonts w:asciiTheme="minorHAnsi" w:hAnsiTheme="minorHAnsi" w:cstheme="minorHAnsi"/>
          <w:color w:val="000000"/>
          <w:lang w:val="el-GR" w:eastAsia="zh-CN"/>
        </w:rPr>
        <w:t>: Επιγραφή εμφάνισης του logo της εφαρμογής.</w:t>
      </w:r>
    </w:p>
    <w:p w14:paraId="34B1E3BF"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UserName</w:t>
      </w:r>
      <w:r w:rsidRPr="00DF0458">
        <w:rPr>
          <w:rFonts w:asciiTheme="minorHAnsi" w:hAnsiTheme="minorHAnsi" w:cstheme="minorHAnsi"/>
          <w:color w:val="000000"/>
          <w:lang w:val="el-GR" w:eastAsia="zh-CN"/>
        </w:rPr>
        <w:t>: Επιγραφή εμφάνισης του ονόματος του χρήστη.</w:t>
      </w:r>
    </w:p>
    <w:p w14:paraId="277AE3A4" w14:textId="7A8EF247" w:rsidR="00B43801" w:rsidRPr="00DF0458" w:rsidRDefault="00B43801" w:rsidP="00B43801">
      <w:pPr>
        <w:rPr>
          <w:rFonts w:asciiTheme="minorHAnsi" w:hAnsiTheme="minorHAnsi" w:cstheme="minorHAnsi"/>
          <w:lang w:val="el-GR" w:eastAsia="zh-CN"/>
        </w:rPr>
      </w:pPr>
    </w:p>
    <w:p w14:paraId="58F179B0" w14:textId="77777777" w:rsidR="00E62C3B" w:rsidRPr="00DF0458" w:rsidRDefault="00E62C3B" w:rsidP="00B43801">
      <w:pPr>
        <w:rPr>
          <w:rFonts w:asciiTheme="minorHAnsi" w:hAnsiTheme="minorHAnsi" w:cstheme="minorHAnsi"/>
          <w:lang w:val="el-GR" w:eastAsia="zh-CN"/>
        </w:rPr>
      </w:pPr>
    </w:p>
    <w:p w14:paraId="307BC878"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17C67EC9" w14:textId="73120340" w:rsidR="00B43801" w:rsidRPr="00DF0458" w:rsidRDefault="00B43801" w:rsidP="000A169A">
      <w:pPr>
        <w:widowControl w:val="0"/>
        <w:numPr>
          <w:ilvl w:val="0"/>
          <w:numId w:val="15"/>
        </w:numPr>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AddBuyFreeSpaceGUI</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):void</w:t>
      </w:r>
      <w:r w:rsidR="00265548" w:rsidRPr="00DF0458">
        <w:rPr>
          <w:rFonts w:asciiTheme="minorHAnsi" w:hAnsiTheme="minorHAnsi" w:cstheme="minorHAnsi"/>
          <w:b/>
          <w:lang w:val="en-US" w:eastAsia="zh-CN"/>
        </w:rPr>
        <w:t xml:space="preserve">: </w:t>
      </w:r>
      <w:r w:rsidR="00265548" w:rsidRPr="00DF0458">
        <w:rPr>
          <w:rFonts w:asciiTheme="minorHAnsi" w:hAnsiTheme="minorHAnsi" w:cstheme="minorHAnsi"/>
          <w:lang w:val="el-GR" w:eastAsia="zh-CN"/>
        </w:rPr>
        <w:t>Καλεί</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τον</w:t>
      </w:r>
      <w:proofErr w:type="spellEnd"/>
      <w:r w:rsidRPr="00DF0458">
        <w:rPr>
          <w:rFonts w:asciiTheme="minorHAnsi" w:hAnsiTheme="minorHAnsi" w:cstheme="minorHAnsi"/>
          <w:lang w:eastAsia="zh-CN"/>
        </w:rPr>
        <w:t xml:space="preserve"> Constructor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Pr="00DF0458">
        <w:rPr>
          <w:rFonts w:asciiTheme="minorHAnsi" w:hAnsiTheme="minorHAnsi" w:cstheme="minorHAnsi"/>
          <w:lang w:eastAsia="zh-CN"/>
        </w:rPr>
        <w:t>.</w:t>
      </w:r>
    </w:p>
    <w:p w14:paraId="34FA9AAB" w14:textId="3B085776" w:rsidR="00B43801" w:rsidRPr="00DF0458" w:rsidRDefault="00B43801" w:rsidP="00AF1DAF">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addBuyFreespaceClick</w:t>
      </w:r>
      <w:proofErr w:type="spellEnd"/>
      <w:r w:rsidRPr="00DF0458">
        <w:rPr>
          <w:rFonts w:asciiTheme="minorHAnsi" w:hAnsiTheme="minorHAnsi" w:cstheme="minorHAnsi"/>
          <w:lang w:eastAsia="zh-CN"/>
        </w:rPr>
        <w:t>(</w:t>
      </w:r>
      <w:proofErr w:type="gramEnd"/>
      <w:r w:rsidRPr="00DF0458">
        <w:rPr>
          <w:rFonts w:asciiTheme="minorHAnsi" w:hAnsiTheme="minorHAnsi" w:cstheme="minorHAnsi"/>
          <w:lang w:eastAsia="zh-CN"/>
        </w:rPr>
        <w:t xml:space="preserve">):void </w:t>
      </w:r>
      <w:r w:rsidR="00265548" w:rsidRPr="00DF0458">
        <w:rPr>
          <w:rFonts w:asciiTheme="minorHAnsi" w:hAnsiTheme="minorHAnsi" w:cstheme="minorHAnsi"/>
          <w:lang w:val="el-GR" w:eastAsia="zh-CN"/>
        </w:rPr>
        <w:t>Καλεί</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την</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addBuyFreespace</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του</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ελεγκτή</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AddBuyFreeSpaceController</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για</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την</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προσθήκη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ή</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αγορά</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αποθηκευτικού</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χώρου</w:t>
      </w:r>
      <w:r w:rsidR="00AF1DAF" w:rsidRPr="00DF0458">
        <w:rPr>
          <w:rFonts w:asciiTheme="minorHAnsi" w:hAnsiTheme="minorHAnsi" w:cstheme="minorHAnsi"/>
          <w:lang w:eastAsia="zh-CN"/>
        </w:rPr>
        <w:t>.</w:t>
      </w:r>
    </w:p>
    <w:p w14:paraId="0D0C6E10" w14:textId="3107A179" w:rsidR="00B43801" w:rsidRPr="00DF0458" w:rsidRDefault="00B43801" w:rsidP="00AF1DAF">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checkFreespaceClick</w:t>
      </w:r>
      <w:proofErr w:type="spellEnd"/>
      <w:r w:rsidRPr="00DF0458">
        <w:rPr>
          <w:rFonts w:asciiTheme="minorHAnsi" w:hAnsiTheme="minorHAnsi" w:cstheme="minorHAnsi"/>
          <w:lang w:eastAsia="zh-CN"/>
        </w:rPr>
        <w:t>(</w:t>
      </w:r>
      <w:proofErr w:type="gramEnd"/>
      <w:r w:rsidRPr="00DF0458">
        <w:rPr>
          <w:rFonts w:asciiTheme="minorHAnsi" w:hAnsiTheme="minorHAnsi" w:cstheme="minorHAnsi"/>
          <w:lang w:eastAsia="zh-CN"/>
        </w:rPr>
        <w:t>):void 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την</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checkFreespace</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του</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ελεγκτή</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AddBuyFreeSpaceController</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για</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τον</w:t>
      </w:r>
      <w:r w:rsidRPr="00DF0458">
        <w:rPr>
          <w:rFonts w:asciiTheme="minorHAnsi" w:hAnsiTheme="minorHAnsi" w:cstheme="minorHAnsi"/>
          <w:lang w:eastAsia="zh-CN"/>
        </w:rPr>
        <w:t xml:space="preserve"> </w:t>
      </w:r>
      <w:r w:rsidR="00265548" w:rsidRPr="00DF0458">
        <w:rPr>
          <w:rFonts w:asciiTheme="minorHAnsi" w:hAnsiTheme="minorHAnsi" w:cstheme="minorHAnsi"/>
          <w:lang w:val="el-GR" w:eastAsia="zh-CN"/>
        </w:rPr>
        <w:t>έλεγχο</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του</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αποθηκευτικού</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χώρου</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του</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χρήστη</w:t>
      </w:r>
      <w:r w:rsidR="00AF1DAF" w:rsidRPr="00DF0458">
        <w:rPr>
          <w:rFonts w:asciiTheme="minorHAnsi" w:hAnsiTheme="minorHAnsi" w:cstheme="minorHAnsi"/>
          <w:lang w:eastAsia="zh-CN"/>
        </w:rPr>
        <w:t>.</w:t>
      </w:r>
    </w:p>
    <w:p w14:paraId="30E70A6B" w14:textId="77777777"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displayChat</w:t>
      </w:r>
      <w:r w:rsidRPr="00DF0458">
        <w:rPr>
          <w:rFonts w:asciiTheme="minorHAnsi" w:hAnsiTheme="minorHAnsi" w:cstheme="minorHAnsi"/>
          <w:lang w:val="el-GR" w:eastAsia="zh-CN"/>
        </w:rPr>
        <w:t>(): Καλεί την αντίστοιχο ελεκτή για την εμφάνιση του chat.</w:t>
      </w:r>
    </w:p>
    <w:p w14:paraId="2A8783F6" w14:textId="2BA12921" w:rsidR="00B43801" w:rsidRPr="00DF0458" w:rsidRDefault="00B43801" w:rsidP="000A169A">
      <w:pPr>
        <w:widowControl w:val="0"/>
        <w:numPr>
          <w:ilvl w:val="0"/>
          <w:numId w:val="15"/>
        </w:numPr>
        <w:rPr>
          <w:rFonts w:asciiTheme="minorHAnsi" w:hAnsiTheme="minorHAnsi" w:cstheme="minorHAnsi"/>
          <w:lang w:val="el-GR" w:eastAsia="zh-CN"/>
        </w:rPr>
      </w:pPr>
      <w:r w:rsidRPr="00DF0458">
        <w:rPr>
          <w:rFonts w:asciiTheme="minorHAnsi" w:hAnsiTheme="minorHAnsi" w:cstheme="minorHAnsi"/>
          <w:b/>
          <w:lang w:val="el-GR" w:eastAsia="zh-CN"/>
        </w:rPr>
        <w:t>displayemptyspace</w:t>
      </w:r>
      <w:r w:rsidRPr="00DF0458">
        <w:rPr>
          <w:rFonts w:asciiTheme="minorHAnsi" w:hAnsiTheme="minorHAnsi" w:cstheme="minorHAnsi"/>
          <w:lang w:val="el-GR" w:eastAsia="zh-CN"/>
        </w:rPr>
        <w:t>() :void  Η συνάρτηση αυτή εμφανίζει στο χρήστη το μενού όταν κάνει δεξί κλικ στο κενό</w:t>
      </w:r>
      <w:r w:rsidR="00AF1DAF" w:rsidRPr="00DF0458">
        <w:rPr>
          <w:rFonts w:asciiTheme="minorHAnsi" w:hAnsiTheme="minorHAnsi" w:cstheme="minorHAnsi"/>
          <w:lang w:val="el-GR" w:eastAsia="zh-CN"/>
        </w:rPr>
        <w:t>.</w:t>
      </w:r>
    </w:p>
    <w:p w14:paraId="6B4EB96B" w14:textId="462C31A3" w:rsidR="002B5E0E" w:rsidRPr="00DF0458" w:rsidRDefault="002B5E0E" w:rsidP="00B43801">
      <w:pPr>
        <w:rPr>
          <w:rFonts w:asciiTheme="minorHAnsi" w:hAnsiTheme="minorHAnsi" w:cstheme="minorHAnsi"/>
          <w:b/>
          <w:bCs/>
          <w:color w:val="000000"/>
          <w:sz w:val="26"/>
          <w:szCs w:val="26"/>
          <w:u w:val="single"/>
          <w:lang w:val="el-GR" w:eastAsia="zh-CN"/>
        </w:rPr>
      </w:pPr>
    </w:p>
    <w:p w14:paraId="2879061E" w14:textId="77777777" w:rsidR="002B5E0E" w:rsidRPr="00DF0458" w:rsidRDefault="002B5E0E" w:rsidP="00B43801">
      <w:pPr>
        <w:rPr>
          <w:rFonts w:asciiTheme="minorHAnsi" w:hAnsiTheme="minorHAnsi" w:cstheme="minorHAnsi"/>
          <w:b/>
          <w:bCs/>
          <w:color w:val="000000"/>
          <w:sz w:val="26"/>
          <w:szCs w:val="26"/>
          <w:u w:val="single"/>
          <w:lang w:val="el-GR" w:eastAsia="zh-CN"/>
        </w:rPr>
      </w:pPr>
    </w:p>
    <w:p w14:paraId="0A3FFADF" w14:textId="77777777" w:rsidR="00B43801" w:rsidRPr="00DF0458" w:rsidRDefault="00B43801" w:rsidP="003026D8">
      <w:pPr>
        <w:jc w:val="center"/>
        <w:rPr>
          <w:rFonts w:asciiTheme="minorHAnsi" w:hAnsiTheme="minorHAnsi" w:cstheme="minorHAnsi"/>
          <w:b/>
          <w:bCs/>
          <w:color w:val="000000"/>
          <w:sz w:val="26"/>
          <w:szCs w:val="26"/>
          <w:u w:val="single"/>
          <w:lang w:val="en-US" w:eastAsia="zh-CN"/>
        </w:rPr>
      </w:pPr>
      <w:r w:rsidRPr="00DF0458">
        <w:rPr>
          <w:rFonts w:asciiTheme="minorHAnsi" w:hAnsiTheme="minorHAnsi" w:cstheme="minorHAnsi"/>
          <w:b/>
          <w:bCs/>
          <w:color w:val="000000"/>
          <w:sz w:val="26"/>
          <w:szCs w:val="26"/>
          <w:u w:val="single"/>
          <w:lang w:val="el-GR" w:eastAsia="zh-CN"/>
        </w:rPr>
        <w:t xml:space="preserve">Boundary </w:t>
      </w:r>
      <w:r w:rsidRPr="00DF0458">
        <w:rPr>
          <w:rFonts w:asciiTheme="minorHAnsi" w:hAnsiTheme="minorHAnsi" w:cstheme="minorHAnsi"/>
          <w:b/>
          <w:bCs/>
          <w:color w:val="000000"/>
          <w:sz w:val="26"/>
          <w:szCs w:val="26"/>
          <w:u w:val="single"/>
          <w:lang w:val="en-US" w:eastAsia="zh-CN"/>
        </w:rPr>
        <w:t>Display</w:t>
      </w:r>
      <w:r w:rsidRPr="00DF0458">
        <w:rPr>
          <w:rFonts w:asciiTheme="minorHAnsi" w:hAnsiTheme="minorHAnsi" w:cstheme="minorHAnsi"/>
          <w:b/>
          <w:bCs/>
          <w:color w:val="000000"/>
          <w:sz w:val="26"/>
          <w:szCs w:val="26"/>
          <w:u w:val="single"/>
          <w:lang w:val="el-GR" w:eastAsia="zh-CN"/>
        </w:rPr>
        <w:t>GUI</w:t>
      </w:r>
    </w:p>
    <w:p w14:paraId="5387E120" w14:textId="77777777" w:rsidR="00B43801" w:rsidRPr="00DF0458" w:rsidRDefault="00B43801" w:rsidP="00B43801">
      <w:pPr>
        <w:rPr>
          <w:rFonts w:asciiTheme="minorHAnsi" w:hAnsiTheme="minorHAnsi" w:cstheme="minorHAnsi"/>
          <w:lang w:val="en-US" w:eastAsia="zh-CN"/>
        </w:rPr>
      </w:pPr>
    </w:p>
    <w:p w14:paraId="1ED47799" w14:textId="77777777" w:rsidR="00B43801" w:rsidRPr="00DF0458" w:rsidRDefault="00B43801" w:rsidP="003026D8">
      <w:pPr>
        <w:jc w:val="center"/>
        <w:rPr>
          <w:rFonts w:asciiTheme="minorHAnsi" w:hAnsiTheme="minorHAnsi" w:cstheme="minorHAnsi"/>
          <w:lang w:val="en-US" w:eastAsia="zh-CN"/>
        </w:rPr>
      </w:pPr>
      <w:r w:rsidRPr="00DF0458">
        <w:rPr>
          <w:rFonts w:asciiTheme="minorHAnsi" w:hAnsiTheme="minorHAnsi" w:cstheme="minorHAnsi"/>
          <w:noProof/>
          <w:lang w:val="el-GR" w:eastAsia="el-GR"/>
        </w:rPr>
        <w:drawing>
          <wp:inline distT="0" distB="0" distL="0" distR="0" wp14:anchorId="120E0740" wp14:editId="3F38E66F">
            <wp:extent cx="4933950" cy="2695575"/>
            <wp:effectExtent l="0" t="0" r="0" b="0"/>
            <wp:docPr id="39" name="Εικόνα 19" descr="C:\Users\πλαισιο\Desktop\Di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πλαισιο\Desktop\Displa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2695575"/>
                    </a:xfrm>
                    <a:prstGeom prst="rect">
                      <a:avLst/>
                    </a:prstGeom>
                    <a:noFill/>
                    <a:ln>
                      <a:noFill/>
                    </a:ln>
                  </pic:spPr>
                </pic:pic>
              </a:graphicData>
            </a:graphic>
          </wp:inline>
        </w:drawing>
      </w:r>
    </w:p>
    <w:p w14:paraId="3B65791B" w14:textId="77777777" w:rsidR="00B43801" w:rsidRPr="00DF0458" w:rsidRDefault="00B43801" w:rsidP="00B43801">
      <w:pPr>
        <w:rPr>
          <w:rFonts w:asciiTheme="minorHAnsi" w:hAnsiTheme="minorHAnsi" w:cstheme="minorHAnsi"/>
          <w:lang w:val="en-US" w:eastAsia="zh-CN"/>
        </w:rPr>
      </w:pPr>
    </w:p>
    <w:p w14:paraId="3EE3D0E8" w14:textId="396826A5" w:rsidR="00B43801" w:rsidRPr="00DF0458" w:rsidRDefault="00B43801" w:rsidP="00B43801">
      <w:pPr>
        <w:rPr>
          <w:rFonts w:asciiTheme="minorHAnsi" w:hAnsiTheme="minorHAnsi" w:cstheme="minorHAnsi"/>
          <w:lang w:val="el-GR" w:eastAsia="zh-CN"/>
        </w:rPr>
      </w:pPr>
      <w:r w:rsidRPr="00DF0458">
        <w:rPr>
          <w:rFonts w:asciiTheme="minorHAnsi" w:hAnsiTheme="minorHAnsi" w:cstheme="minorHAnsi"/>
          <w:lang w:val="en-US"/>
        </w:rPr>
        <w:t>H</w:t>
      </w:r>
      <w:r w:rsidRPr="00DF0458">
        <w:rPr>
          <w:rFonts w:asciiTheme="minorHAnsi" w:hAnsiTheme="minorHAnsi" w:cstheme="minorHAnsi"/>
          <w:lang w:val="el-GR"/>
        </w:rPr>
        <w:t xml:space="preserve"> κλάση αυτή εκφράζει τη γραφική διεπαφή του χρήστη με τα αρχεία και το περιβάλλον του συστήματος</w:t>
      </w:r>
      <w:r w:rsidR="00120945" w:rsidRPr="00DF0458">
        <w:rPr>
          <w:rFonts w:asciiTheme="minorHAnsi" w:hAnsiTheme="minorHAnsi" w:cstheme="minorHAnsi"/>
          <w:lang w:val="el-GR"/>
        </w:rPr>
        <w:t>.</w:t>
      </w:r>
    </w:p>
    <w:p w14:paraId="10C6D7E3" w14:textId="3754DA6F" w:rsidR="00E62C3B" w:rsidRPr="00DF0458" w:rsidRDefault="00E62C3B" w:rsidP="00B43801">
      <w:pPr>
        <w:rPr>
          <w:rFonts w:asciiTheme="minorHAnsi" w:hAnsiTheme="minorHAnsi" w:cstheme="minorHAnsi"/>
          <w:color w:val="000000"/>
          <w:lang w:val="el-GR" w:eastAsia="zh-CN"/>
        </w:rPr>
      </w:pPr>
    </w:p>
    <w:p w14:paraId="4D4CAC4A" w14:textId="77777777" w:rsidR="00E62C3B" w:rsidRPr="00DF0458" w:rsidRDefault="00E62C3B" w:rsidP="00B43801">
      <w:pPr>
        <w:rPr>
          <w:rFonts w:asciiTheme="minorHAnsi" w:hAnsiTheme="minorHAnsi" w:cstheme="minorHAnsi"/>
          <w:color w:val="000000"/>
          <w:lang w:val="el-GR" w:eastAsia="zh-CN"/>
        </w:rPr>
      </w:pPr>
    </w:p>
    <w:p w14:paraId="4F40016C" w14:textId="77777777" w:rsidR="00B43801" w:rsidRPr="00DF0458" w:rsidRDefault="00B43801" w:rsidP="00B43801">
      <w:pPr>
        <w:rPr>
          <w:rFonts w:asciiTheme="minorHAnsi" w:hAnsiTheme="minorHAnsi" w:cstheme="minorHAnsi"/>
          <w:b/>
          <w:lang w:eastAsia="zh-CN"/>
        </w:rPr>
      </w:pPr>
      <w:r w:rsidRPr="00DF0458">
        <w:rPr>
          <w:rFonts w:asciiTheme="minorHAnsi" w:hAnsiTheme="minorHAnsi" w:cstheme="minorHAnsi"/>
          <w:b/>
          <w:color w:val="000000"/>
          <w:u w:val="single"/>
          <w:lang w:val="el-GR" w:eastAsia="zh-CN"/>
        </w:rPr>
        <w:t>Χαρακτηριστικά της κλάσης:</w:t>
      </w:r>
    </w:p>
    <w:p w14:paraId="6583767B" w14:textId="77777777" w:rsidR="00B43801" w:rsidRPr="00DF0458" w:rsidRDefault="00B43801" w:rsidP="000A169A">
      <w:pPr>
        <w:widowControl w:val="0"/>
        <w:numPr>
          <w:ilvl w:val="0"/>
          <w:numId w:val="14"/>
        </w:numPr>
        <w:rPr>
          <w:rFonts w:asciiTheme="minorHAnsi" w:hAnsiTheme="minorHAnsi" w:cstheme="minorHAnsi"/>
          <w:lang w:val="el-GR" w:eastAsia="zh-CN"/>
        </w:rPr>
      </w:pPr>
      <w:r w:rsidRPr="00DF0458">
        <w:rPr>
          <w:rFonts w:asciiTheme="minorHAnsi" w:hAnsiTheme="minorHAnsi" w:cstheme="minorHAnsi"/>
          <w:b/>
          <w:color w:val="000000"/>
          <w:lang w:val="el-GR" w:eastAsia="zh-CN"/>
        </w:rPr>
        <w:t>Logo</w:t>
      </w:r>
      <w:r w:rsidRPr="00DF0458">
        <w:rPr>
          <w:rFonts w:asciiTheme="minorHAnsi" w:hAnsiTheme="minorHAnsi" w:cstheme="minorHAnsi"/>
          <w:color w:val="000000"/>
          <w:lang w:val="el-GR" w:eastAsia="zh-CN"/>
        </w:rPr>
        <w:t>:label:Λογότυπο της εφαρμογής.</w:t>
      </w:r>
    </w:p>
    <w:p w14:paraId="7F653C40" w14:textId="117A762A" w:rsidR="00B43801" w:rsidRPr="00DF0458" w:rsidRDefault="00B43801" w:rsidP="00B43801">
      <w:pPr>
        <w:rPr>
          <w:rFonts w:asciiTheme="minorHAnsi" w:hAnsiTheme="minorHAnsi" w:cstheme="minorHAnsi"/>
          <w:lang w:val="el-GR" w:eastAsia="zh-CN"/>
        </w:rPr>
      </w:pPr>
    </w:p>
    <w:p w14:paraId="2213F696" w14:textId="72E79D59" w:rsidR="00E62C3B" w:rsidRPr="00DF0458" w:rsidRDefault="00E62C3B" w:rsidP="00B43801">
      <w:pPr>
        <w:rPr>
          <w:rFonts w:asciiTheme="minorHAnsi" w:hAnsiTheme="minorHAnsi" w:cstheme="minorHAnsi"/>
          <w:lang w:val="el-GR" w:eastAsia="zh-CN"/>
        </w:rPr>
      </w:pPr>
    </w:p>
    <w:p w14:paraId="3A8C5CC3" w14:textId="77777777" w:rsidR="00E62C3B" w:rsidRPr="00DF0458" w:rsidRDefault="00E62C3B" w:rsidP="00B43801">
      <w:pPr>
        <w:rPr>
          <w:rFonts w:asciiTheme="minorHAnsi" w:hAnsiTheme="minorHAnsi" w:cstheme="minorHAnsi"/>
          <w:lang w:val="el-GR" w:eastAsia="zh-CN"/>
        </w:rPr>
      </w:pPr>
    </w:p>
    <w:p w14:paraId="69C54ED8" w14:textId="77777777" w:rsidR="00B43801" w:rsidRPr="00DF0458" w:rsidRDefault="00B43801" w:rsidP="00E62AAA">
      <w:pPr>
        <w:rPr>
          <w:rFonts w:asciiTheme="minorHAnsi" w:hAnsiTheme="minorHAnsi" w:cstheme="minorHAnsi"/>
          <w:b/>
          <w:bCs/>
          <w:sz w:val="24"/>
          <w:szCs w:val="24"/>
          <w:lang w:eastAsia="zh-CN"/>
        </w:rPr>
      </w:pPr>
      <w:r w:rsidRPr="00DF0458">
        <w:rPr>
          <w:rFonts w:asciiTheme="minorHAnsi" w:hAnsiTheme="minorHAnsi" w:cstheme="minorHAnsi"/>
          <w:b/>
          <w:lang w:val="el-GR" w:eastAsia="zh-CN"/>
        </w:rPr>
        <w:t>Μέθοδοι της κλάσης:</w:t>
      </w:r>
    </w:p>
    <w:p w14:paraId="516EAE60" w14:textId="5B0FACD7"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r w:rsidRPr="00DF0458">
        <w:rPr>
          <w:rFonts w:asciiTheme="minorHAnsi" w:hAnsiTheme="minorHAnsi" w:cstheme="minorHAnsi"/>
          <w:b/>
          <w:lang w:eastAsia="zh-CN"/>
        </w:rPr>
        <w:t>DisplayGUI</w:t>
      </w:r>
      <w:proofErr w:type="spellEnd"/>
      <w:r w:rsidRPr="00DF0458">
        <w:rPr>
          <w:rFonts w:asciiTheme="minorHAnsi" w:hAnsiTheme="minorHAnsi" w:cstheme="minorHAnsi"/>
          <w:b/>
          <w:lang w:eastAsia="zh-CN"/>
        </w:rPr>
        <w:t>(logo</w:t>
      </w:r>
      <w:proofErr w:type="gramStart"/>
      <w:r w:rsidRPr="00DF0458">
        <w:rPr>
          <w:rFonts w:asciiTheme="minorHAnsi" w:hAnsiTheme="minorHAnsi" w:cstheme="minorHAnsi"/>
          <w:b/>
          <w:lang w:eastAsia="zh-CN"/>
        </w:rPr>
        <w:t>):void</w:t>
      </w:r>
      <w:proofErr w:type="gramEnd"/>
      <w:r w:rsidRPr="00DF0458">
        <w:rPr>
          <w:rFonts w:asciiTheme="minorHAnsi" w:hAnsiTheme="minorHAnsi" w:cstheme="minorHAnsi"/>
          <w:lang w:eastAsia="zh-CN"/>
        </w:rPr>
        <w:t xml:space="preserve"> Απ</w:t>
      </w:r>
      <w:proofErr w:type="spellStart"/>
      <w:r w:rsidRPr="00DF0458">
        <w:rPr>
          <w:rFonts w:asciiTheme="minorHAnsi" w:hAnsiTheme="minorHAnsi" w:cstheme="minorHAnsi"/>
          <w:lang w:eastAsia="zh-CN"/>
        </w:rPr>
        <w:t>οτελεί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τον</w:t>
      </w:r>
      <w:proofErr w:type="spellEnd"/>
      <w:r w:rsidRPr="00DF0458">
        <w:rPr>
          <w:rFonts w:asciiTheme="minorHAnsi" w:hAnsiTheme="minorHAnsi" w:cstheme="minorHAnsi"/>
          <w:lang w:eastAsia="zh-CN"/>
        </w:rPr>
        <w:t xml:space="preserve"> constructor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00E16368" w:rsidRPr="00DF0458">
        <w:rPr>
          <w:rFonts w:asciiTheme="minorHAnsi" w:hAnsiTheme="minorHAnsi" w:cstheme="minorHAnsi"/>
          <w:lang w:eastAsia="zh-CN"/>
        </w:rPr>
        <w:t>.</w:t>
      </w:r>
    </w:p>
    <w:p w14:paraId="1E248706" w14:textId="2936F72A"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displayaddButtonprogramm</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 :void</w:t>
      </w:r>
      <w:r w:rsidR="004F2DC9" w:rsidRPr="00DF0458">
        <w:rPr>
          <w:rFonts w:asciiTheme="minorHAnsi" w:hAnsiTheme="minorHAnsi" w:cstheme="minorHAnsi"/>
          <w:b/>
          <w:lang w:eastAsia="zh-CN"/>
        </w:rPr>
        <w:t>:</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καλεί</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συνάρτηση</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AddBuyProgramClick</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της</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κλάσης</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Pr="00DF0458">
        <w:rPr>
          <w:rFonts w:asciiTheme="minorHAnsi" w:hAnsiTheme="minorHAnsi" w:cstheme="minorHAnsi"/>
          <w:lang w:eastAsia="zh-CN"/>
        </w:rPr>
        <w:t>.</w:t>
      </w:r>
    </w:p>
    <w:p w14:paraId="7A5CA51A" w14:textId="6CEBED79"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displayProgramDoubleClick</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4F2DC9" w:rsidRPr="00DF0458">
        <w:rPr>
          <w:rFonts w:asciiTheme="minorHAnsi" w:hAnsiTheme="minorHAnsi" w:cstheme="minorHAnsi"/>
          <w:lang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b/>
          <w:lang w:eastAsia="zh-CN"/>
        </w:rPr>
        <w:t>:</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Καλεί</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συνάρτηση</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loadProgrammdoubleClick</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της</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κλάσης</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Pr="00DF0458">
        <w:rPr>
          <w:rFonts w:asciiTheme="minorHAnsi" w:hAnsiTheme="minorHAnsi" w:cstheme="minorHAnsi"/>
          <w:lang w:eastAsia="zh-CN"/>
        </w:rPr>
        <w:t>.</w:t>
      </w:r>
    </w:p>
    <w:p w14:paraId="4F36D1ED" w14:textId="32022462"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displaymyprogrammsClick</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4F2DC9" w:rsidRPr="00DF0458">
        <w:rPr>
          <w:rFonts w:asciiTheme="minorHAnsi" w:hAnsiTheme="minorHAnsi" w:cstheme="minorHAnsi"/>
          <w:b/>
          <w:lang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b/>
          <w:lang w:eastAsia="zh-CN"/>
        </w:rPr>
        <w:t>:</w:t>
      </w:r>
      <w:r w:rsidRPr="00DF0458">
        <w:rPr>
          <w:rFonts w:asciiTheme="minorHAnsi" w:hAnsiTheme="minorHAnsi" w:cstheme="minorHAnsi"/>
          <w:lang w:eastAsia="zh-CN"/>
        </w:rPr>
        <w:t xml:space="preserve"> 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chooseProgrammClick</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00E16368" w:rsidRPr="00DF0458">
        <w:rPr>
          <w:rFonts w:asciiTheme="minorHAnsi" w:hAnsiTheme="minorHAnsi" w:cstheme="minorHAnsi"/>
          <w:lang w:eastAsia="zh-CN"/>
        </w:rPr>
        <w:t>.</w:t>
      </w:r>
    </w:p>
    <w:p w14:paraId="05205821" w14:textId="173A8CF6"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displayrightclickprogramm</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4F2DC9" w:rsidRPr="00DF0458">
        <w:rPr>
          <w:rFonts w:asciiTheme="minorHAnsi" w:hAnsiTheme="minorHAnsi" w:cstheme="minorHAnsi"/>
          <w:lang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lang w:eastAsia="zh-CN"/>
        </w:rPr>
        <w:t>:</w:t>
      </w:r>
      <w:r w:rsidRPr="00DF0458">
        <w:rPr>
          <w:rFonts w:asciiTheme="minorHAnsi" w:hAnsiTheme="minorHAnsi" w:cstheme="minorHAnsi"/>
          <w:lang w:eastAsia="zh-CN"/>
        </w:rPr>
        <w:t xml:space="preserve"> 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displayrightclickprogramm</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00E16368" w:rsidRPr="00DF0458">
        <w:rPr>
          <w:rFonts w:asciiTheme="minorHAnsi" w:hAnsiTheme="minorHAnsi" w:cstheme="minorHAnsi"/>
          <w:lang w:eastAsia="zh-CN"/>
        </w:rPr>
        <w:t>.</w:t>
      </w:r>
    </w:p>
    <w:p w14:paraId="44E19419" w14:textId="3C3E662D"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displayemptyspaceprogramm</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 void</w:t>
      </w:r>
      <w:r w:rsidR="002755DA" w:rsidRPr="00DF0458">
        <w:rPr>
          <w:rFonts w:asciiTheme="minorHAnsi" w:hAnsiTheme="minorHAnsi" w:cstheme="minorHAnsi"/>
          <w:b/>
          <w:lang w:eastAsia="zh-CN"/>
        </w:rPr>
        <w:t>:</w:t>
      </w:r>
      <w:r w:rsidRPr="00DF0458">
        <w:rPr>
          <w:rFonts w:asciiTheme="minorHAnsi" w:hAnsiTheme="minorHAnsi" w:cstheme="minorHAnsi"/>
          <w:b/>
          <w:lang w:eastAsia="zh-CN"/>
        </w:rPr>
        <w:t xml:space="preserve"> </w:t>
      </w:r>
      <w:r w:rsidRPr="00DF0458">
        <w:rPr>
          <w:rFonts w:asciiTheme="minorHAnsi" w:hAnsiTheme="minorHAnsi" w:cstheme="minorHAnsi"/>
          <w:lang w:eastAsia="zh-CN"/>
        </w:rPr>
        <w:t>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displayemptyspace</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κλάσης</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00E16368" w:rsidRPr="00DF0458">
        <w:rPr>
          <w:rFonts w:asciiTheme="minorHAnsi" w:hAnsiTheme="minorHAnsi" w:cstheme="minorHAnsi"/>
          <w:lang w:eastAsia="zh-CN"/>
        </w:rPr>
        <w:t>.</w:t>
      </w:r>
    </w:p>
    <w:p w14:paraId="1CFB6012" w14:textId="40C1FBF6"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displayChatprogrammmenou</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4F2DC9" w:rsidRPr="00DF0458">
        <w:rPr>
          <w:rFonts w:asciiTheme="minorHAnsi" w:hAnsiTheme="minorHAnsi" w:cstheme="minorHAnsi"/>
          <w:b/>
          <w:lang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b/>
          <w:lang w:eastAsia="zh-CN"/>
        </w:rPr>
        <w:t>:</w:t>
      </w:r>
      <w:r w:rsidRPr="00DF0458">
        <w:rPr>
          <w:rFonts w:asciiTheme="minorHAnsi" w:hAnsiTheme="minorHAnsi" w:cstheme="minorHAnsi"/>
          <w:lang w:eastAsia="zh-CN"/>
        </w:rPr>
        <w:t xml:space="preserve"> 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την</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displayChat</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της</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κλάσης</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AddBuyDesignProgrammGUI</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για</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την</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εμφάνιση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του</w:t>
      </w:r>
      <w:r w:rsidRPr="00DF0458">
        <w:rPr>
          <w:rFonts w:asciiTheme="minorHAnsi" w:hAnsiTheme="minorHAnsi" w:cstheme="minorHAnsi"/>
          <w:lang w:eastAsia="zh-CN"/>
        </w:rPr>
        <w:t xml:space="preserve"> chat </w:t>
      </w:r>
      <w:r w:rsidRPr="00DF0458">
        <w:rPr>
          <w:rFonts w:asciiTheme="minorHAnsi" w:hAnsiTheme="minorHAnsi" w:cstheme="minorHAnsi"/>
          <w:lang w:val="el-GR" w:eastAsia="zh-CN"/>
        </w:rPr>
        <w:t>σε</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εκείνη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σελίδα</w:t>
      </w:r>
      <w:r w:rsidRPr="00DF0458">
        <w:rPr>
          <w:rFonts w:asciiTheme="minorHAnsi" w:hAnsiTheme="minorHAnsi" w:cstheme="minorHAnsi"/>
          <w:lang w:eastAsia="zh-CN"/>
        </w:rPr>
        <w:t>.</w:t>
      </w:r>
    </w:p>
    <w:p w14:paraId="72A155F9" w14:textId="40E297A7" w:rsidR="00B43801" w:rsidRPr="00DF0458" w:rsidRDefault="00B43801" w:rsidP="004F2DC9">
      <w:pPr>
        <w:widowControl w:val="0"/>
        <w:numPr>
          <w:ilvl w:val="0"/>
          <w:numId w:val="15"/>
        </w:numPr>
        <w:jc w:val="left"/>
        <w:rPr>
          <w:rFonts w:asciiTheme="minorHAnsi" w:hAnsiTheme="minorHAnsi" w:cstheme="minorHAnsi"/>
          <w:lang w:eastAsia="zh-CN"/>
        </w:rPr>
      </w:pPr>
      <w:proofErr w:type="spellStart"/>
      <w:proofErr w:type="gramStart"/>
      <w:r w:rsidRPr="00DF0458">
        <w:rPr>
          <w:rFonts w:asciiTheme="minorHAnsi" w:hAnsiTheme="minorHAnsi" w:cstheme="minorHAnsi"/>
          <w:b/>
          <w:lang w:eastAsia="zh-CN"/>
        </w:rPr>
        <w:t>displaycheckFreespaceClick</w:t>
      </w:r>
      <w:proofErr w:type="spellEnd"/>
      <w:r w:rsidRPr="00DF0458">
        <w:rPr>
          <w:rFonts w:asciiTheme="minorHAnsi" w:hAnsiTheme="minorHAnsi" w:cstheme="minorHAnsi"/>
          <w:b/>
          <w:lang w:eastAsia="zh-CN"/>
        </w:rPr>
        <w:t>(</w:t>
      </w:r>
      <w:proofErr w:type="gramEnd"/>
      <w:r w:rsidRPr="00DF0458">
        <w:rPr>
          <w:rFonts w:asciiTheme="minorHAnsi" w:hAnsiTheme="minorHAnsi" w:cstheme="minorHAnsi"/>
          <w:b/>
          <w:lang w:eastAsia="zh-CN"/>
        </w:rPr>
        <w:t>):</w:t>
      </w:r>
      <w:r w:rsidR="004F2DC9" w:rsidRPr="00DF0458">
        <w:rPr>
          <w:rFonts w:asciiTheme="minorHAnsi" w:hAnsiTheme="minorHAnsi" w:cstheme="minorHAnsi"/>
          <w:lang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b/>
          <w:lang w:eastAsia="zh-CN"/>
        </w:rPr>
        <w:t>:</w:t>
      </w:r>
      <w:r w:rsidRPr="00DF0458">
        <w:rPr>
          <w:rFonts w:asciiTheme="minorHAnsi" w:hAnsiTheme="minorHAnsi" w:cstheme="minorHAnsi"/>
          <w:lang w:eastAsia="zh-CN"/>
        </w:rPr>
        <w:t xml:space="preserve"> κα</w:t>
      </w:r>
      <w:proofErr w:type="spellStart"/>
      <w:r w:rsidRPr="00DF0458">
        <w:rPr>
          <w:rFonts w:asciiTheme="minorHAnsi" w:hAnsiTheme="minorHAnsi" w:cstheme="minorHAnsi"/>
          <w:lang w:eastAsia="zh-CN"/>
        </w:rPr>
        <w:t>λεί</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τη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συνάρτηση</w:t>
      </w:r>
      <w:proofErr w:type="spellEnd"/>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checkFreespaceClick</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της</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κλάσης</w:t>
      </w:r>
      <w:r w:rsidRPr="00DF0458">
        <w:rPr>
          <w:rFonts w:asciiTheme="minorHAnsi" w:hAnsiTheme="minorHAnsi" w:cstheme="minorHAnsi"/>
          <w:lang w:eastAsia="zh-CN"/>
        </w:rPr>
        <w:t xml:space="preserve"> </w:t>
      </w:r>
      <w:proofErr w:type="spellStart"/>
      <w:r w:rsidRPr="00DF0458">
        <w:rPr>
          <w:rFonts w:asciiTheme="minorHAnsi" w:hAnsiTheme="minorHAnsi" w:cstheme="minorHAnsi"/>
          <w:lang w:eastAsia="zh-CN"/>
        </w:rPr>
        <w:t>AddBuyFreeSpaceGUI</w:t>
      </w:r>
      <w:proofErr w:type="spellEnd"/>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για</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τον</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έλεγχο</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του</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αποθηκευτικού</w:t>
      </w:r>
      <w:r w:rsidRPr="00DF0458">
        <w:rPr>
          <w:rFonts w:asciiTheme="minorHAnsi" w:hAnsiTheme="minorHAnsi" w:cstheme="minorHAnsi"/>
          <w:lang w:eastAsia="zh-CN"/>
        </w:rPr>
        <w:t xml:space="preserve"> </w:t>
      </w:r>
      <w:r w:rsidRPr="00DF0458">
        <w:rPr>
          <w:rFonts w:asciiTheme="minorHAnsi" w:hAnsiTheme="minorHAnsi" w:cstheme="minorHAnsi"/>
          <w:lang w:val="el-GR" w:eastAsia="zh-CN"/>
        </w:rPr>
        <w:t>χώρου</w:t>
      </w:r>
      <w:r w:rsidR="00E16368" w:rsidRPr="00DF0458">
        <w:rPr>
          <w:rFonts w:asciiTheme="minorHAnsi" w:hAnsiTheme="minorHAnsi" w:cstheme="minorHAnsi"/>
          <w:lang w:eastAsia="zh-CN"/>
        </w:rPr>
        <w:t>.</w:t>
      </w:r>
    </w:p>
    <w:p w14:paraId="326C1D94" w14:textId="4FE0AA33" w:rsidR="00B43801" w:rsidRPr="00DF0458" w:rsidRDefault="00B43801" w:rsidP="004F2DC9">
      <w:pPr>
        <w:widowControl w:val="0"/>
        <w:numPr>
          <w:ilvl w:val="0"/>
          <w:numId w:val="15"/>
        </w:numPr>
        <w:jc w:val="left"/>
        <w:rPr>
          <w:rFonts w:asciiTheme="minorHAnsi" w:hAnsiTheme="minorHAnsi" w:cstheme="minorHAnsi"/>
          <w:lang w:val="el-GR" w:eastAsia="zh-CN"/>
        </w:rPr>
      </w:pPr>
      <w:proofErr w:type="spellStart"/>
      <w:proofErr w:type="gramStart"/>
      <w:r w:rsidRPr="00DF0458">
        <w:rPr>
          <w:rFonts w:asciiTheme="minorHAnsi" w:hAnsiTheme="minorHAnsi" w:cstheme="minorHAnsi"/>
          <w:b/>
          <w:lang w:eastAsia="zh-CN"/>
        </w:rPr>
        <w:t>displayfreeSpace</w:t>
      </w:r>
      <w:proofErr w:type="spellEnd"/>
      <w:r w:rsidRPr="00DF0458">
        <w:rPr>
          <w:rFonts w:asciiTheme="minorHAnsi" w:hAnsiTheme="minorHAnsi" w:cstheme="minorHAnsi"/>
          <w:b/>
          <w:lang w:val="el-GR" w:eastAsia="zh-CN"/>
        </w:rPr>
        <w:t>(</w:t>
      </w:r>
      <w:proofErr w:type="gramEnd"/>
      <w:r w:rsidRPr="00DF0458">
        <w:rPr>
          <w:rFonts w:asciiTheme="minorHAnsi" w:hAnsiTheme="minorHAnsi" w:cstheme="minorHAnsi"/>
          <w:b/>
          <w:lang w:val="el-GR" w:eastAsia="zh-CN"/>
        </w:rPr>
        <w:t>):</w:t>
      </w:r>
      <w:r w:rsidR="004F2DC9" w:rsidRPr="00DF0458">
        <w:rPr>
          <w:rFonts w:asciiTheme="minorHAnsi" w:hAnsiTheme="minorHAnsi" w:cstheme="minorHAnsi"/>
          <w:lang w:val="el-GR" w:eastAsia="zh-CN"/>
        </w:rPr>
        <w:t xml:space="preserve"> </w:t>
      </w:r>
      <w:r w:rsidRPr="00DF0458">
        <w:rPr>
          <w:rFonts w:asciiTheme="minorHAnsi" w:hAnsiTheme="minorHAnsi" w:cstheme="minorHAnsi"/>
          <w:b/>
          <w:lang w:eastAsia="zh-CN"/>
        </w:rPr>
        <w:t>void</w:t>
      </w:r>
      <w:r w:rsidR="002755DA" w:rsidRPr="00DF0458">
        <w:rPr>
          <w:rFonts w:asciiTheme="minorHAnsi" w:hAnsiTheme="minorHAnsi" w:cstheme="minorHAnsi"/>
          <w:b/>
          <w:lang w:val="el-GR" w:eastAsia="zh-CN"/>
        </w:rPr>
        <w:t>:</w:t>
      </w:r>
      <w:r w:rsidRPr="00DF0458">
        <w:rPr>
          <w:rFonts w:asciiTheme="minorHAnsi" w:hAnsiTheme="minorHAnsi" w:cstheme="minorHAnsi"/>
          <w:lang w:val="el-GR" w:eastAsia="zh-CN"/>
        </w:rPr>
        <w:t xml:space="preserve">  Η συνάρτηση αυτή εμφανίζει στο χρήστη την επιλογή προσθήκης επιπλέον αποθηκευτικού χώρου όταν κάνει κλικ στο </w:t>
      </w:r>
      <w:r w:rsidRPr="00DF0458">
        <w:rPr>
          <w:rFonts w:asciiTheme="minorHAnsi" w:hAnsiTheme="minorHAnsi" w:cstheme="minorHAnsi"/>
          <w:lang w:eastAsia="zh-CN"/>
        </w:rPr>
        <w:t>Upgrade</w:t>
      </w:r>
      <w:r w:rsidRPr="00DF0458">
        <w:rPr>
          <w:rFonts w:asciiTheme="minorHAnsi" w:hAnsiTheme="minorHAnsi" w:cstheme="minorHAnsi"/>
          <w:lang w:val="el-GR" w:eastAsia="zh-CN"/>
        </w:rPr>
        <w:t xml:space="preserve"> καλώντας τη συνάρτηση </w:t>
      </w:r>
      <w:proofErr w:type="spellStart"/>
      <w:r w:rsidRPr="00DF0458">
        <w:rPr>
          <w:rFonts w:asciiTheme="minorHAnsi" w:hAnsiTheme="minorHAnsi" w:cstheme="minorHAnsi"/>
          <w:lang w:eastAsia="zh-CN"/>
        </w:rPr>
        <w:t>addBuyFreespaceClick</w:t>
      </w:r>
      <w:proofErr w:type="spellEnd"/>
      <w:r w:rsidRPr="00DF0458">
        <w:rPr>
          <w:rFonts w:asciiTheme="minorHAnsi" w:hAnsiTheme="minorHAnsi" w:cstheme="minorHAnsi"/>
          <w:lang w:val="el-GR" w:eastAsia="zh-CN"/>
        </w:rPr>
        <w:t xml:space="preserve">() της κλάσης </w:t>
      </w:r>
      <w:proofErr w:type="spellStart"/>
      <w:r w:rsidRPr="00DF0458">
        <w:rPr>
          <w:rFonts w:asciiTheme="minorHAnsi" w:hAnsiTheme="minorHAnsi" w:cstheme="minorHAnsi"/>
          <w:lang w:eastAsia="zh-CN"/>
        </w:rPr>
        <w:t>AddBuyFreeSpaceGUI</w:t>
      </w:r>
      <w:proofErr w:type="spellEnd"/>
      <w:r w:rsidR="00E16368" w:rsidRPr="00DF0458">
        <w:rPr>
          <w:rFonts w:asciiTheme="minorHAnsi" w:hAnsiTheme="minorHAnsi" w:cstheme="minorHAnsi"/>
          <w:lang w:val="el-GR" w:eastAsia="zh-CN"/>
        </w:rPr>
        <w:t>..</w:t>
      </w:r>
    </w:p>
    <w:p w14:paraId="78B794CC" w14:textId="78EE39C5" w:rsidR="00B43801" w:rsidRPr="00DF0458" w:rsidRDefault="00B43801" w:rsidP="004F2DC9">
      <w:pPr>
        <w:widowControl w:val="0"/>
        <w:numPr>
          <w:ilvl w:val="0"/>
          <w:numId w:val="15"/>
        </w:numPr>
        <w:jc w:val="left"/>
        <w:rPr>
          <w:rFonts w:asciiTheme="minorHAnsi" w:hAnsiTheme="minorHAnsi" w:cstheme="minorHAnsi"/>
          <w:lang w:val="el-GR" w:eastAsia="zh-CN"/>
        </w:rPr>
      </w:pPr>
      <w:proofErr w:type="spellStart"/>
      <w:r w:rsidRPr="00DF0458">
        <w:rPr>
          <w:rFonts w:asciiTheme="minorHAnsi" w:hAnsiTheme="minorHAnsi" w:cstheme="minorHAnsi"/>
          <w:b/>
          <w:lang w:val="el-GR" w:eastAsia="zh-CN"/>
        </w:rPr>
        <w:t>displayemptyspacefreespace</w:t>
      </w:r>
      <w:proofErr w:type="spellEnd"/>
      <w:r w:rsidRPr="00DF0458">
        <w:rPr>
          <w:rFonts w:asciiTheme="minorHAnsi" w:hAnsiTheme="minorHAnsi" w:cstheme="minorHAnsi"/>
          <w:b/>
          <w:lang w:val="el-GR" w:eastAsia="zh-CN"/>
        </w:rPr>
        <w:t>():</w:t>
      </w:r>
      <w:r w:rsidR="004F2DC9" w:rsidRPr="00DF0458">
        <w:rPr>
          <w:rFonts w:asciiTheme="minorHAnsi" w:hAnsiTheme="minorHAnsi" w:cstheme="minorHAnsi"/>
          <w:b/>
          <w:lang w:val="el-GR" w:eastAsia="zh-CN"/>
        </w:rPr>
        <w:t xml:space="preserve"> </w:t>
      </w:r>
      <w:proofErr w:type="spellStart"/>
      <w:r w:rsidRPr="00DF0458">
        <w:rPr>
          <w:rFonts w:asciiTheme="minorHAnsi" w:hAnsiTheme="minorHAnsi" w:cstheme="minorHAnsi"/>
          <w:b/>
          <w:lang w:val="el-GR" w:eastAsia="zh-CN"/>
        </w:rPr>
        <w:t>void</w:t>
      </w:r>
      <w:proofErr w:type="spellEnd"/>
      <w:r w:rsidR="002755DA" w:rsidRPr="00DF0458">
        <w:rPr>
          <w:rFonts w:asciiTheme="minorHAnsi" w:hAnsiTheme="minorHAnsi" w:cstheme="minorHAnsi"/>
          <w:b/>
          <w:lang w:val="el-GR" w:eastAsia="zh-CN"/>
        </w:rPr>
        <w:t>:</w:t>
      </w:r>
      <w:r w:rsidRPr="00DF0458">
        <w:rPr>
          <w:rFonts w:asciiTheme="minorHAnsi" w:hAnsiTheme="minorHAnsi" w:cstheme="minorHAnsi"/>
          <w:lang w:val="el-GR" w:eastAsia="zh-CN"/>
        </w:rPr>
        <w:t xml:space="preserve">  Η συνάρτηση αυτή καλεί τη συνάρτηση </w:t>
      </w:r>
      <w:proofErr w:type="spellStart"/>
      <w:r w:rsidRPr="00DF0458">
        <w:rPr>
          <w:rFonts w:asciiTheme="minorHAnsi" w:hAnsiTheme="minorHAnsi" w:cstheme="minorHAnsi"/>
          <w:lang w:val="el-GR" w:eastAsia="zh-CN"/>
        </w:rPr>
        <w:t>displayemptyspace</w:t>
      </w:r>
      <w:proofErr w:type="spellEnd"/>
      <w:r w:rsidRPr="00DF0458">
        <w:rPr>
          <w:rFonts w:asciiTheme="minorHAnsi" w:hAnsiTheme="minorHAnsi" w:cstheme="minorHAnsi"/>
          <w:lang w:val="el-GR" w:eastAsia="zh-CN"/>
        </w:rPr>
        <w:t xml:space="preserve">() της κλάσης </w:t>
      </w:r>
      <w:proofErr w:type="spellStart"/>
      <w:r w:rsidRPr="00DF0458">
        <w:rPr>
          <w:rFonts w:asciiTheme="minorHAnsi" w:hAnsiTheme="minorHAnsi" w:cstheme="minorHAnsi"/>
          <w:lang w:val="el-GR" w:eastAsia="zh-CN"/>
        </w:rPr>
        <w:t>AddBuyFreeSpaceGUI</w:t>
      </w:r>
      <w:proofErr w:type="spellEnd"/>
      <w:r w:rsidR="00E16368" w:rsidRPr="00DF0458">
        <w:rPr>
          <w:rFonts w:asciiTheme="minorHAnsi" w:hAnsiTheme="minorHAnsi" w:cstheme="minorHAnsi"/>
          <w:lang w:val="el-GR" w:eastAsia="zh-CN"/>
        </w:rPr>
        <w:t>.</w:t>
      </w:r>
    </w:p>
    <w:p w14:paraId="35D454BD" w14:textId="662B3333" w:rsidR="00B43801" w:rsidRPr="00DF0458" w:rsidRDefault="00B43801" w:rsidP="004F2DC9">
      <w:pPr>
        <w:widowControl w:val="0"/>
        <w:numPr>
          <w:ilvl w:val="0"/>
          <w:numId w:val="15"/>
        </w:numPr>
        <w:jc w:val="left"/>
        <w:rPr>
          <w:rFonts w:asciiTheme="minorHAnsi" w:hAnsiTheme="minorHAnsi" w:cstheme="minorHAnsi"/>
          <w:lang w:val="el-GR" w:eastAsia="zh-CN"/>
        </w:rPr>
      </w:pPr>
      <w:proofErr w:type="spellStart"/>
      <w:r w:rsidRPr="00DF0458">
        <w:rPr>
          <w:rFonts w:asciiTheme="minorHAnsi" w:hAnsiTheme="minorHAnsi" w:cstheme="minorHAnsi"/>
          <w:b/>
          <w:lang w:val="el-GR" w:eastAsia="zh-CN"/>
        </w:rPr>
        <w:t>displayChatfreespacemenu</w:t>
      </w:r>
      <w:proofErr w:type="spellEnd"/>
      <w:r w:rsidRPr="00DF0458">
        <w:rPr>
          <w:rFonts w:asciiTheme="minorHAnsi" w:hAnsiTheme="minorHAnsi" w:cstheme="minorHAnsi"/>
          <w:b/>
          <w:lang w:val="el-GR" w:eastAsia="zh-CN"/>
        </w:rPr>
        <w:t>():</w:t>
      </w:r>
      <w:r w:rsidR="004F2DC9" w:rsidRPr="00DF0458">
        <w:rPr>
          <w:rFonts w:asciiTheme="minorHAnsi" w:hAnsiTheme="minorHAnsi" w:cstheme="minorHAnsi"/>
          <w:lang w:val="el-GR" w:eastAsia="zh-CN"/>
        </w:rPr>
        <w:t xml:space="preserve"> </w:t>
      </w:r>
      <w:proofErr w:type="spellStart"/>
      <w:r w:rsidRPr="00DF0458">
        <w:rPr>
          <w:rFonts w:asciiTheme="minorHAnsi" w:hAnsiTheme="minorHAnsi" w:cstheme="minorHAnsi"/>
          <w:b/>
          <w:lang w:val="el-GR" w:eastAsia="zh-CN"/>
        </w:rPr>
        <w:t>void</w:t>
      </w:r>
      <w:proofErr w:type="spellEnd"/>
      <w:r w:rsidR="002755DA" w:rsidRPr="00DF0458">
        <w:rPr>
          <w:rFonts w:asciiTheme="minorHAnsi" w:hAnsiTheme="minorHAnsi" w:cstheme="minorHAnsi"/>
          <w:b/>
          <w:lang w:val="el-GR" w:eastAsia="zh-CN"/>
        </w:rPr>
        <w:t>:</w:t>
      </w:r>
      <w:r w:rsidRPr="00DF0458">
        <w:rPr>
          <w:rFonts w:asciiTheme="minorHAnsi" w:hAnsiTheme="minorHAnsi" w:cstheme="minorHAnsi"/>
          <w:lang w:val="el-GR" w:eastAsia="zh-CN"/>
        </w:rPr>
        <w:t xml:space="preserve"> Καλεί την συνάρτηση displayChat() της κλάσης AddBuyFreeSpaceGUI για την εμφάνιση του chat σε εκείνη τη σελίδα.</w:t>
      </w:r>
    </w:p>
    <w:p w14:paraId="2DC3AF9A" w14:textId="77777777" w:rsidR="00B43801" w:rsidRPr="00DF0458" w:rsidRDefault="00B43801" w:rsidP="00B640A8">
      <w:pPr>
        <w:rPr>
          <w:rFonts w:asciiTheme="minorHAnsi" w:hAnsiTheme="minorHAnsi" w:cstheme="minorHAnsi"/>
          <w:color w:val="000000"/>
          <w:lang w:val="el-GR" w:eastAsia="zh-CN"/>
        </w:rPr>
      </w:pPr>
    </w:p>
    <w:p w14:paraId="473471B9" w14:textId="77777777" w:rsidR="00B43801" w:rsidRPr="00DF0458" w:rsidRDefault="00B43801" w:rsidP="00B43801">
      <w:pPr>
        <w:rPr>
          <w:rFonts w:asciiTheme="minorHAnsi" w:hAnsiTheme="minorHAnsi" w:cstheme="minorHAnsi"/>
          <w:b/>
          <w:bCs/>
          <w:color w:val="000000"/>
          <w:sz w:val="26"/>
          <w:szCs w:val="26"/>
          <w:u w:val="single"/>
          <w:lang w:val="el-GR" w:eastAsia="zh-CN"/>
        </w:rPr>
      </w:pPr>
    </w:p>
    <w:p w14:paraId="41FBAAB0" w14:textId="77777777" w:rsidR="00B43801" w:rsidRPr="00DF0458" w:rsidRDefault="00B43801" w:rsidP="00B43801">
      <w:pPr>
        <w:rPr>
          <w:rFonts w:asciiTheme="minorHAnsi" w:hAnsiTheme="minorHAnsi" w:cstheme="minorHAnsi"/>
          <w:b/>
          <w:bCs/>
          <w:color w:val="000000"/>
          <w:sz w:val="26"/>
          <w:szCs w:val="26"/>
          <w:u w:val="single"/>
          <w:lang w:val="el-GR" w:eastAsia="zh-CN"/>
        </w:rPr>
      </w:pPr>
    </w:p>
    <w:p w14:paraId="6ECFEBAA" w14:textId="40926B48" w:rsidR="00B43801" w:rsidRDefault="00B43801" w:rsidP="00B43801">
      <w:pPr>
        <w:rPr>
          <w:rFonts w:asciiTheme="minorHAnsi" w:hAnsiTheme="minorHAnsi" w:cstheme="minorHAnsi"/>
          <w:b/>
          <w:bCs/>
          <w:color w:val="000000"/>
          <w:sz w:val="26"/>
          <w:szCs w:val="26"/>
          <w:u w:val="single"/>
          <w:lang w:val="el-GR" w:eastAsia="zh-CN"/>
        </w:rPr>
      </w:pPr>
    </w:p>
    <w:p w14:paraId="4C2A78A8" w14:textId="14639429" w:rsidR="00F232F3" w:rsidRDefault="00F232F3" w:rsidP="00B43801">
      <w:pPr>
        <w:rPr>
          <w:rFonts w:asciiTheme="minorHAnsi" w:hAnsiTheme="minorHAnsi" w:cstheme="minorHAnsi"/>
          <w:b/>
          <w:bCs/>
          <w:color w:val="000000"/>
          <w:sz w:val="26"/>
          <w:szCs w:val="26"/>
          <w:u w:val="single"/>
          <w:lang w:val="el-GR" w:eastAsia="zh-CN"/>
        </w:rPr>
      </w:pPr>
    </w:p>
    <w:p w14:paraId="4B37952D" w14:textId="2E62C69A" w:rsidR="00F232F3" w:rsidRDefault="00F232F3" w:rsidP="00B43801">
      <w:pPr>
        <w:rPr>
          <w:rFonts w:asciiTheme="minorHAnsi" w:hAnsiTheme="minorHAnsi" w:cstheme="minorHAnsi"/>
          <w:b/>
          <w:bCs/>
          <w:color w:val="000000"/>
          <w:sz w:val="26"/>
          <w:szCs w:val="26"/>
          <w:u w:val="single"/>
          <w:lang w:val="el-GR" w:eastAsia="zh-CN"/>
        </w:rPr>
      </w:pPr>
    </w:p>
    <w:p w14:paraId="1E69C0F6" w14:textId="5A1C6DFD" w:rsidR="00F232F3" w:rsidRDefault="00F232F3" w:rsidP="00B43801">
      <w:pPr>
        <w:rPr>
          <w:rFonts w:asciiTheme="minorHAnsi" w:hAnsiTheme="minorHAnsi" w:cstheme="minorHAnsi"/>
          <w:b/>
          <w:bCs/>
          <w:color w:val="000000"/>
          <w:sz w:val="26"/>
          <w:szCs w:val="26"/>
          <w:u w:val="single"/>
          <w:lang w:val="el-GR" w:eastAsia="zh-CN"/>
        </w:rPr>
      </w:pPr>
    </w:p>
    <w:p w14:paraId="0FB46DD6" w14:textId="17E665F0" w:rsidR="00F232F3" w:rsidRDefault="00F232F3" w:rsidP="00B43801">
      <w:pPr>
        <w:rPr>
          <w:rFonts w:asciiTheme="minorHAnsi" w:hAnsiTheme="minorHAnsi" w:cstheme="minorHAnsi"/>
          <w:b/>
          <w:bCs/>
          <w:color w:val="000000"/>
          <w:sz w:val="26"/>
          <w:szCs w:val="26"/>
          <w:u w:val="single"/>
          <w:lang w:val="el-GR" w:eastAsia="zh-CN"/>
        </w:rPr>
      </w:pPr>
    </w:p>
    <w:p w14:paraId="7CE16EB1" w14:textId="6F607994" w:rsidR="00F232F3" w:rsidRDefault="00F232F3" w:rsidP="00B43801">
      <w:pPr>
        <w:rPr>
          <w:rFonts w:asciiTheme="minorHAnsi" w:hAnsiTheme="minorHAnsi" w:cstheme="minorHAnsi"/>
          <w:b/>
          <w:bCs/>
          <w:color w:val="000000"/>
          <w:sz w:val="26"/>
          <w:szCs w:val="26"/>
          <w:u w:val="single"/>
          <w:lang w:val="el-GR" w:eastAsia="zh-CN"/>
        </w:rPr>
      </w:pPr>
    </w:p>
    <w:p w14:paraId="63251794" w14:textId="21066980" w:rsidR="00F232F3" w:rsidRDefault="00F232F3" w:rsidP="00B43801">
      <w:pPr>
        <w:rPr>
          <w:rFonts w:asciiTheme="minorHAnsi" w:hAnsiTheme="minorHAnsi" w:cstheme="minorHAnsi"/>
          <w:b/>
          <w:bCs/>
          <w:color w:val="000000"/>
          <w:sz w:val="26"/>
          <w:szCs w:val="26"/>
          <w:u w:val="single"/>
          <w:lang w:val="el-GR" w:eastAsia="zh-CN"/>
        </w:rPr>
      </w:pPr>
    </w:p>
    <w:p w14:paraId="0E0A1A16" w14:textId="34977584" w:rsidR="00F232F3" w:rsidRDefault="00F232F3" w:rsidP="00B43801">
      <w:pPr>
        <w:rPr>
          <w:rFonts w:asciiTheme="minorHAnsi" w:hAnsiTheme="minorHAnsi" w:cstheme="minorHAnsi"/>
          <w:b/>
          <w:bCs/>
          <w:color w:val="000000"/>
          <w:sz w:val="26"/>
          <w:szCs w:val="26"/>
          <w:u w:val="single"/>
          <w:lang w:val="el-GR" w:eastAsia="zh-CN"/>
        </w:rPr>
      </w:pPr>
    </w:p>
    <w:p w14:paraId="31841348" w14:textId="77777777" w:rsidR="00F232F3" w:rsidRPr="00DF0458" w:rsidRDefault="00F232F3" w:rsidP="00B43801">
      <w:pPr>
        <w:rPr>
          <w:rFonts w:asciiTheme="minorHAnsi" w:hAnsiTheme="minorHAnsi" w:cstheme="minorHAnsi"/>
          <w:b/>
          <w:bCs/>
          <w:color w:val="000000"/>
          <w:sz w:val="26"/>
          <w:szCs w:val="26"/>
          <w:u w:val="single"/>
          <w:lang w:val="el-GR" w:eastAsia="zh-CN"/>
        </w:rPr>
      </w:pPr>
    </w:p>
    <w:p w14:paraId="206E462C" w14:textId="77777777" w:rsidR="00B43801" w:rsidRPr="00DF0458" w:rsidRDefault="00B43801" w:rsidP="00E62AAA">
      <w:pPr>
        <w:rPr>
          <w:rFonts w:asciiTheme="minorHAnsi" w:hAnsiTheme="minorHAnsi" w:cstheme="minorHAnsi"/>
          <w:b/>
          <w:lang w:eastAsia="zh-CN"/>
        </w:rPr>
      </w:pPr>
      <w:r w:rsidRPr="00DF0458">
        <w:rPr>
          <w:rFonts w:asciiTheme="minorHAnsi" w:hAnsiTheme="minorHAnsi" w:cstheme="minorHAnsi"/>
          <w:b/>
          <w:lang w:val="el-GR" w:eastAsia="zh-CN"/>
        </w:rPr>
        <w:lastRenderedPageBreak/>
        <w:t xml:space="preserve">                                                             </w:t>
      </w:r>
      <w:r w:rsidRPr="00DF0458">
        <w:rPr>
          <w:rFonts w:asciiTheme="minorHAnsi" w:hAnsiTheme="minorHAnsi" w:cstheme="minorHAnsi"/>
          <w:b/>
          <w:sz w:val="26"/>
          <w:szCs w:val="26"/>
          <w:lang w:val="el-GR" w:eastAsia="zh-CN"/>
        </w:rPr>
        <w:t xml:space="preserve">Διαγράμμα κλάσεων </w:t>
      </w:r>
    </w:p>
    <w:p w14:paraId="4186C633" w14:textId="77777777" w:rsidR="00B43801" w:rsidRPr="00DF0458" w:rsidRDefault="00B43801" w:rsidP="00B43801">
      <w:pPr>
        <w:rPr>
          <w:rFonts w:asciiTheme="minorHAnsi" w:hAnsiTheme="minorHAnsi" w:cstheme="minorHAnsi"/>
          <w:lang w:eastAsia="zh-CN"/>
        </w:rPr>
      </w:pPr>
      <w:r w:rsidRPr="00DF0458">
        <w:rPr>
          <w:rFonts w:asciiTheme="minorHAnsi" w:hAnsiTheme="minorHAnsi" w:cstheme="minorHAnsi"/>
          <w:noProof/>
          <w:lang w:val="el-GR" w:eastAsia="el-GR"/>
        </w:rPr>
        <w:drawing>
          <wp:inline distT="0" distB="0" distL="0" distR="0" wp14:anchorId="04ED1568" wp14:editId="165AEB89">
            <wp:extent cx="5753100" cy="4476750"/>
            <wp:effectExtent l="0" t="0" r="0" b="0"/>
            <wp:docPr id="40" name="Εικόνα 24" descr="C:\Users\πλαισιο\Desktop\diagrammaklase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πλαισιο\Desktop\diagrammaklasew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4476750"/>
                    </a:xfrm>
                    <a:prstGeom prst="rect">
                      <a:avLst/>
                    </a:prstGeom>
                    <a:noFill/>
                    <a:ln>
                      <a:noFill/>
                    </a:ln>
                  </pic:spPr>
                </pic:pic>
              </a:graphicData>
            </a:graphic>
          </wp:inline>
        </w:drawing>
      </w:r>
    </w:p>
    <w:p w14:paraId="3E2B5977" w14:textId="77777777" w:rsidR="007045CE" w:rsidRPr="00DF0458" w:rsidRDefault="007045CE" w:rsidP="007045CE">
      <w:pPr>
        <w:rPr>
          <w:rFonts w:asciiTheme="minorHAnsi" w:hAnsiTheme="minorHAnsi" w:cstheme="minorHAnsi"/>
          <w:lang w:val="el-GR"/>
        </w:rPr>
      </w:pPr>
    </w:p>
    <w:p w14:paraId="23C87C71" w14:textId="77777777" w:rsidR="00E853FA" w:rsidRPr="00DF0458" w:rsidRDefault="00E853FA" w:rsidP="00E853FA">
      <w:pPr>
        <w:rPr>
          <w:rFonts w:asciiTheme="minorHAnsi" w:hAnsiTheme="minorHAnsi" w:cstheme="minorHAnsi"/>
          <w:lang w:val="el-GR"/>
        </w:rPr>
      </w:pPr>
    </w:p>
    <w:p w14:paraId="5D5AB0FF" w14:textId="7D2A5AAD" w:rsidR="00E853FA" w:rsidRPr="00DF0458" w:rsidRDefault="00E853FA" w:rsidP="00E853FA">
      <w:pPr>
        <w:pStyle w:val="Heading2"/>
        <w:ind w:left="709" w:hanging="709"/>
        <w:rPr>
          <w:rFonts w:asciiTheme="minorHAnsi" w:hAnsiTheme="minorHAnsi" w:cstheme="minorHAnsi"/>
          <w:b/>
          <w:lang w:val="el-GR"/>
        </w:rPr>
      </w:pPr>
    </w:p>
    <w:p w14:paraId="1BE428EF" w14:textId="35CF8161" w:rsidR="00E853FA" w:rsidRPr="00DF0458" w:rsidRDefault="00E853FA" w:rsidP="00E853FA">
      <w:pPr>
        <w:rPr>
          <w:rFonts w:asciiTheme="minorHAnsi" w:hAnsiTheme="minorHAnsi" w:cstheme="minorHAnsi"/>
          <w:lang w:val="el-GR"/>
        </w:rPr>
      </w:pPr>
    </w:p>
    <w:p w14:paraId="74A32639" w14:textId="31FE5D8E" w:rsidR="00E62C3B" w:rsidRPr="00DF0458" w:rsidRDefault="00E62C3B" w:rsidP="00E853FA">
      <w:pPr>
        <w:rPr>
          <w:rFonts w:asciiTheme="minorHAnsi" w:hAnsiTheme="minorHAnsi" w:cstheme="minorHAnsi"/>
          <w:lang w:val="el-GR"/>
        </w:rPr>
      </w:pPr>
    </w:p>
    <w:p w14:paraId="0657EC60" w14:textId="77777777" w:rsidR="00E62C3B" w:rsidRPr="00DF0458" w:rsidRDefault="00E62C3B" w:rsidP="00E853FA">
      <w:pPr>
        <w:rPr>
          <w:rFonts w:asciiTheme="minorHAnsi" w:hAnsiTheme="minorHAnsi" w:cstheme="minorHAnsi"/>
          <w:lang w:val="el-GR"/>
        </w:rPr>
      </w:pPr>
    </w:p>
    <w:p w14:paraId="1B0320AF" w14:textId="5F5E94CE" w:rsidR="00E853FA" w:rsidRPr="00DF0458" w:rsidRDefault="00E853FA" w:rsidP="00E853FA">
      <w:pPr>
        <w:pStyle w:val="Heading2"/>
        <w:rPr>
          <w:rFonts w:asciiTheme="minorHAnsi" w:hAnsiTheme="minorHAnsi" w:cstheme="minorHAnsi"/>
          <w:b/>
          <w:lang w:val="el-GR"/>
        </w:rPr>
      </w:pPr>
      <w:bookmarkStart w:id="11" w:name="_Toc8176089"/>
      <w:r w:rsidRPr="00DF0458">
        <w:rPr>
          <w:rFonts w:asciiTheme="minorHAnsi" w:hAnsiTheme="minorHAnsi" w:cstheme="minorHAnsi"/>
          <w:b/>
          <w:lang w:val="el-GR"/>
        </w:rPr>
        <w:t>1.3 &lt;Πακέτα λεξιλογίου σεναρίων χαμηλής προτεραιότητας &gt;</w:t>
      </w:r>
      <w:bookmarkEnd w:id="11"/>
    </w:p>
    <w:p w14:paraId="1D4AF74D" w14:textId="57B7BFB0" w:rsidR="008D16DB" w:rsidRPr="00DF0458" w:rsidRDefault="00A02E13" w:rsidP="00E853FA">
      <w:pPr>
        <w:rPr>
          <w:rFonts w:asciiTheme="minorHAnsi" w:hAnsiTheme="minorHAnsi" w:cstheme="minorHAnsi"/>
          <w:lang w:val="el-GR"/>
        </w:rPr>
      </w:pPr>
      <w:r w:rsidRPr="00DF0458">
        <w:rPr>
          <w:rFonts w:asciiTheme="minorHAnsi" w:hAnsiTheme="minorHAnsi" w:cstheme="minorHAnsi"/>
          <w:lang w:val="el-GR"/>
        </w:rPr>
        <w:t>Σε αυτό το πακέτο εμπεριέχονται οι κλάσεις που εμπλέκονται στα σενάρια χρήσης χαμηλής προτεραιότητας (ΛΑ-8, ΛΑ-9, ΛΑ-10).</w:t>
      </w:r>
    </w:p>
    <w:p w14:paraId="3F41AF5C" w14:textId="4EA11D13" w:rsidR="00A02E13" w:rsidRPr="00DF0458" w:rsidRDefault="00A02E13" w:rsidP="00E853FA">
      <w:pPr>
        <w:rPr>
          <w:rFonts w:asciiTheme="minorHAnsi" w:hAnsiTheme="minorHAnsi" w:cstheme="minorHAnsi"/>
          <w:lang w:val="el-GR"/>
        </w:rPr>
      </w:pPr>
    </w:p>
    <w:p w14:paraId="15E54C3A" w14:textId="77777777" w:rsidR="00E62C3B" w:rsidRPr="00DF0458" w:rsidRDefault="00E62C3B" w:rsidP="00E853FA">
      <w:pPr>
        <w:rPr>
          <w:rFonts w:asciiTheme="minorHAnsi" w:hAnsiTheme="minorHAnsi" w:cstheme="minorHAnsi"/>
          <w:lang w:val="el-GR"/>
        </w:rPr>
      </w:pPr>
    </w:p>
    <w:p w14:paraId="24919098" w14:textId="58FCDA70" w:rsidR="00E853FA" w:rsidRPr="00DF0458" w:rsidRDefault="00E853FA" w:rsidP="00E853FA">
      <w:pPr>
        <w:pStyle w:val="Heading3"/>
        <w:rPr>
          <w:rFonts w:asciiTheme="minorHAnsi" w:hAnsiTheme="minorHAnsi" w:cstheme="minorHAnsi"/>
          <w:lang w:val="el-GR"/>
        </w:rPr>
      </w:pPr>
      <w:bookmarkStart w:id="12" w:name="_Toc8176090"/>
      <w:r w:rsidRPr="00DF0458">
        <w:rPr>
          <w:rFonts w:asciiTheme="minorHAnsi" w:hAnsiTheme="minorHAnsi" w:cstheme="minorHAnsi"/>
          <w:lang w:val="el-GR"/>
        </w:rPr>
        <w:t xml:space="preserve">1.3.1 </w:t>
      </w:r>
      <w:r w:rsidR="008D16DB" w:rsidRPr="00DF0458">
        <w:rPr>
          <w:rFonts w:asciiTheme="minorHAnsi" w:hAnsiTheme="minorHAnsi" w:cstheme="minorHAnsi"/>
          <w:lang w:val="el-GR"/>
        </w:rPr>
        <w:t xml:space="preserve">Πακέτο </w:t>
      </w:r>
      <w:proofErr w:type="spellStart"/>
      <w:r w:rsidR="008D16DB" w:rsidRPr="00DF0458">
        <w:rPr>
          <w:rFonts w:asciiTheme="minorHAnsi" w:hAnsiTheme="minorHAnsi" w:cstheme="minorHAnsi"/>
          <w:lang w:val="en-US"/>
        </w:rPr>
        <w:t>DeviceHandling</w:t>
      </w:r>
      <w:bookmarkEnd w:id="12"/>
      <w:proofErr w:type="spellEnd"/>
    </w:p>
    <w:p w14:paraId="18862F0F" w14:textId="08325780" w:rsidR="00DC138D" w:rsidRPr="00DF0458" w:rsidRDefault="008D16DB" w:rsidP="00E853FA">
      <w:pPr>
        <w:rPr>
          <w:rFonts w:asciiTheme="minorHAnsi" w:hAnsiTheme="minorHAnsi" w:cstheme="minorHAnsi"/>
          <w:lang w:val="el-GR"/>
        </w:rPr>
      </w:pPr>
      <w:r w:rsidRPr="00DF0458">
        <w:rPr>
          <w:rFonts w:asciiTheme="minorHAnsi" w:hAnsiTheme="minorHAnsi" w:cstheme="minorHAnsi"/>
          <w:lang w:val="el-GR"/>
        </w:rPr>
        <w:t>Το πακέτο αυτό είναι υπεύθυνο να επιτελέσει κάθε λειτουργία που αφορά την προσθήκη καινούργιας συσκευής στην πλατφόρμα</w:t>
      </w:r>
      <w:r w:rsidR="0079312C" w:rsidRPr="00DF0458">
        <w:rPr>
          <w:rFonts w:asciiTheme="minorHAnsi" w:hAnsiTheme="minorHAnsi" w:cstheme="minorHAnsi"/>
          <w:lang w:val="el-GR"/>
        </w:rPr>
        <w:t xml:space="preserve"> και</w:t>
      </w:r>
      <w:r w:rsidRPr="00DF0458">
        <w:rPr>
          <w:rFonts w:asciiTheme="minorHAnsi" w:hAnsiTheme="minorHAnsi" w:cstheme="minorHAnsi"/>
          <w:lang w:val="el-GR"/>
        </w:rPr>
        <w:t xml:space="preserve"> την περιήγηση του χρήστη στις συνδεδεμένες συσκευές</w:t>
      </w:r>
      <w:r w:rsidR="0079312C" w:rsidRPr="00DF0458">
        <w:rPr>
          <w:rFonts w:asciiTheme="minorHAnsi" w:hAnsiTheme="minorHAnsi" w:cstheme="minorHAnsi"/>
          <w:lang w:val="el-GR"/>
        </w:rPr>
        <w:t>.</w:t>
      </w:r>
    </w:p>
    <w:p w14:paraId="373AB6EE" w14:textId="77777777" w:rsidR="00CD5233" w:rsidRPr="00DF0458" w:rsidRDefault="00CD5233" w:rsidP="00E853FA">
      <w:pPr>
        <w:rPr>
          <w:rFonts w:asciiTheme="minorHAnsi" w:hAnsiTheme="minorHAnsi" w:cstheme="minorHAnsi"/>
          <w:lang w:val="el-GR"/>
        </w:rPr>
      </w:pPr>
    </w:p>
    <w:p w14:paraId="2E0728DF" w14:textId="28B9407B" w:rsidR="00DC138D" w:rsidRPr="00DF0458" w:rsidRDefault="00AC39ED" w:rsidP="00387812">
      <w:pPr>
        <w:jc w:val="center"/>
        <w:rPr>
          <w:rFonts w:asciiTheme="minorHAnsi" w:hAnsiTheme="minorHAnsi" w:cstheme="minorHAnsi"/>
          <w:lang w:val="en-US"/>
        </w:rPr>
      </w:pPr>
      <w:r w:rsidRPr="00DF0458">
        <w:rPr>
          <w:rFonts w:asciiTheme="minorHAnsi" w:hAnsiTheme="minorHAnsi" w:cstheme="minorHAnsi"/>
          <w:noProof/>
          <w:lang w:val="en-US"/>
        </w:rPr>
        <w:lastRenderedPageBreak/>
        <w:drawing>
          <wp:inline distT="0" distB="0" distL="0" distR="0" wp14:anchorId="7EF159D0" wp14:editId="520E6899">
            <wp:extent cx="5222875" cy="2521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2875" cy="2521585"/>
                    </a:xfrm>
                    <a:prstGeom prst="rect">
                      <a:avLst/>
                    </a:prstGeom>
                    <a:noFill/>
                    <a:ln>
                      <a:noFill/>
                    </a:ln>
                  </pic:spPr>
                </pic:pic>
              </a:graphicData>
            </a:graphic>
          </wp:inline>
        </w:drawing>
      </w:r>
    </w:p>
    <w:p w14:paraId="65EB823A" w14:textId="77777777" w:rsidR="009B561E" w:rsidRPr="00DF0458" w:rsidRDefault="009B561E" w:rsidP="00387812">
      <w:pPr>
        <w:jc w:val="center"/>
        <w:rPr>
          <w:rFonts w:asciiTheme="minorHAnsi" w:hAnsiTheme="minorHAnsi" w:cstheme="minorHAnsi"/>
          <w:lang w:val="en-US"/>
        </w:rPr>
      </w:pPr>
    </w:p>
    <w:p w14:paraId="2B7FDB69" w14:textId="77777777" w:rsidR="00CD5233" w:rsidRPr="00DF0458" w:rsidRDefault="00CD5233" w:rsidP="00E853FA">
      <w:pPr>
        <w:rPr>
          <w:rFonts w:asciiTheme="minorHAnsi" w:hAnsiTheme="minorHAnsi" w:cstheme="minorHAnsi"/>
          <w:lang w:val="el-GR"/>
        </w:rPr>
      </w:pPr>
    </w:p>
    <w:p w14:paraId="547462CD" w14:textId="5582C2EB" w:rsidR="00A02E13" w:rsidRPr="00DF0458" w:rsidRDefault="00A02E13" w:rsidP="00E62C3B">
      <w:pPr>
        <w:jc w:val="center"/>
        <w:rPr>
          <w:rFonts w:asciiTheme="minorHAnsi" w:hAnsiTheme="minorHAnsi" w:cstheme="minorHAnsi"/>
          <w:b/>
          <w:sz w:val="28"/>
          <w:szCs w:val="28"/>
          <w:u w:val="single"/>
          <w:lang w:val="en-US"/>
        </w:rPr>
      </w:pPr>
      <w:r w:rsidRPr="00DF0458">
        <w:rPr>
          <w:rFonts w:asciiTheme="minorHAnsi" w:hAnsiTheme="minorHAnsi" w:cstheme="minorHAnsi"/>
          <w:b/>
          <w:sz w:val="28"/>
          <w:szCs w:val="28"/>
          <w:lang w:val="en-US"/>
        </w:rPr>
        <w:t>Entity</w:t>
      </w:r>
      <w:r w:rsidRPr="00DF0458">
        <w:rPr>
          <w:rFonts w:asciiTheme="minorHAnsi" w:hAnsiTheme="minorHAnsi" w:cstheme="minorHAnsi"/>
          <w:b/>
          <w:sz w:val="28"/>
          <w:szCs w:val="28"/>
          <w:lang w:val="el-GR"/>
        </w:rPr>
        <w:t xml:space="preserve"> </w:t>
      </w:r>
      <w:proofErr w:type="spellStart"/>
      <w:r w:rsidRPr="00DF0458">
        <w:rPr>
          <w:rFonts w:asciiTheme="minorHAnsi" w:hAnsiTheme="minorHAnsi" w:cstheme="minorHAnsi"/>
          <w:b/>
          <w:sz w:val="28"/>
          <w:szCs w:val="28"/>
          <w:u w:val="single"/>
          <w:lang w:val="en-US"/>
        </w:rPr>
        <w:t>DeviceEntity</w:t>
      </w:r>
      <w:proofErr w:type="spellEnd"/>
    </w:p>
    <w:p w14:paraId="147C9BFF" w14:textId="77777777" w:rsidR="00E62C3B" w:rsidRPr="00DF0458" w:rsidRDefault="00E62C3B" w:rsidP="00E62C3B">
      <w:pPr>
        <w:jc w:val="center"/>
        <w:rPr>
          <w:rFonts w:asciiTheme="minorHAnsi" w:hAnsiTheme="minorHAnsi" w:cstheme="minorHAnsi"/>
          <w:b/>
          <w:sz w:val="28"/>
          <w:szCs w:val="28"/>
          <w:u w:val="single"/>
          <w:lang w:val="el-GR"/>
        </w:rPr>
      </w:pPr>
    </w:p>
    <w:p w14:paraId="3DCDE947" w14:textId="0B794B53" w:rsidR="00EC53AB" w:rsidRPr="00DF0458" w:rsidRDefault="00FF0E3A" w:rsidP="00CD5233">
      <w:pPr>
        <w:jc w:val="center"/>
        <w:rPr>
          <w:rFonts w:asciiTheme="minorHAnsi" w:hAnsiTheme="minorHAnsi" w:cstheme="minorHAnsi"/>
          <w:b/>
          <w:sz w:val="28"/>
          <w:szCs w:val="28"/>
          <w:u w:val="single"/>
          <w:lang w:val="el-GR"/>
        </w:rPr>
      </w:pPr>
      <w:r w:rsidRPr="00DF0458">
        <w:rPr>
          <w:rFonts w:asciiTheme="minorHAnsi" w:hAnsiTheme="minorHAnsi" w:cstheme="minorHAnsi"/>
          <w:noProof/>
        </w:rPr>
        <w:drawing>
          <wp:inline distT="0" distB="0" distL="0" distR="0" wp14:anchorId="46682D02" wp14:editId="3EE86F0A">
            <wp:extent cx="5274310" cy="249674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496741"/>
                    </a:xfrm>
                    <a:prstGeom prst="rect">
                      <a:avLst/>
                    </a:prstGeom>
                    <a:noFill/>
                    <a:ln>
                      <a:noFill/>
                    </a:ln>
                  </pic:spPr>
                </pic:pic>
              </a:graphicData>
            </a:graphic>
          </wp:inline>
        </w:drawing>
      </w:r>
    </w:p>
    <w:p w14:paraId="474B5FC8" w14:textId="77777777" w:rsidR="00E62C3B" w:rsidRPr="00DF0458" w:rsidRDefault="00E62C3B" w:rsidP="00CD5233">
      <w:pPr>
        <w:jc w:val="center"/>
        <w:rPr>
          <w:rFonts w:asciiTheme="minorHAnsi" w:hAnsiTheme="minorHAnsi" w:cstheme="minorHAnsi"/>
          <w:b/>
          <w:sz w:val="28"/>
          <w:szCs w:val="28"/>
          <w:u w:val="single"/>
          <w:lang w:val="el-GR"/>
        </w:rPr>
      </w:pPr>
    </w:p>
    <w:p w14:paraId="78BE2F1A" w14:textId="12863FFA" w:rsidR="00A02E13" w:rsidRPr="00DF0458" w:rsidRDefault="00A02E13" w:rsidP="00E853FA">
      <w:pPr>
        <w:rPr>
          <w:rFonts w:asciiTheme="minorHAnsi" w:hAnsiTheme="minorHAnsi" w:cstheme="minorHAnsi"/>
          <w:lang w:val="el-GR"/>
        </w:rPr>
      </w:pPr>
      <w:r w:rsidRPr="00DF0458">
        <w:rPr>
          <w:rFonts w:asciiTheme="minorHAnsi" w:hAnsiTheme="minorHAnsi" w:cstheme="minorHAnsi"/>
          <w:lang w:val="el-GR"/>
        </w:rPr>
        <w:t xml:space="preserve">Αυτή είναι η κλάση οντότητας της </w:t>
      </w:r>
      <w:r w:rsidR="00AD63C4" w:rsidRPr="00DF0458">
        <w:rPr>
          <w:rFonts w:asciiTheme="minorHAnsi" w:hAnsiTheme="minorHAnsi" w:cstheme="minorHAnsi"/>
          <w:lang w:val="el-GR"/>
        </w:rPr>
        <w:t xml:space="preserve">εξωτερικής </w:t>
      </w:r>
      <w:r w:rsidRPr="00DF0458">
        <w:rPr>
          <w:rFonts w:asciiTheme="minorHAnsi" w:hAnsiTheme="minorHAnsi" w:cstheme="minorHAnsi"/>
          <w:lang w:val="el-GR"/>
        </w:rPr>
        <w:t>συσκευής και περιέχει τα στοιχεία για τον ορισμό της.</w:t>
      </w:r>
    </w:p>
    <w:p w14:paraId="0F83CA7F" w14:textId="77777777" w:rsidR="00D138FB" w:rsidRPr="00DF0458" w:rsidRDefault="00D138FB" w:rsidP="00E853FA">
      <w:pPr>
        <w:rPr>
          <w:rFonts w:asciiTheme="minorHAnsi" w:hAnsiTheme="minorHAnsi" w:cstheme="minorHAnsi"/>
          <w:lang w:val="el-GR"/>
        </w:rPr>
      </w:pPr>
    </w:p>
    <w:p w14:paraId="59F3F2FC" w14:textId="6DE2288B" w:rsidR="00A02E13" w:rsidRPr="00DF0458" w:rsidRDefault="00A02E13" w:rsidP="00E853FA">
      <w:pPr>
        <w:rPr>
          <w:rFonts w:asciiTheme="minorHAnsi" w:hAnsiTheme="minorHAnsi" w:cstheme="minorHAnsi"/>
          <w:b/>
          <w:u w:val="single"/>
          <w:lang w:val="el-GR"/>
        </w:rPr>
      </w:pPr>
      <w:r w:rsidRPr="00DF0458">
        <w:rPr>
          <w:rFonts w:asciiTheme="minorHAnsi" w:hAnsiTheme="minorHAnsi" w:cstheme="minorHAnsi"/>
          <w:b/>
          <w:u w:val="single"/>
          <w:lang w:val="el-GR"/>
        </w:rPr>
        <w:t>Χαρακτηριστικά της κλάσης:</w:t>
      </w:r>
    </w:p>
    <w:p w14:paraId="447959AB" w14:textId="7C916B04" w:rsidR="00D138FB" w:rsidRPr="00DF0458" w:rsidRDefault="00546019" w:rsidP="00406E74">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DeviceType</w:t>
      </w:r>
      <w:proofErr w:type="spellEnd"/>
      <w:r w:rsidR="00EC53AB" w:rsidRPr="00DF0458">
        <w:rPr>
          <w:rFonts w:asciiTheme="minorHAnsi" w:hAnsiTheme="minorHAnsi" w:cstheme="minorHAnsi"/>
          <w:b/>
          <w:lang w:val="el-GR"/>
        </w:rPr>
        <w:t xml:space="preserve">: </w:t>
      </w:r>
      <w:r w:rsidR="00EC53AB" w:rsidRPr="00DF0458">
        <w:rPr>
          <w:rFonts w:asciiTheme="minorHAnsi" w:hAnsiTheme="minorHAnsi" w:cstheme="minorHAnsi"/>
          <w:lang w:val="en-US"/>
        </w:rPr>
        <w:t>String</w:t>
      </w:r>
      <w:r w:rsidR="00EC53AB" w:rsidRPr="00DF0458">
        <w:rPr>
          <w:rFonts w:asciiTheme="minorHAnsi" w:hAnsiTheme="minorHAnsi" w:cstheme="minorHAnsi"/>
          <w:lang w:val="el-GR"/>
        </w:rPr>
        <w:t xml:space="preserve"> με το είδος εξωτερικής συσκευής</w:t>
      </w:r>
      <w:r w:rsidR="00AD63C4" w:rsidRPr="00DF0458">
        <w:rPr>
          <w:rFonts w:asciiTheme="minorHAnsi" w:hAnsiTheme="minorHAnsi" w:cstheme="minorHAnsi"/>
          <w:lang w:val="el-GR"/>
        </w:rPr>
        <w:t>.</w:t>
      </w:r>
      <w:r w:rsidR="00EC53AB" w:rsidRPr="00DF0458">
        <w:rPr>
          <w:rFonts w:asciiTheme="minorHAnsi" w:hAnsiTheme="minorHAnsi" w:cstheme="minorHAnsi"/>
          <w:lang w:val="el-GR"/>
        </w:rPr>
        <w:tab/>
      </w:r>
      <w:r w:rsidR="00EC53AB" w:rsidRPr="00DF0458">
        <w:rPr>
          <w:rFonts w:asciiTheme="minorHAnsi" w:hAnsiTheme="minorHAnsi" w:cstheme="minorHAnsi"/>
          <w:lang w:val="el-GR"/>
        </w:rPr>
        <w:tab/>
      </w:r>
    </w:p>
    <w:p w14:paraId="5BD81C25" w14:textId="71C383D1" w:rsidR="00546019" w:rsidRPr="00DF0458" w:rsidRDefault="00546019" w:rsidP="00406E74">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DeviceID</w:t>
      </w:r>
      <w:proofErr w:type="spellEnd"/>
      <w:r w:rsidR="00EC53AB" w:rsidRPr="00DF0458">
        <w:rPr>
          <w:rFonts w:asciiTheme="minorHAnsi" w:hAnsiTheme="minorHAnsi" w:cstheme="minorHAnsi"/>
          <w:b/>
          <w:lang w:val="el-GR"/>
        </w:rPr>
        <w:t xml:space="preserve">: </w:t>
      </w:r>
      <w:r w:rsidR="00EC53AB" w:rsidRPr="00DF0458">
        <w:rPr>
          <w:rFonts w:asciiTheme="minorHAnsi" w:hAnsiTheme="minorHAnsi" w:cstheme="minorHAnsi"/>
          <w:lang w:val="el-GR"/>
        </w:rPr>
        <w:t>Ο μοναδικός χαρακτηριστικός αριθμός της συσκευής</w:t>
      </w:r>
      <w:r w:rsidR="00AD63C4" w:rsidRPr="00DF0458">
        <w:rPr>
          <w:rFonts w:asciiTheme="minorHAnsi" w:hAnsiTheme="minorHAnsi" w:cstheme="minorHAnsi"/>
          <w:lang w:val="el-GR"/>
        </w:rPr>
        <w:t>.</w:t>
      </w:r>
    </w:p>
    <w:p w14:paraId="042ABD6D" w14:textId="74A4E36E" w:rsidR="00546019" w:rsidRPr="00DF0458" w:rsidRDefault="00546019" w:rsidP="00406E74">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DeviceOwner</w:t>
      </w:r>
      <w:proofErr w:type="spellEnd"/>
      <w:r w:rsidR="00EC53AB" w:rsidRPr="00DF0458">
        <w:rPr>
          <w:rFonts w:asciiTheme="minorHAnsi" w:hAnsiTheme="minorHAnsi" w:cstheme="minorHAnsi"/>
          <w:b/>
          <w:lang w:val="el-GR"/>
        </w:rPr>
        <w:t xml:space="preserve">: </w:t>
      </w:r>
      <w:r w:rsidR="00EC53AB" w:rsidRPr="00DF0458">
        <w:rPr>
          <w:rFonts w:asciiTheme="minorHAnsi" w:hAnsiTheme="minorHAnsi" w:cstheme="minorHAnsi"/>
          <w:lang w:val="en-US"/>
        </w:rPr>
        <w:t>String</w:t>
      </w:r>
      <w:r w:rsidR="00EC53AB" w:rsidRPr="00DF0458">
        <w:rPr>
          <w:rFonts w:asciiTheme="minorHAnsi" w:hAnsiTheme="minorHAnsi" w:cstheme="minorHAnsi"/>
          <w:lang w:val="el-GR"/>
        </w:rPr>
        <w:t xml:space="preserve"> με το όνομα του ιδιοκτήτη της συσκευής</w:t>
      </w:r>
      <w:r w:rsidR="00AD63C4" w:rsidRPr="00DF0458">
        <w:rPr>
          <w:rFonts w:asciiTheme="minorHAnsi" w:hAnsiTheme="minorHAnsi" w:cstheme="minorHAnsi"/>
          <w:lang w:val="el-GR"/>
        </w:rPr>
        <w:t>.</w:t>
      </w:r>
    </w:p>
    <w:p w14:paraId="60EB5321" w14:textId="74B5F290" w:rsidR="00546019" w:rsidRPr="00DF0458" w:rsidRDefault="00546019" w:rsidP="00406E74">
      <w:pPr>
        <w:pStyle w:val="ListParagraph"/>
        <w:numPr>
          <w:ilvl w:val="0"/>
          <w:numId w:val="2"/>
        </w:numPr>
        <w:rPr>
          <w:rFonts w:asciiTheme="minorHAnsi" w:hAnsiTheme="minorHAnsi" w:cstheme="minorHAnsi"/>
          <w:lang w:val="el-GR"/>
        </w:rPr>
      </w:pPr>
      <w:proofErr w:type="spellStart"/>
      <w:r w:rsidRPr="00DF0458">
        <w:rPr>
          <w:rFonts w:asciiTheme="minorHAnsi" w:hAnsiTheme="minorHAnsi" w:cstheme="minorHAnsi"/>
          <w:b/>
          <w:lang w:val="en-US"/>
        </w:rPr>
        <w:t>LivestreamAvailability</w:t>
      </w:r>
      <w:proofErr w:type="spellEnd"/>
      <w:r w:rsidR="00EC53AB" w:rsidRPr="00DF0458">
        <w:rPr>
          <w:rFonts w:asciiTheme="minorHAnsi" w:hAnsiTheme="minorHAnsi" w:cstheme="minorHAnsi"/>
          <w:b/>
          <w:lang w:val="el-GR"/>
        </w:rPr>
        <w:t xml:space="preserve">: </w:t>
      </w:r>
      <w:r w:rsidR="00EC53AB" w:rsidRPr="00DF0458">
        <w:rPr>
          <w:rFonts w:asciiTheme="minorHAnsi" w:hAnsiTheme="minorHAnsi" w:cstheme="minorHAnsi"/>
          <w:lang w:val="en-US"/>
        </w:rPr>
        <w:t>Boolean</w:t>
      </w:r>
      <w:r w:rsidR="00EC53AB" w:rsidRPr="00DF0458">
        <w:rPr>
          <w:rFonts w:asciiTheme="minorHAnsi" w:hAnsiTheme="minorHAnsi" w:cstheme="minorHAnsi"/>
          <w:lang w:val="el-GR"/>
        </w:rPr>
        <w:t xml:space="preserve"> μεταβλητή σχετικά με το αν έχει την δυνατότητα η συσκευή να παρέχει </w:t>
      </w:r>
      <w:r w:rsidR="00EC53AB" w:rsidRPr="00DF0458">
        <w:rPr>
          <w:rFonts w:asciiTheme="minorHAnsi" w:hAnsiTheme="minorHAnsi" w:cstheme="minorHAnsi"/>
          <w:lang w:val="en-US"/>
        </w:rPr>
        <w:t>livestream</w:t>
      </w:r>
      <w:r w:rsidR="00EC53AB" w:rsidRPr="00DF0458">
        <w:rPr>
          <w:rFonts w:asciiTheme="minorHAnsi" w:hAnsiTheme="minorHAnsi" w:cstheme="minorHAnsi"/>
          <w:lang w:val="el-GR"/>
        </w:rPr>
        <w:t xml:space="preserve"> </w:t>
      </w:r>
      <w:r w:rsidR="00EC53AB" w:rsidRPr="00DF0458">
        <w:rPr>
          <w:rFonts w:asciiTheme="minorHAnsi" w:hAnsiTheme="minorHAnsi" w:cstheme="minorHAnsi"/>
          <w:lang w:val="en-US"/>
        </w:rPr>
        <w:t>video</w:t>
      </w:r>
      <w:r w:rsidR="00EC53AB" w:rsidRPr="00DF0458">
        <w:rPr>
          <w:rFonts w:asciiTheme="minorHAnsi" w:hAnsiTheme="minorHAnsi" w:cstheme="minorHAnsi"/>
          <w:lang w:val="el-GR"/>
        </w:rPr>
        <w:t>, τις στιγμές που είναι σε λειτουργία</w:t>
      </w:r>
      <w:r w:rsidR="00AD63C4" w:rsidRPr="00DF0458">
        <w:rPr>
          <w:rFonts w:asciiTheme="minorHAnsi" w:hAnsiTheme="minorHAnsi" w:cstheme="minorHAnsi"/>
          <w:lang w:val="el-GR"/>
        </w:rPr>
        <w:t>.</w:t>
      </w:r>
    </w:p>
    <w:p w14:paraId="0A37731A" w14:textId="0327650B" w:rsidR="00546019" w:rsidRPr="00DF0458" w:rsidRDefault="00546019" w:rsidP="00406E74">
      <w:pPr>
        <w:pStyle w:val="ListParagraph"/>
        <w:numPr>
          <w:ilvl w:val="0"/>
          <w:numId w:val="2"/>
        </w:numPr>
        <w:rPr>
          <w:rFonts w:asciiTheme="minorHAnsi" w:hAnsiTheme="minorHAnsi" w:cstheme="minorHAnsi"/>
          <w:lang w:val="el-GR"/>
        </w:rPr>
      </w:pPr>
      <w:r w:rsidRPr="00DF0458">
        <w:rPr>
          <w:rFonts w:asciiTheme="minorHAnsi" w:hAnsiTheme="minorHAnsi" w:cstheme="minorHAnsi"/>
          <w:b/>
          <w:lang w:val="en-US"/>
        </w:rPr>
        <w:t>Status</w:t>
      </w:r>
      <w:r w:rsidR="00EC53AB" w:rsidRPr="00DF0458">
        <w:rPr>
          <w:rFonts w:asciiTheme="minorHAnsi" w:hAnsiTheme="minorHAnsi" w:cstheme="minorHAnsi"/>
          <w:b/>
          <w:lang w:val="el-GR"/>
        </w:rPr>
        <w:t xml:space="preserve">: </w:t>
      </w:r>
      <w:r w:rsidR="00EC53AB" w:rsidRPr="00DF0458">
        <w:rPr>
          <w:rFonts w:asciiTheme="minorHAnsi" w:hAnsiTheme="minorHAnsi" w:cstheme="minorHAnsi"/>
          <w:lang w:val="en-US"/>
        </w:rPr>
        <w:t>Boolean</w:t>
      </w:r>
      <w:r w:rsidR="00EC53AB" w:rsidRPr="00DF0458">
        <w:rPr>
          <w:rFonts w:asciiTheme="minorHAnsi" w:hAnsiTheme="minorHAnsi" w:cstheme="minorHAnsi"/>
          <w:lang w:val="el-GR"/>
        </w:rPr>
        <w:t xml:space="preserve"> μεταβλητή με την κατάσταση στην οποία βρίσκεται η συσκευή (</w:t>
      </w:r>
      <w:r w:rsidR="00EC53AB" w:rsidRPr="00DF0458">
        <w:rPr>
          <w:rFonts w:asciiTheme="minorHAnsi" w:hAnsiTheme="minorHAnsi" w:cstheme="minorHAnsi"/>
          <w:lang w:val="en-US"/>
        </w:rPr>
        <w:t>on</w:t>
      </w:r>
      <w:r w:rsidR="00EC53AB" w:rsidRPr="00DF0458">
        <w:rPr>
          <w:rFonts w:asciiTheme="minorHAnsi" w:hAnsiTheme="minorHAnsi" w:cstheme="minorHAnsi"/>
          <w:lang w:val="el-GR"/>
        </w:rPr>
        <w:t>/</w:t>
      </w:r>
      <w:r w:rsidR="00EC53AB" w:rsidRPr="00DF0458">
        <w:rPr>
          <w:rFonts w:asciiTheme="minorHAnsi" w:hAnsiTheme="minorHAnsi" w:cstheme="minorHAnsi"/>
          <w:lang w:val="en-US"/>
        </w:rPr>
        <w:t>off</w:t>
      </w:r>
      <w:r w:rsidR="00EC53AB" w:rsidRPr="00DF0458">
        <w:rPr>
          <w:rFonts w:asciiTheme="minorHAnsi" w:hAnsiTheme="minorHAnsi" w:cstheme="minorHAnsi"/>
          <w:lang w:val="el-GR"/>
        </w:rPr>
        <w:t>)</w:t>
      </w:r>
      <w:r w:rsidR="00AD63C4" w:rsidRPr="00DF0458">
        <w:rPr>
          <w:rFonts w:asciiTheme="minorHAnsi" w:hAnsiTheme="minorHAnsi" w:cstheme="minorHAnsi"/>
          <w:lang w:val="el-GR"/>
        </w:rPr>
        <w:t>.</w:t>
      </w:r>
    </w:p>
    <w:p w14:paraId="00D297A4" w14:textId="73BE89DE" w:rsidR="00A02E13" w:rsidRPr="00DF0458" w:rsidRDefault="00A02E13" w:rsidP="00E853FA">
      <w:pPr>
        <w:rPr>
          <w:rFonts w:asciiTheme="minorHAnsi" w:hAnsiTheme="minorHAnsi" w:cstheme="minorHAnsi"/>
          <w:lang w:val="el-GR"/>
        </w:rPr>
      </w:pPr>
    </w:p>
    <w:p w14:paraId="6FBBFC5C" w14:textId="19CD5939" w:rsidR="00005569" w:rsidRPr="00DF0458" w:rsidRDefault="00005569" w:rsidP="00E853FA">
      <w:pPr>
        <w:rPr>
          <w:rFonts w:asciiTheme="minorHAnsi" w:hAnsiTheme="minorHAnsi" w:cstheme="minorHAnsi"/>
          <w:lang w:val="el-GR"/>
        </w:rPr>
      </w:pPr>
    </w:p>
    <w:p w14:paraId="75E4A6A9" w14:textId="77777777" w:rsidR="00005569" w:rsidRPr="00DF0458" w:rsidRDefault="00005569" w:rsidP="00E853FA">
      <w:pPr>
        <w:rPr>
          <w:rFonts w:asciiTheme="minorHAnsi" w:hAnsiTheme="minorHAnsi" w:cstheme="minorHAnsi"/>
          <w:lang w:val="el-GR"/>
        </w:rPr>
      </w:pPr>
    </w:p>
    <w:p w14:paraId="22034C62" w14:textId="7BE4BB16" w:rsidR="00A02E13" w:rsidRPr="00DF0458" w:rsidRDefault="00D138FB" w:rsidP="00E853FA">
      <w:pPr>
        <w:rPr>
          <w:rFonts w:asciiTheme="minorHAnsi" w:hAnsiTheme="minorHAnsi" w:cstheme="minorHAnsi"/>
          <w:b/>
          <w:u w:val="single"/>
          <w:lang w:val="el-GR"/>
        </w:rPr>
      </w:pPr>
      <w:r w:rsidRPr="00DF0458">
        <w:rPr>
          <w:rFonts w:asciiTheme="minorHAnsi" w:hAnsiTheme="minorHAnsi" w:cstheme="minorHAnsi"/>
          <w:b/>
          <w:u w:val="single"/>
          <w:lang w:val="el-GR"/>
        </w:rPr>
        <w:t>Μέθοδοι της κλάσης:</w:t>
      </w:r>
    </w:p>
    <w:p w14:paraId="10EA3308" w14:textId="38E677DF" w:rsidR="00D138FB" w:rsidRPr="00DF0458" w:rsidRDefault="00546019" w:rsidP="000A169A">
      <w:pPr>
        <w:pStyle w:val="ListParagraph"/>
        <w:numPr>
          <w:ilvl w:val="0"/>
          <w:numId w:val="3"/>
        </w:numPr>
        <w:jc w:val="left"/>
        <w:rPr>
          <w:rFonts w:asciiTheme="minorHAnsi" w:hAnsiTheme="minorHAnsi" w:cstheme="minorHAnsi"/>
          <w:b/>
          <w:lang w:val="en-US"/>
        </w:rPr>
      </w:pPr>
      <w:proofErr w:type="gramStart"/>
      <w:r w:rsidRPr="00DF0458">
        <w:rPr>
          <w:rFonts w:asciiTheme="minorHAnsi" w:hAnsiTheme="minorHAnsi" w:cstheme="minorHAnsi"/>
          <w:b/>
          <w:lang w:val="en-US"/>
        </w:rPr>
        <w:t>Device(</w:t>
      </w:r>
      <w:proofErr w:type="spellStart"/>
      <w:proofErr w:type="gramEnd"/>
      <w:r w:rsidRPr="00DF0458">
        <w:rPr>
          <w:rFonts w:asciiTheme="minorHAnsi" w:hAnsiTheme="minorHAnsi" w:cstheme="minorHAnsi"/>
          <w:b/>
          <w:lang w:val="en-US"/>
        </w:rPr>
        <w:t>deviceType</w:t>
      </w:r>
      <w:proofErr w:type="spellEnd"/>
      <w:r w:rsidRPr="00DF0458">
        <w:rPr>
          <w:rFonts w:asciiTheme="minorHAnsi" w:hAnsiTheme="minorHAnsi" w:cstheme="minorHAnsi"/>
          <w:b/>
          <w:lang w:val="en-US"/>
        </w:rPr>
        <w:t xml:space="preserve">: String, </w:t>
      </w:r>
      <w:proofErr w:type="spellStart"/>
      <w:r w:rsidRPr="00DF0458">
        <w:rPr>
          <w:rFonts w:asciiTheme="minorHAnsi" w:hAnsiTheme="minorHAnsi" w:cstheme="minorHAnsi"/>
          <w:b/>
          <w:lang w:val="en-US"/>
        </w:rPr>
        <w:t>deviceID</w:t>
      </w:r>
      <w:proofErr w:type="spellEnd"/>
      <w:r w:rsidRPr="00DF0458">
        <w:rPr>
          <w:rFonts w:asciiTheme="minorHAnsi" w:hAnsiTheme="minorHAnsi" w:cstheme="minorHAnsi"/>
          <w:b/>
          <w:lang w:val="en-US"/>
        </w:rPr>
        <w:t xml:space="preserve">: String, </w:t>
      </w:r>
      <w:proofErr w:type="spellStart"/>
      <w:r w:rsidRPr="00DF0458">
        <w:rPr>
          <w:rFonts w:asciiTheme="minorHAnsi" w:hAnsiTheme="minorHAnsi" w:cstheme="minorHAnsi"/>
          <w:b/>
          <w:lang w:val="en-US"/>
        </w:rPr>
        <w:t>deviceOwner</w:t>
      </w:r>
      <w:proofErr w:type="spellEnd"/>
      <w:r w:rsidRPr="00DF0458">
        <w:rPr>
          <w:rFonts w:asciiTheme="minorHAnsi" w:hAnsiTheme="minorHAnsi" w:cstheme="minorHAnsi"/>
          <w:b/>
          <w:lang w:val="en-US"/>
        </w:rPr>
        <w:t xml:space="preserve">: String, </w:t>
      </w:r>
      <w:proofErr w:type="spellStart"/>
      <w:r w:rsidRPr="00DF0458">
        <w:rPr>
          <w:rFonts w:asciiTheme="minorHAnsi" w:hAnsiTheme="minorHAnsi" w:cstheme="minorHAnsi"/>
          <w:b/>
          <w:lang w:val="en-US"/>
        </w:rPr>
        <w:t>livestreamAvailability</w:t>
      </w:r>
      <w:proofErr w:type="spellEnd"/>
      <w:r w:rsidRPr="00DF0458">
        <w:rPr>
          <w:rFonts w:asciiTheme="minorHAnsi" w:hAnsiTheme="minorHAnsi" w:cstheme="minorHAnsi"/>
          <w:b/>
          <w:lang w:val="en-US"/>
        </w:rPr>
        <w:t xml:space="preserve">: </w:t>
      </w:r>
      <w:proofErr w:type="spellStart"/>
      <w:r w:rsidRPr="00DF0458">
        <w:rPr>
          <w:rFonts w:asciiTheme="minorHAnsi" w:hAnsiTheme="minorHAnsi" w:cstheme="minorHAnsi"/>
          <w:b/>
          <w:lang w:val="en-US"/>
        </w:rPr>
        <w:t>boolean</w:t>
      </w:r>
      <w:proofErr w:type="spellEnd"/>
      <w:r w:rsidRPr="00DF0458">
        <w:rPr>
          <w:rFonts w:asciiTheme="minorHAnsi" w:hAnsiTheme="minorHAnsi" w:cstheme="minorHAnsi"/>
          <w:b/>
          <w:lang w:val="en-US"/>
        </w:rPr>
        <w:t xml:space="preserve">, </w:t>
      </w:r>
      <w:proofErr w:type="spellStart"/>
      <w:r w:rsidRPr="00DF0458">
        <w:rPr>
          <w:rFonts w:asciiTheme="minorHAnsi" w:hAnsiTheme="minorHAnsi" w:cstheme="minorHAnsi"/>
          <w:b/>
          <w:lang w:val="en-US"/>
        </w:rPr>
        <w:t>status:boolean</w:t>
      </w:r>
      <w:proofErr w:type="spellEnd"/>
      <w:r w:rsidRPr="00DF0458">
        <w:rPr>
          <w:rFonts w:asciiTheme="minorHAnsi" w:hAnsiTheme="minorHAnsi" w:cstheme="minorHAnsi"/>
          <w:b/>
          <w:lang w:val="en-US"/>
        </w:rPr>
        <w:t xml:space="preserve">): void: </w:t>
      </w:r>
      <w:r w:rsidRPr="00DF0458">
        <w:rPr>
          <w:rFonts w:asciiTheme="minorHAnsi" w:hAnsiTheme="minorHAnsi" w:cstheme="minorHAnsi"/>
          <w:lang w:val="en-US"/>
        </w:rPr>
        <w:t xml:space="preserve">Constructor </w:t>
      </w:r>
      <w:r w:rsidRPr="00DF0458">
        <w:rPr>
          <w:rFonts w:asciiTheme="minorHAnsi" w:hAnsiTheme="minorHAnsi" w:cstheme="minorHAnsi"/>
          <w:lang w:val="el-GR"/>
        </w:rPr>
        <w:t>της</w:t>
      </w:r>
      <w:r w:rsidRPr="00DF0458">
        <w:rPr>
          <w:rFonts w:asciiTheme="minorHAnsi" w:hAnsiTheme="minorHAnsi" w:cstheme="minorHAnsi"/>
          <w:lang w:val="en-US"/>
        </w:rPr>
        <w:t xml:space="preserve"> </w:t>
      </w:r>
      <w:r w:rsidRPr="00DF0458">
        <w:rPr>
          <w:rFonts w:asciiTheme="minorHAnsi" w:hAnsiTheme="minorHAnsi" w:cstheme="minorHAnsi"/>
          <w:lang w:val="el-GR"/>
        </w:rPr>
        <w:t>κλάσης</w:t>
      </w:r>
      <w:r w:rsidRPr="00DF0458">
        <w:rPr>
          <w:rFonts w:asciiTheme="minorHAnsi" w:hAnsiTheme="minorHAnsi" w:cstheme="minorHAnsi"/>
          <w:lang w:val="en-US"/>
        </w:rPr>
        <w:t xml:space="preserve"> </w:t>
      </w:r>
      <w:proofErr w:type="spellStart"/>
      <w:r w:rsidRPr="00DF0458">
        <w:rPr>
          <w:rFonts w:asciiTheme="minorHAnsi" w:hAnsiTheme="minorHAnsi" w:cstheme="minorHAnsi"/>
          <w:lang w:val="en-US"/>
        </w:rPr>
        <w:t>DeviceEntity</w:t>
      </w:r>
      <w:proofErr w:type="spellEnd"/>
      <w:r w:rsidR="00AD63C4" w:rsidRPr="00DF0458">
        <w:rPr>
          <w:rFonts w:asciiTheme="minorHAnsi" w:hAnsiTheme="minorHAnsi" w:cstheme="minorHAnsi"/>
          <w:lang w:val="en-US"/>
        </w:rPr>
        <w:t>.</w:t>
      </w:r>
    </w:p>
    <w:p w14:paraId="487307FB" w14:textId="350917E5"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setDeviceType</w:t>
      </w:r>
      <w:proofErr w:type="spellEnd"/>
      <w:r w:rsidRPr="00DF0458">
        <w:rPr>
          <w:rFonts w:asciiTheme="minorHAnsi" w:hAnsiTheme="minorHAnsi" w:cstheme="minorHAnsi"/>
          <w:b/>
          <w:lang w:val="el-GR"/>
        </w:rPr>
        <w:t>(</w:t>
      </w:r>
      <w:proofErr w:type="spellStart"/>
      <w:proofErr w:type="gramEnd"/>
      <w:r w:rsidRPr="00DF0458">
        <w:rPr>
          <w:rFonts w:asciiTheme="minorHAnsi" w:hAnsiTheme="minorHAnsi" w:cstheme="minorHAnsi"/>
          <w:b/>
          <w:lang w:val="en-US"/>
        </w:rPr>
        <w:t>DeviceType</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Pr="00DF0458">
        <w:rPr>
          <w:rFonts w:asciiTheme="minorHAnsi" w:hAnsiTheme="minorHAnsi" w:cstheme="minorHAnsi"/>
          <w:b/>
          <w:lang w:val="el-GR"/>
        </w:rPr>
        <w:t>:</w:t>
      </w:r>
      <w:r w:rsidR="00AD63C4" w:rsidRPr="00DF0458">
        <w:rPr>
          <w:rFonts w:asciiTheme="minorHAnsi" w:hAnsiTheme="minorHAnsi" w:cstheme="minorHAnsi"/>
          <w:lang w:val="el-GR"/>
        </w:rPr>
        <w:t xml:space="preserve"> Μέθοδος που θέτει τον τύπο της εξωτερικής συσκευής.</w:t>
      </w:r>
    </w:p>
    <w:p w14:paraId="000EC71B" w14:textId="36E09447"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setDeviceID</w:t>
      </w:r>
      <w:proofErr w:type="spellEnd"/>
      <w:r w:rsidRPr="00DF0458">
        <w:rPr>
          <w:rFonts w:asciiTheme="minorHAnsi" w:hAnsiTheme="minorHAnsi" w:cstheme="minorHAnsi"/>
          <w:b/>
          <w:lang w:val="el-GR"/>
        </w:rPr>
        <w:t>(</w:t>
      </w:r>
      <w:proofErr w:type="spellStart"/>
      <w:proofErr w:type="gramEnd"/>
      <w:r w:rsidRPr="00DF0458">
        <w:rPr>
          <w:rFonts w:asciiTheme="minorHAnsi" w:hAnsiTheme="minorHAnsi" w:cstheme="minorHAnsi"/>
          <w:b/>
          <w:lang w:val="en-US"/>
        </w:rPr>
        <w:t>DeviceID</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integer</w:t>
      </w:r>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00AD63C4" w:rsidRPr="00DF0458">
        <w:rPr>
          <w:rFonts w:asciiTheme="minorHAnsi" w:hAnsiTheme="minorHAnsi" w:cstheme="minorHAnsi"/>
          <w:b/>
          <w:lang w:val="el-GR"/>
        </w:rPr>
        <w:t>:</w:t>
      </w:r>
      <w:r w:rsidR="00AD63C4" w:rsidRPr="00DF0458">
        <w:rPr>
          <w:rFonts w:asciiTheme="minorHAnsi" w:hAnsiTheme="minorHAnsi" w:cstheme="minorHAnsi"/>
          <w:lang w:val="el-GR"/>
        </w:rPr>
        <w:t xml:space="preserve"> Μέθοδος που θέτει τον μοναδικό χαρακτηριστικό αριθμό της συσκευής.</w:t>
      </w:r>
    </w:p>
    <w:p w14:paraId="1E6F125D" w14:textId="69F4FD6B"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setDeviceOwner</w:t>
      </w:r>
      <w:proofErr w:type="spellEnd"/>
      <w:r w:rsidRPr="00DF0458">
        <w:rPr>
          <w:rFonts w:asciiTheme="minorHAnsi" w:hAnsiTheme="minorHAnsi" w:cstheme="minorHAnsi"/>
          <w:b/>
          <w:lang w:val="el-GR"/>
        </w:rPr>
        <w:t>(</w:t>
      </w:r>
      <w:proofErr w:type="spellStart"/>
      <w:proofErr w:type="gramEnd"/>
      <w:r w:rsidRPr="00DF0458">
        <w:rPr>
          <w:rFonts w:asciiTheme="minorHAnsi" w:hAnsiTheme="minorHAnsi" w:cstheme="minorHAnsi"/>
          <w:b/>
          <w:lang w:val="en-US"/>
        </w:rPr>
        <w:t>deviceOwner</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00AD63C4" w:rsidRPr="00DF0458">
        <w:rPr>
          <w:rFonts w:asciiTheme="minorHAnsi" w:hAnsiTheme="minorHAnsi" w:cstheme="minorHAnsi"/>
          <w:b/>
          <w:lang w:val="el-GR"/>
        </w:rPr>
        <w:t>:</w:t>
      </w:r>
      <w:r w:rsidR="00AD63C4" w:rsidRPr="00DF0458">
        <w:rPr>
          <w:rFonts w:asciiTheme="minorHAnsi" w:hAnsiTheme="minorHAnsi" w:cstheme="minorHAnsi"/>
          <w:lang w:val="el-GR"/>
        </w:rPr>
        <w:t xml:space="preserve"> Μέθοδος που θέτει το όνομα του ιδιοκτήτη της συσκευής.</w:t>
      </w:r>
    </w:p>
    <w:p w14:paraId="210A332A" w14:textId="6838B501"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setLivestreamAvailability</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00AD63C4" w:rsidRPr="00DF0458">
        <w:rPr>
          <w:rFonts w:asciiTheme="minorHAnsi" w:hAnsiTheme="minorHAnsi" w:cstheme="minorHAnsi"/>
          <w:b/>
          <w:lang w:val="el-GR"/>
        </w:rPr>
        <w:t>:</w:t>
      </w:r>
      <w:r w:rsidR="00AD63C4" w:rsidRPr="00DF0458">
        <w:rPr>
          <w:rFonts w:asciiTheme="minorHAnsi" w:hAnsiTheme="minorHAnsi" w:cstheme="minorHAnsi"/>
          <w:lang w:val="el-GR"/>
        </w:rPr>
        <w:t xml:space="preserve"> Μέθοδος που ορίζει αν η συσκευή έχει δυνατότητα μετάδοσης </w:t>
      </w:r>
      <w:r w:rsidR="00AD63C4" w:rsidRPr="00DF0458">
        <w:rPr>
          <w:rFonts w:asciiTheme="minorHAnsi" w:hAnsiTheme="minorHAnsi" w:cstheme="minorHAnsi"/>
          <w:lang w:val="en-US"/>
        </w:rPr>
        <w:t>livestream</w:t>
      </w:r>
      <w:r w:rsidR="00AD63C4" w:rsidRPr="00DF0458">
        <w:rPr>
          <w:rFonts w:asciiTheme="minorHAnsi" w:hAnsiTheme="minorHAnsi" w:cstheme="minorHAnsi"/>
          <w:lang w:val="el-GR"/>
        </w:rPr>
        <w:t xml:space="preserve"> </w:t>
      </w:r>
      <w:r w:rsidR="00AD63C4" w:rsidRPr="00DF0458">
        <w:rPr>
          <w:rFonts w:asciiTheme="minorHAnsi" w:hAnsiTheme="minorHAnsi" w:cstheme="minorHAnsi"/>
          <w:lang w:val="en-US"/>
        </w:rPr>
        <w:t>video</w:t>
      </w:r>
      <w:r w:rsidR="00AD63C4" w:rsidRPr="00DF0458">
        <w:rPr>
          <w:rFonts w:asciiTheme="minorHAnsi" w:hAnsiTheme="minorHAnsi" w:cstheme="minorHAnsi"/>
          <w:lang w:val="el-GR"/>
        </w:rPr>
        <w:t>.</w:t>
      </w:r>
    </w:p>
    <w:p w14:paraId="0C0E117A" w14:textId="5FC30AF8"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setStatus</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Μέθοδος που ορίζει την κατάσταση της συσκευής</w:t>
      </w:r>
      <w:r w:rsidR="00557B01" w:rsidRPr="00DF0458">
        <w:rPr>
          <w:rFonts w:asciiTheme="minorHAnsi" w:hAnsiTheme="minorHAnsi" w:cstheme="minorHAnsi"/>
          <w:lang w:val="el-GR"/>
        </w:rPr>
        <w:t xml:space="preserve"> (</w:t>
      </w:r>
      <w:r w:rsidR="00557B01" w:rsidRPr="00DF0458">
        <w:rPr>
          <w:rFonts w:asciiTheme="minorHAnsi" w:hAnsiTheme="minorHAnsi" w:cstheme="minorHAnsi"/>
          <w:lang w:val="en-US"/>
        </w:rPr>
        <w:t>on</w:t>
      </w:r>
      <w:r w:rsidR="00557B01" w:rsidRPr="00DF0458">
        <w:rPr>
          <w:rFonts w:asciiTheme="minorHAnsi" w:hAnsiTheme="minorHAnsi" w:cstheme="minorHAnsi"/>
          <w:lang w:val="el-GR"/>
        </w:rPr>
        <w:t>/</w:t>
      </w:r>
      <w:r w:rsidR="00557B01" w:rsidRPr="00DF0458">
        <w:rPr>
          <w:rFonts w:asciiTheme="minorHAnsi" w:hAnsiTheme="minorHAnsi" w:cstheme="minorHAnsi"/>
          <w:lang w:val="en-US"/>
        </w:rPr>
        <w:t>off</w:t>
      </w:r>
      <w:r w:rsidR="00557B01" w:rsidRPr="00DF0458">
        <w:rPr>
          <w:rFonts w:asciiTheme="minorHAnsi" w:hAnsiTheme="minorHAnsi" w:cstheme="minorHAnsi"/>
          <w:lang w:val="el-GR"/>
        </w:rPr>
        <w:t>)</w:t>
      </w:r>
      <w:r w:rsidR="00AD63C4" w:rsidRPr="00DF0458">
        <w:rPr>
          <w:rFonts w:asciiTheme="minorHAnsi" w:hAnsiTheme="minorHAnsi" w:cstheme="minorHAnsi"/>
          <w:lang w:val="el-GR"/>
        </w:rPr>
        <w:t>.</w:t>
      </w:r>
    </w:p>
    <w:p w14:paraId="04A8478F" w14:textId="5DD92769" w:rsidR="00546019" w:rsidRPr="00DF0458" w:rsidRDefault="00546019" w:rsidP="000A169A">
      <w:pPr>
        <w:pStyle w:val="ListParagraph"/>
        <w:numPr>
          <w:ilvl w:val="0"/>
          <w:numId w:val="3"/>
        </w:numPr>
        <w:rPr>
          <w:rFonts w:asciiTheme="minorHAnsi" w:hAnsiTheme="minorHAnsi" w:cstheme="minorHAnsi"/>
          <w:lang w:val="el-GR"/>
        </w:rPr>
      </w:pPr>
      <w:proofErr w:type="spellStart"/>
      <w:proofErr w:type="gramStart"/>
      <w:r w:rsidRPr="00DF0458">
        <w:rPr>
          <w:rFonts w:asciiTheme="minorHAnsi" w:hAnsiTheme="minorHAnsi" w:cstheme="minorHAnsi"/>
          <w:b/>
          <w:lang w:val="en-US"/>
        </w:rPr>
        <w:t>getDeviceType</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Μέθοδος που επιστρέφει τον τύπο της συσκευής.</w:t>
      </w:r>
    </w:p>
    <w:p w14:paraId="3D25BE1D" w14:textId="49C79189"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getDeviceID</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integer</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Μέθοδος που επιστρέφει τον μοναδικό χαρακτηριστικό αριθμό της συσκευής.</w:t>
      </w:r>
    </w:p>
    <w:p w14:paraId="0179AC32" w14:textId="25D6E88F"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getDeviceOwner</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Μέθοδος που επιστρέφει το όνομα του ιδιοκτήτη της συσκευής.</w:t>
      </w:r>
    </w:p>
    <w:p w14:paraId="0947404C" w14:textId="159317A6" w:rsidR="00546019"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getLivestreamAvailability</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Boolean</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 xml:space="preserve">Μέθοδος που επιστρέφει το αν η συσκευή έχει την δυνατότητα μετάδοσης </w:t>
      </w:r>
      <w:r w:rsidR="00AD63C4" w:rsidRPr="00DF0458">
        <w:rPr>
          <w:rFonts w:asciiTheme="minorHAnsi" w:hAnsiTheme="minorHAnsi" w:cstheme="minorHAnsi"/>
          <w:lang w:val="en-US"/>
        </w:rPr>
        <w:t>livestream</w:t>
      </w:r>
      <w:r w:rsidR="00AD63C4" w:rsidRPr="00DF0458">
        <w:rPr>
          <w:rFonts w:asciiTheme="minorHAnsi" w:hAnsiTheme="minorHAnsi" w:cstheme="minorHAnsi"/>
          <w:lang w:val="el-GR"/>
        </w:rPr>
        <w:t xml:space="preserve"> </w:t>
      </w:r>
      <w:r w:rsidR="00AD63C4" w:rsidRPr="00DF0458">
        <w:rPr>
          <w:rFonts w:asciiTheme="minorHAnsi" w:hAnsiTheme="minorHAnsi" w:cstheme="minorHAnsi"/>
          <w:lang w:val="en-US"/>
        </w:rPr>
        <w:t>video</w:t>
      </w:r>
      <w:r w:rsidR="00AD63C4" w:rsidRPr="00DF0458">
        <w:rPr>
          <w:rFonts w:asciiTheme="minorHAnsi" w:hAnsiTheme="minorHAnsi" w:cstheme="minorHAnsi"/>
          <w:lang w:val="el-GR"/>
        </w:rPr>
        <w:t>.</w:t>
      </w:r>
    </w:p>
    <w:p w14:paraId="10BCADB5" w14:textId="65E5F504" w:rsidR="00D138FB" w:rsidRPr="00DF0458" w:rsidRDefault="0054601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getStatus</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00AD63C4" w:rsidRPr="00DF0458">
        <w:rPr>
          <w:rFonts w:asciiTheme="minorHAnsi" w:hAnsiTheme="minorHAnsi" w:cstheme="minorHAnsi"/>
          <w:b/>
          <w:lang w:val="en-US"/>
        </w:rPr>
        <w:t>Boolean</w:t>
      </w:r>
      <w:r w:rsidR="00AD63C4" w:rsidRPr="00DF0458">
        <w:rPr>
          <w:rFonts w:asciiTheme="minorHAnsi" w:hAnsiTheme="minorHAnsi" w:cstheme="minorHAnsi"/>
          <w:b/>
          <w:lang w:val="el-GR"/>
        </w:rPr>
        <w:t xml:space="preserve">: </w:t>
      </w:r>
      <w:r w:rsidR="00AD63C4" w:rsidRPr="00DF0458">
        <w:rPr>
          <w:rFonts w:asciiTheme="minorHAnsi" w:hAnsiTheme="minorHAnsi" w:cstheme="minorHAnsi"/>
          <w:lang w:val="el-GR"/>
        </w:rPr>
        <w:t>Μέθοδος που επιστρέφει την κατάσταση της συσκευής (</w:t>
      </w:r>
      <w:r w:rsidR="00AD63C4" w:rsidRPr="00DF0458">
        <w:rPr>
          <w:rFonts w:asciiTheme="minorHAnsi" w:hAnsiTheme="minorHAnsi" w:cstheme="minorHAnsi"/>
          <w:lang w:val="en-US"/>
        </w:rPr>
        <w:t>on</w:t>
      </w:r>
      <w:r w:rsidR="00AD63C4" w:rsidRPr="00DF0458">
        <w:rPr>
          <w:rFonts w:asciiTheme="minorHAnsi" w:hAnsiTheme="minorHAnsi" w:cstheme="minorHAnsi"/>
          <w:lang w:val="el-GR"/>
        </w:rPr>
        <w:t>/</w:t>
      </w:r>
      <w:r w:rsidR="00AD63C4" w:rsidRPr="00DF0458">
        <w:rPr>
          <w:rFonts w:asciiTheme="minorHAnsi" w:hAnsiTheme="minorHAnsi" w:cstheme="minorHAnsi"/>
          <w:lang w:val="en-US"/>
        </w:rPr>
        <w:t>off</w:t>
      </w:r>
      <w:r w:rsidR="00AD63C4" w:rsidRPr="00DF0458">
        <w:rPr>
          <w:rFonts w:asciiTheme="minorHAnsi" w:hAnsiTheme="minorHAnsi" w:cstheme="minorHAnsi"/>
          <w:lang w:val="el-GR"/>
        </w:rPr>
        <w:t>).</w:t>
      </w:r>
    </w:p>
    <w:p w14:paraId="41F579FD" w14:textId="31A65113" w:rsidR="00190C40" w:rsidRPr="00DF0458" w:rsidRDefault="00190C40" w:rsidP="00C119E5">
      <w:pPr>
        <w:pStyle w:val="ListParagraph"/>
        <w:rPr>
          <w:rFonts w:asciiTheme="minorHAnsi" w:hAnsiTheme="minorHAnsi" w:cstheme="minorHAnsi"/>
          <w:b/>
          <w:lang w:val="el-GR"/>
        </w:rPr>
      </w:pPr>
    </w:p>
    <w:p w14:paraId="54812270" w14:textId="79130909" w:rsidR="00E62C3B" w:rsidRPr="00DF0458" w:rsidRDefault="00E62C3B" w:rsidP="00C119E5">
      <w:pPr>
        <w:pStyle w:val="ListParagraph"/>
        <w:rPr>
          <w:rFonts w:asciiTheme="minorHAnsi" w:hAnsiTheme="minorHAnsi" w:cstheme="minorHAnsi"/>
          <w:b/>
          <w:lang w:val="el-GR"/>
        </w:rPr>
      </w:pPr>
    </w:p>
    <w:p w14:paraId="6A4EA31D" w14:textId="77777777" w:rsidR="00E62C3B" w:rsidRPr="00DF0458" w:rsidRDefault="00E62C3B" w:rsidP="00C119E5">
      <w:pPr>
        <w:pStyle w:val="ListParagraph"/>
        <w:rPr>
          <w:rFonts w:asciiTheme="minorHAnsi" w:hAnsiTheme="minorHAnsi" w:cstheme="minorHAnsi"/>
          <w:b/>
          <w:lang w:val="el-GR"/>
        </w:rPr>
      </w:pPr>
    </w:p>
    <w:p w14:paraId="7A60AF28" w14:textId="0FD74530" w:rsidR="00D138FB" w:rsidRPr="00DF0458" w:rsidRDefault="00D138FB" w:rsidP="009B561E">
      <w:pPr>
        <w:jc w:val="center"/>
        <w:rPr>
          <w:rFonts w:asciiTheme="minorHAnsi" w:hAnsiTheme="minorHAnsi" w:cstheme="minorHAnsi"/>
          <w:b/>
          <w:sz w:val="28"/>
          <w:szCs w:val="28"/>
          <w:u w:val="single"/>
          <w:lang w:val="en-US"/>
        </w:rPr>
      </w:pPr>
      <w:r w:rsidRPr="00DF0458">
        <w:rPr>
          <w:rFonts w:asciiTheme="minorHAnsi" w:hAnsiTheme="minorHAnsi" w:cstheme="minorHAnsi"/>
          <w:b/>
          <w:sz w:val="28"/>
          <w:szCs w:val="28"/>
          <w:lang w:val="en-US"/>
        </w:rPr>
        <w:t xml:space="preserve">Controller </w:t>
      </w:r>
      <w:proofErr w:type="spellStart"/>
      <w:r w:rsidRPr="00DF0458">
        <w:rPr>
          <w:rFonts w:asciiTheme="minorHAnsi" w:hAnsiTheme="minorHAnsi" w:cstheme="minorHAnsi"/>
          <w:b/>
          <w:sz w:val="28"/>
          <w:szCs w:val="28"/>
          <w:u w:val="single"/>
          <w:lang w:val="en-US"/>
        </w:rPr>
        <w:t>RegisterDeviceControl</w:t>
      </w:r>
      <w:proofErr w:type="spellEnd"/>
      <w:r w:rsidRPr="00DF0458">
        <w:rPr>
          <w:rFonts w:asciiTheme="minorHAnsi" w:hAnsiTheme="minorHAnsi" w:cstheme="minorHAnsi"/>
          <w:b/>
          <w:sz w:val="28"/>
          <w:szCs w:val="28"/>
          <w:u w:val="single"/>
          <w:lang w:val="en-US"/>
        </w:rPr>
        <w:t>:</w:t>
      </w:r>
    </w:p>
    <w:p w14:paraId="5086031A" w14:textId="77777777" w:rsidR="009B561E" w:rsidRPr="00DF0458" w:rsidRDefault="009B561E" w:rsidP="009B561E">
      <w:pPr>
        <w:jc w:val="center"/>
        <w:rPr>
          <w:rFonts w:asciiTheme="minorHAnsi" w:hAnsiTheme="minorHAnsi" w:cstheme="minorHAnsi"/>
          <w:b/>
          <w:sz w:val="28"/>
          <w:szCs w:val="28"/>
          <w:u w:val="single"/>
          <w:lang w:val="en-US"/>
        </w:rPr>
      </w:pPr>
    </w:p>
    <w:p w14:paraId="23D822D1" w14:textId="4031CCEB" w:rsidR="00CD5233" w:rsidRPr="00DF0458" w:rsidRDefault="00B867C7" w:rsidP="00CD5233">
      <w:pPr>
        <w:jc w:val="center"/>
        <w:rPr>
          <w:rFonts w:asciiTheme="minorHAnsi" w:hAnsiTheme="minorHAnsi" w:cstheme="minorHAnsi"/>
          <w:b/>
          <w:sz w:val="28"/>
          <w:szCs w:val="28"/>
          <w:u w:val="single"/>
          <w:lang w:val="en-US"/>
        </w:rPr>
      </w:pPr>
      <w:r w:rsidRPr="00DF0458">
        <w:rPr>
          <w:rFonts w:asciiTheme="minorHAnsi" w:hAnsiTheme="minorHAnsi" w:cstheme="minorHAnsi"/>
          <w:b/>
          <w:noProof/>
          <w:sz w:val="28"/>
          <w:szCs w:val="28"/>
          <w:u w:val="single"/>
          <w:lang w:val="en-US"/>
        </w:rPr>
        <w:drawing>
          <wp:inline distT="0" distB="0" distL="0" distR="0" wp14:anchorId="3278B8D8" wp14:editId="767260DD">
            <wp:extent cx="4123776" cy="1744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1571" cy="1756741"/>
                    </a:xfrm>
                    <a:prstGeom prst="rect">
                      <a:avLst/>
                    </a:prstGeom>
                    <a:noFill/>
                    <a:ln>
                      <a:noFill/>
                    </a:ln>
                  </pic:spPr>
                </pic:pic>
              </a:graphicData>
            </a:graphic>
          </wp:inline>
        </w:drawing>
      </w:r>
    </w:p>
    <w:p w14:paraId="518F305B" w14:textId="77777777" w:rsidR="009B561E" w:rsidRPr="00DF0458" w:rsidRDefault="009B561E" w:rsidP="00CD5233">
      <w:pPr>
        <w:jc w:val="center"/>
        <w:rPr>
          <w:rFonts w:asciiTheme="minorHAnsi" w:hAnsiTheme="minorHAnsi" w:cstheme="minorHAnsi"/>
          <w:b/>
          <w:sz w:val="28"/>
          <w:szCs w:val="28"/>
          <w:u w:val="single"/>
          <w:lang w:val="en-US"/>
        </w:rPr>
      </w:pPr>
    </w:p>
    <w:p w14:paraId="377C6C1D" w14:textId="65D491AF" w:rsidR="00D138FB" w:rsidRPr="00DF0458" w:rsidRDefault="00D138FB" w:rsidP="009B561E">
      <w:pPr>
        <w:jc w:val="center"/>
        <w:rPr>
          <w:rFonts w:asciiTheme="minorHAnsi" w:hAnsiTheme="minorHAnsi" w:cstheme="minorHAnsi"/>
          <w:lang w:val="el-GR"/>
        </w:rPr>
      </w:pPr>
      <w:r w:rsidRPr="00DF0458">
        <w:rPr>
          <w:rFonts w:asciiTheme="minorHAnsi" w:hAnsiTheme="minorHAnsi" w:cstheme="minorHAnsi"/>
          <w:lang w:val="el-GR"/>
        </w:rPr>
        <w:t>Ο ελεγκτής αυτός περιέχει όλες τις κατάλληλες συναρτήσεις για τη καταχώρηση μιας νέας συσκευής στην πλατφόρμα.</w:t>
      </w:r>
    </w:p>
    <w:p w14:paraId="26E5D3F9" w14:textId="5A01B26D" w:rsidR="00E62C3B" w:rsidRPr="00DF0458" w:rsidRDefault="00E62C3B" w:rsidP="009B561E">
      <w:pPr>
        <w:jc w:val="center"/>
        <w:rPr>
          <w:rFonts w:asciiTheme="minorHAnsi" w:hAnsiTheme="minorHAnsi" w:cstheme="minorHAnsi"/>
          <w:lang w:val="el-GR"/>
        </w:rPr>
      </w:pPr>
    </w:p>
    <w:p w14:paraId="0E26D791" w14:textId="77777777" w:rsidR="00E62C3B" w:rsidRPr="00DF0458" w:rsidRDefault="00E62C3B" w:rsidP="009B561E">
      <w:pPr>
        <w:jc w:val="center"/>
        <w:rPr>
          <w:rFonts w:asciiTheme="minorHAnsi" w:hAnsiTheme="minorHAnsi" w:cstheme="minorHAnsi"/>
          <w:lang w:val="el-GR"/>
        </w:rPr>
      </w:pPr>
    </w:p>
    <w:p w14:paraId="3B4BE87A" w14:textId="77777777" w:rsidR="00190C40" w:rsidRPr="00DF0458" w:rsidRDefault="00190C40" w:rsidP="00D138FB">
      <w:pPr>
        <w:rPr>
          <w:rFonts w:asciiTheme="minorHAnsi" w:hAnsiTheme="minorHAnsi" w:cstheme="minorHAnsi"/>
          <w:lang w:val="el-GR"/>
        </w:rPr>
      </w:pPr>
    </w:p>
    <w:p w14:paraId="3B4C57D2" w14:textId="77777777" w:rsidR="00D138FB" w:rsidRPr="00DF0458" w:rsidRDefault="00D138FB" w:rsidP="009B561E">
      <w:pPr>
        <w:jc w:val="left"/>
        <w:rPr>
          <w:rFonts w:asciiTheme="minorHAnsi" w:hAnsiTheme="minorHAnsi" w:cstheme="minorHAnsi"/>
          <w:b/>
          <w:u w:val="single"/>
          <w:lang w:val="el-GR"/>
        </w:rPr>
      </w:pPr>
      <w:r w:rsidRPr="00DF0458">
        <w:rPr>
          <w:rFonts w:asciiTheme="minorHAnsi" w:hAnsiTheme="minorHAnsi" w:cstheme="minorHAnsi"/>
          <w:b/>
          <w:u w:val="single"/>
          <w:lang w:val="el-GR"/>
        </w:rPr>
        <w:lastRenderedPageBreak/>
        <w:t>Μέθοδοι της κλάσης:</w:t>
      </w:r>
    </w:p>
    <w:p w14:paraId="1D39FD96" w14:textId="67A060C3" w:rsidR="00CD5233" w:rsidRPr="00DF0458" w:rsidRDefault="009B4E59"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w:t>
      </w:r>
      <w:r w:rsidR="00CD5233" w:rsidRPr="00DF0458">
        <w:rPr>
          <w:rFonts w:asciiTheme="minorHAnsi" w:hAnsiTheme="minorHAnsi" w:cstheme="minorHAnsi"/>
          <w:b/>
          <w:lang w:val="en-US"/>
        </w:rPr>
        <w:t>saveDevice</w:t>
      </w:r>
      <w:proofErr w:type="spellEnd"/>
      <w:r w:rsidR="00CD5233" w:rsidRPr="00DF0458">
        <w:rPr>
          <w:rFonts w:asciiTheme="minorHAnsi" w:hAnsiTheme="minorHAnsi" w:cstheme="minorHAnsi"/>
          <w:b/>
          <w:lang w:val="el-GR"/>
        </w:rPr>
        <w:t>(</w:t>
      </w:r>
      <w:proofErr w:type="gramEnd"/>
      <w:r w:rsidR="00CD5233" w:rsidRPr="00DF0458">
        <w:rPr>
          <w:rFonts w:asciiTheme="minorHAnsi" w:hAnsiTheme="minorHAnsi" w:cstheme="minorHAnsi"/>
          <w:b/>
          <w:lang w:val="en-US"/>
        </w:rPr>
        <w:t>device</w:t>
      </w:r>
      <w:r w:rsidR="00CD5233" w:rsidRPr="00DF0458">
        <w:rPr>
          <w:rFonts w:asciiTheme="minorHAnsi" w:hAnsiTheme="minorHAnsi" w:cstheme="minorHAnsi"/>
          <w:b/>
          <w:lang w:val="el-GR"/>
        </w:rPr>
        <w:t>:</w:t>
      </w:r>
      <w:r w:rsidR="002B029D" w:rsidRPr="00DF0458">
        <w:rPr>
          <w:rFonts w:asciiTheme="minorHAnsi" w:hAnsiTheme="minorHAnsi" w:cstheme="minorHAnsi"/>
          <w:b/>
          <w:lang w:val="el-GR"/>
        </w:rPr>
        <w:t xml:space="preserve"> </w:t>
      </w:r>
      <w:proofErr w:type="spellStart"/>
      <w:r w:rsidR="00CD5233" w:rsidRPr="00DF0458">
        <w:rPr>
          <w:rFonts w:asciiTheme="minorHAnsi" w:hAnsiTheme="minorHAnsi" w:cstheme="minorHAnsi"/>
          <w:b/>
          <w:lang w:val="en-US"/>
        </w:rPr>
        <w:t>DeviceEntity</w:t>
      </w:r>
      <w:proofErr w:type="spellEnd"/>
      <w:r w:rsidR="00CD5233" w:rsidRPr="00DF0458">
        <w:rPr>
          <w:rFonts w:asciiTheme="minorHAnsi" w:hAnsiTheme="minorHAnsi" w:cstheme="minorHAnsi"/>
          <w:b/>
          <w:lang w:val="el-GR"/>
        </w:rPr>
        <w:t xml:space="preserve">): </w:t>
      </w:r>
      <w:r w:rsidR="00CD5233" w:rsidRPr="00DF0458">
        <w:rPr>
          <w:rFonts w:asciiTheme="minorHAnsi" w:hAnsiTheme="minorHAnsi" w:cstheme="minorHAnsi"/>
          <w:b/>
          <w:lang w:val="en-US"/>
        </w:rPr>
        <w:t>void</w:t>
      </w:r>
      <w:r w:rsidR="00CD5233" w:rsidRPr="00DF0458">
        <w:rPr>
          <w:rFonts w:asciiTheme="minorHAnsi" w:hAnsiTheme="minorHAnsi" w:cstheme="minorHAnsi"/>
          <w:b/>
          <w:lang w:val="el-GR"/>
        </w:rPr>
        <w:t xml:space="preserve">: </w:t>
      </w:r>
      <w:r w:rsidR="00CD5233" w:rsidRPr="00DF0458">
        <w:rPr>
          <w:rFonts w:asciiTheme="minorHAnsi" w:hAnsiTheme="minorHAnsi" w:cstheme="minorHAnsi"/>
          <w:lang w:val="el-GR"/>
        </w:rPr>
        <w:t>Η μέθοδος αυτή καλείται με σκοπό να αποθηκεύσει την συσκευή στην πλατφόρμα.</w:t>
      </w:r>
    </w:p>
    <w:p w14:paraId="28ABDB67" w14:textId="6FA21661" w:rsidR="00CD5233" w:rsidRPr="00DF0458" w:rsidRDefault="00CD5233" w:rsidP="000A169A">
      <w:pPr>
        <w:pStyle w:val="ListParagraph"/>
        <w:numPr>
          <w:ilvl w:val="0"/>
          <w:numId w:val="3"/>
        </w:numPr>
        <w:rPr>
          <w:rFonts w:asciiTheme="minorHAnsi" w:hAnsiTheme="minorHAnsi" w:cstheme="minorHAnsi"/>
          <w:b/>
          <w:lang w:val="el-GR"/>
        </w:rPr>
      </w:pPr>
      <w:r w:rsidRPr="00DF0458">
        <w:rPr>
          <w:rFonts w:asciiTheme="minorHAnsi" w:hAnsiTheme="minorHAnsi" w:cstheme="minorHAnsi"/>
          <w:b/>
          <w:lang w:val="el-GR"/>
        </w:rPr>
        <w:t xml:space="preserve">CancelControl(): void: </w:t>
      </w:r>
      <w:r w:rsidRPr="00DF0458">
        <w:rPr>
          <w:rFonts w:asciiTheme="minorHAnsi" w:hAnsiTheme="minorHAnsi" w:cstheme="minorHAnsi"/>
          <w:lang w:val="el-GR"/>
        </w:rPr>
        <w:t xml:space="preserve">Πρόκειται για μέθοδο που ακυρώνει την </w:t>
      </w:r>
      <w:r w:rsidR="00703002" w:rsidRPr="00DF0458">
        <w:rPr>
          <w:rFonts w:asciiTheme="minorHAnsi" w:hAnsiTheme="minorHAnsi" w:cstheme="minorHAnsi"/>
          <w:lang w:val="el-GR"/>
        </w:rPr>
        <w:t>καταχώρηση της συσκευής στην πλατφόρμα.</w:t>
      </w:r>
    </w:p>
    <w:p w14:paraId="44511381" w14:textId="7D3EFCDB" w:rsidR="00D138FB" w:rsidRPr="00DF0458" w:rsidRDefault="00D138FB" w:rsidP="00E853FA">
      <w:pPr>
        <w:rPr>
          <w:rFonts w:asciiTheme="minorHAnsi" w:hAnsiTheme="minorHAnsi" w:cstheme="minorHAnsi"/>
          <w:u w:val="single"/>
          <w:lang w:val="el-GR"/>
        </w:rPr>
      </w:pPr>
    </w:p>
    <w:p w14:paraId="747749AD" w14:textId="77777777" w:rsidR="009B561E" w:rsidRPr="00DF0458" w:rsidRDefault="009B561E" w:rsidP="00E853FA">
      <w:pPr>
        <w:rPr>
          <w:rFonts w:asciiTheme="minorHAnsi" w:hAnsiTheme="minorHAnsi" w:cstheme="minorHAnsi"/>
          <w:u w:val="single"/>
          <w:lang w:val="el-GR"/>
        </w:rPr>
      </w:pPr>
    </w:p>
    <w:p w14:paraId="4D4C1671" w14:textId="483E5A56" w:rsidR="00D138FB" w:rsidRPr="00DF0458" w:rsidRDefault="00D138FB" w:rsidP="009B561E">
      <w:pPr>
        <w:jc w:val="center"/>
        <w:rPr>
          <w:rFonts w:asciiTheme="minorHAnsi" w:hAnsiTheme="minorHAnsi" w:cstheme="minorHAnsi"/>
          <w:b/>
          <w:sz w:val="28"/>
          <w:szCs w:val="28"/>
          <w:u w:val="single"/>
          <w:lang w:val="en-US"/>
        </w:rPr>
      </w:pPr>
      <w:r w:rsidRPr="00DF0458">
        <w:rPr>
          <w:rFonts w:asciiTheme="minorHAnsi" w:hAnsiTheme="minorHAnsi" w:cstheme="minorHAnsi"/>
          <w:b/>
          <w:sz w:val="28"/>
          <w:szCs w:val="28"/>
          <w:lang w:val="en-US"/>
        </w:rPr>
        <w:t xml:space="preserve">Controller </w:t>
      </w:r>
      <w:proofErr w:type="spellStart"/>
      <w:r w:rsidRPr="00DF0458">
        <w:rPr>
          <w:rFonts w:asciiTheme="minorHAnsi" w:hAnsiTheme="minorHAnsi" w:cstheme="minorHAnsi"/>
          <w:b/>
          <w:sz w:val="28"/>
          <w:szCs w:val="28"/>
          <w:u w:val="single"/>
          <w:lang w:val="en-US"/>
        </w:rPr>
        <w:t>BrowseDevicesControl</w:t>
      </w:r>
      <w:proofErr w:type="spellEnd"/>
      <w:r w:rsidRPr="00DF0458">
        <w:rPr>
          <w:rFonts w:asciiTheme="minorHAnsi" w:hAnsiTheme="minorHAnsi" w:cstheme="minorHAnsi"/>
          <w:b/>
          <w:sz w:val="28"/>
          <w:szCs w:val="28"/>
          <w:u w:val="single"/>
          <w:lang w:val="en-US"/>
        </w:rPr>
        <w:t>:</w:t>
      </w:r>
    </w:p>
    <w:p w14:paraId="1B1C7CB9" w14:textId="03289299" w:rsidR="00731199" w:rsidRPr="00DF0458" w:rsidRDefault="00113FC2" w:rsidP="00387812">
      <w:pPr>
        <w:jc w:val="center"/>
        <w:rPr>
          <w:rFonts w:asciiTheme="minorHAnsi" w:hAnsiTheme="minorHAnsi" w:cstheme="minorHAnsi"/>
          <w:b/>
          <w:sz w:val="28"/>
          <w:szCs w:val="28"/>
          <w:u w:val="single"/>
          <w:lang w:val="en-US"/>
        </w:rPr>
      </w:pPr>
      <w:r w:rsidRPr="00DF0458">
        <w:rPr>
          <w:rFonts w:asciiTheme="minorHAnsi" w:hAnsiTheme="minorHAnsi" w:cstheme="minorHAnsi"/>
          <w:b/>
          <w:noProof/>
          <w:sz w:val="28"/>
          <w:szCs w:val="28"/>
          <w:u w:val="single"/>
          <w:lang w:val="en-US"/>
        </w:rPr>
        <w:drawing>
          <wp:inline distT="0" distB="0" distL="0" distR="0" wp14:anchorId="241C8F3F" wp14:editId="348BC11B">
            <wp:extent cx="4381500" cy="140947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34135" cy="1426402"/>
                    </a:xfrm>
                    <a:prstGeom prst="rect">
                      <a:avLst/>
                    </a:prstGeom>
                    <a:noFill/>
                    <a:ln>
                      <a:noFill/>
                    </a:ln>
                  </pic:spPr>
                </pic:pic>
              </a:graphicData>
            </a:graphic>
          </wp:inline>
        </w:drawing>
      </w:r>
    </w:p>
    <w:p w14:paraId="468C9E8B" w14:textId="77777777" w:rsidR="00E62C3B" w:rsidRPr="00DF0458" w:rsidRDefault="00E62C3B" w:rsidP="00387812">
      <w:pPr>
        <w:jc w:val="center"/>
        <w:rPr>
          <w:rFonts w:asciiTheme="minorHAnsi" w:hAnsiTheme="minorHAnsi" w:cstheme="minorHAnsi"/>
          <w:b/>
          <w:sz w:val="28"/>
          <w:szCs w:val="28"/>
          <w:u w:val="single"/>
          <w:lang w:val="en-US"/>
        </w:rPr>
      </w:pPr>
    </w:p>
    <w:p w14:paraId="4F2909FC" w14:textId="1FB5B6A3" w:rsidR="00D138FB" w:rsidRPr="00DF0458" w:rsidRDefault="00D138FB" w:rsidP="00E853FA">
      <w:pPr>
        <w:rPr>
          <w:rFonts w:asciiTheme="minorHAnsi" w:hAnsiTheme="minorHAnsi" w:cstheme="minorHAnsi"/>
          <w:lang w:val="el-GR"/>
        </w:rPr>
      </w:pPr>
      <w:r w:rsidRPr="00DF0458">
        <w:rPr>
          <w:rFonts w:asciiTheme="minorHAnsi" w:hAnsiTheme="minorHAnsi" w:cstheme="minorHAnsi"/>
          <w:lang w:val="el-GR"/>
        </w:rPr>
        <w:t>Ο ελεγκτής αυτός περιέχει όλες τις κατάλληλες συναρτήσεις για την περιήγηση στη λίστα των συνδεδεμένων συσκευών στην πλατφόρμα.</w:t>
      </w:r>
    </w:p>
    <w:p w14:paraId="69247943" w14:textId="1BAB25B9" w:rsidR="00D138FB" w:rsidRPr="00DF0458" w:rsidRDefault="00D138FB" w:rsidP="00D138FB">
      <w:pPr>
        <w:rPr>
          <w:rFonts w:asciiTheme="minorHAnsi" w:hAnsiTheme="minorHAnsi" w:cstheme="minorHAnsi"/>
          <w:lang w:val="el-GR"/>
        </w:rPr>
      </w:pPr>
    </w:p>
    <w:p w14:paraId="0FD2F1EB" w14:textId="2A977154" w:rsidR="00E62C3B" w:rsidRPr="00DF0458" w:rsidRDefault="00E62C3B" w:rsidP="00D138FB">
      <w:pPr>
        <w:rPr>
          <w:rFonts w:asciiTheme="minorHAnsi" w:hAnsiTheme="minorHAnsi" w:cstheme="minorHAnsi"/>
          <w:lang w:val="el-GR"/>
        </w:rPr>
      </w:pPr>
    </w:p>
    <w:p w14:paraId="0EE37CC2" w14:textId="77777777" w:rsidR="00E62C3B" w:rsidRPr="00DF0458" w:rsidRDefault="00E62C3B" w:rsidP="00D138FB">
      <w:pPr>
        <w:rPr>
          <w:rFonts w:asciiTheme="minorHAnsi" w:hAnsiTheme="minorHAnsi" w:cstheme="minorHAnsi"/>
          <w:lang w:val="el-GR"/>
        </w:rPr>
      </w:pPr>
    </w:p>
    <w:p w14:paraId="374CF760" w14:textId="77777777" w:rsidR="00D138FB" w:rsidRPr="00DF0458" w:rsidRDefault="00D138FB" w:rsidP="00D138FB">
      <w:pPr>
        <w:rPr>
          <w:rFonts w:asciiTheme="minorHAnsi" w:hAnsiTheme="minorHAnsi" w:cstheme="minorHAnsi"/>
          <w:b/>
          <w:u w:val="single"/>
          <w:lang w:val="el-GR"/>
        </w:rPr>
      </w:pPr>
      <w:r w:rsidRPr="00DF0458">
        <w:rPr>
          <w:rFonts w:asciiTheme="minorHAnsi" w:hAnsiTheme="minorHAnsi" w:cstheme="minorHAnsi"/>
          <w:b/>
          <w:u w:val="single"/>
          <w:lang w:val="el-GR"/>
        </w:rPr>
        <w:t>Μέθοδοι της κλάσης:</w:t>
      </w:r>
    </w:p>
    <w:p w14:paraId="095D4C25" w14:textId="128DEA4B" w:rsidR="0016370A" w:rsidRPr="00DF0458" w:rsidRDefault="005204E3"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show</w:t>
      </w:r>
      <w:r w:rsidR="0016370A" w:rsidRPr="00DF0458">
        <w:rPr>
          <w:rFonts w:asciiTheme="minorHAnsi" w:hAnsiTheme="minorHAnsi" w:cstheme="minorHAnsi"/>
          <w:b/>
          <w:lang w:val="en-US"/>
        </w:rPr>
        <w:t>Device</w:t>
      </w:r>
      <w:r w:rsidRPr="00DF0458">
        <w:rPr>
          <w:rFonts w:asciiTheme="minorHAnsi" w:hAnsiTheme="minorHAnsi" w:cstheme="minorHAnsi"/>
          <w:b/>
          <w:lang w:val="en-US"/>
        </w:rPr>
        <w:t>s</w:t>
      </w:r>
      <w:proofErr w:type="spellEnd"/>
      <w:r w:rsidR="0016370A" w:rsidRPr="00DF0458">
        <w:rPr>
          <w:rFonts w:asciiTheme="minorHAnsi" w:hAnsiTheme="minorHAnsi" w:cstheme="minorHAnsi"/>
          <w:b/>
          <w:lang w:val="el-GR"/>
        </w:rPr>
        <w:t>(</w:t>
      </w:r>
      <w:proofErr w:type="gramEnd"/>
      <w:r w:rsidR="0016370A" w:rsidRPr="00DF0458">
        <w:rPr>
          <w:rFonts w:asciiTheme="minorHAnsi" w:hAnsiTheme="minorHAnsi" w:cstheme="minorHAnsi"/>
          <w:b/>
          <w:lang w:val="el-GR"/>
        </w:rPr>
        <w:t xml:space="preserve">): </w:t>
      </w:r>
      <w:proofErr w:type="spellStart"/>
      <w:r w:rsidR="0016370A" w:rsidRPr="00DF0458">
        <w:rPr>
          <w:rFonts w:asciiTheme="minorHAnsi" w:hAnsiTheme="minorHAnsi" w:cstheme="minorHAnsi"/>
          <w:b/>
          <w:lang w:val="en-US"/>
        </w:rPr>
        <w:t>DeviceEntity</w:t>
      </w:r>
      <w:proofErr w:type="spellEnd"/>
      <w:r w:rsidR="0016370A" w:rsidRPr="00DF0458">
        <w:rPr>
          <w:rFonts w:asciiTheme="minorHAnsi" w:hAnsiTheme="minorHAnsi" w:cstheme="minorHAnsi"/>
          <w:b/>
          <w:lang w:val="el-GR"/>
        </w:rPr>
        <w:t>:</w:t>
      </w:r>
      <w:r w:rsidRPr="00DF0458">
        <w:rPr>
          <w:rFonts w:asciiTheme="minorHAnsi" w:hAnsiTheme="minorHAnsi" w:cstheme="minorHAnsi"/>
          <w:lang w:val="el-GR"/>
        </w:rPr>
        <w:t xml:space="preserve"> Η μέθοδος αυτή καλείται με σκοπό την εμφάνιση των καταχωρημένων συσκυών στην πλατφόρμα.</w:t>
      </w:r>
    </w:p>
    <w:p w14:paraId="72F7B0CB" w14:textId="26755FB7" w:rsidR="0016370A" w:rsidRPr="00DF0458" w:rsidRDefault="005204E3"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add</w:t>
      </w:r>
      <w:r w:rsidR="0016370A" w:rsidRPr="00DF0458">
        <w:rPr>
          <w:rFonts w:asciiTheme="minorHAnsi" w:hAnsiTheme="minorHAnsi" w:cstheme="minorHAnsi"/>
          <w:b/>
          <w:lang w:val="en-US"/>
        </w:rPr>
        <w:t>NewDevice</w:t>
      </w:r>
      <w:proofErr w:type="spellEnd"/>
      <w:r w:rsidR="0016370A" w:rsidRPr="00DF0458">
        <w:rPr>
          <w:rFonts w:asciiTheme="minorHAnsi" w:hAnsiTheme="minorHAnsi" w:cstheme="minorHAnsi"/>
          <w:b/>
          <w:lang w:val="el-GR"/>
        </w:rPr>
        <w:t>(</w:t>
      </w:r>
      <w:proofErr w:type="gramEnd"/>
      <w:r w:rsidR="0016370A" w:rsidRPr="00DF0458">
        <w:rPr>
          <w:rFonts w:asciiTheme="minorHAnsi" w:hAnsiTheme="minorHAnsi" w:cstheme="minorHAnsi"/>
          <w:b/>
          <w:lang w:val="el-GR"/>
        </w:rPr>
        <w:t xml:space="preserve">): </w:t>
      </w:r>
      <w:proofErr w:type="spellStart"/>
      <w:r w:rsidR="0016370A" w:rsidRPr="00DF0458">
        <w:rPr>
          <w:rFonts w:asciiTheme="minorHAnsi" w:hAnsiTheme="minorHAnsi" w:cstheme="minorHAnsi"/>
          <w:b/>
          <w:lang w:val="en-US"/>
        </w:rPr>
        <w:t>DeviceEntity</w:t>
      </w:r>
      <w:proofErr w:type="spellEnd"/>
      <w:r w:rsidR="0016370A" w:rsidRPr="00DF0458">
        <w:rPr>
          <w:rFonts w:asciiTheme="minorHAnsi" w:hAnsiTheme="minorHAnsi" w:cstheme="minorHAnsi"/>
          <w:b/>
          <w:lang w:val="el-GR"/>
        </w:rPr>
        <w:t>:</w:t>
      </w:r>
      <w:r w:rsidRPr="00DF0458">
        <w:rPr>
          <w:rFonts w:asciiTheme="minorHAnsi" w:hAnsiTheme="minorHAnsi" w:cstheme="minorHAnsi"/>
          <w:b/>
          <w:lang w:val="el-GR"/>
        </w:rPr>
        <w:t xml:space="preserve"> </w:t>
      </w:r>
      <w:r w:rsidRPr="00DF0458">
        <w:rPr>
          <w:rFonts w:asciiTheme="minorHAnsi" w:hAnsiTheme="minorHAnsi" w:cstheme="minorHAnsi"/>
          <w:lang w:val="el-GR"/>
        </w:rPr>
        <w:t>Η μέθοδος αυτή καλείται με σκοπό την καταχώρηση καινούριας συσκευής.</w:t>
      </w:r>
    </w:p>
    <w:p w14:paraId="76DD22E5" w14:textId="34D1583A" w:rsidR="0016370A" w:rsidRPr="00DF0458" w:rsidRDefault="0016370A"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loadDevice</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DeviceEntity</w:t>
      </w:r>
      <w:proofErr w:type="spellEnd"/>
      <w:r w:rsidRPr="00DF0458">
        <w:rPr>
          <w:rFonts w:asciiTheme="minorHAnsi" w:hAnsiTheme="minorHAnsi" w:cstheme="minorHAnsi"/>
          <w:b/>
          <w:lang w:val="el-GR"/>
        </w:rPr>
        <w:t>:</w:t>
      </w:r>
      <w:r w:rsidR="005204E3" w:rsidRPr="00DF0458">
        <w:rPr>
          <w:rFonts w:asciiTheme="minorHAnsi" w:hAnsiTheme="minorHAnsi" w:cstheme="minorHAnsi"/>
          <w:b/>
          <w:lang w:val="el-GR"/>
        </w:rPr>
        <w:t xml:space="preserve"> </w:t>
      </w:r>
      <w:r w:rsidR="005204E3" w:rsidRPr="00DF0458">
        <w:rPr>
          <w:rFonts w:asciiTheme="minorHAnsi" w:hAnsiTheme="minorHAnsi" w:cstheme="minorHAnsi"/>
          <w:lang w:val="el-GR"/>
        </w:rPr>
        <w:t>Η μέθοδος αυτή καλείται με σκοπό την εμφάνιση των χαρακτηριστικών μιας</w:t>
      </w:r>
      <w:r w:rsidR="008D5AE4" w:rsidRPr="00DF0458">
        <w:rPr>
          <w:rFonts w:asciiTheme="minorHAnsi" w:hAnsiTheme="minorHAnsi" w:cstheme="minorHAnsi"/>
          <w:lang w:val="el-GR"/>
        </w:rPr>
        <w:t xml:space="preserve"> συσκευής.</w:t>
      </w:r>
    </w:p>
    <w:p w14:paraId="1F6F3714" w14:textId="323C8A3D" w:rsidR="0016370A" w:rsidRPr="00DF0458" w:rsidRDefault="008D5AE4" w:rsidP="000A169A">
      <w:pPr>
        <w:pStyle w:val="ListParagraph"/>
        <w:numPr>
          <w:ilvl w:val="0"/>
          <w:numId w:val="3"/>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showLivestreamingGUI</w:t>
      </w:r>
      <w:proofErr w:type="spellEnd"/>
      <w:r w:rsidRPr="00DF0458">
        <w:rPr>
          <w:rFonts w:asciiTheme="minorHAnsi" w:hAnsiTheme="minorHAnsi" w:cstheme="minorHAnsi"/>
          <w:b/>
          <w:lang w:val="el-GR"/>
        </w:rPr>
        <w:t>(</w:t>
      </w:r>
      <w:proofErr w:type="spellStart"/>
      <w:proofErr w:type="gramEnd"/>
      <w:r w:rsidRPr="00DF0458">
        <w:rPr>
          <w:rFonts w:asciiTheme="minorHAnsi" w:hAnsiTheme="minorHAnsi" w:cstheme="minorHAnsi"/>
          <w:b/>
          <w:lang w:val="en-US"/>
        </w:rPr>
        <w:t>LivestreamingAvailability</w:t>
      </w:r>
      <w:proofErr w:type="spellEnd"/>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boolean</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0016370A" w:rsidRPr="00DF0458">
        <w:rPr>
          <w:rFonts w:asciiTheme="minorHAnsi" w:hAnsiTheme="minorHAnsi" w:cstheme="minorHAnsi"/>
          <w:b/>
          <w:lang w:val="el-GR"/>
        </w:rPr>
        <w:t>:</w:t>
      </w:r>
      <w:r w:rsidRPr="00DF0458">
        <w:rPr>
          <w:rFonts w:asciiTheme="minorHAnsi" w:hAnsiTheme="minorHAnsi" w:cstheme="minorHAnsi"/>
          <w:b/>
          <w:lang w:val="el-GR"/>
        </w:rPr>
        <w:t xml:space="preserve"> </w:t>
      </w:r>
      <w:r w:rsidRPr="00DF0458">
        <w:rPr>
          <w:rFonts w:asciiTheme="minorHAnsi" w:hAnsiTheme="minorHAnsi" w:cstheme="minorHAnsi"/>
          <w:lang w:val="el-GR"/>
        </w:rPr>
        <w:t xml:space="preserve">Η μέθοδος αυτή εμφανίζει το περιβάλλον </w:t>
      </w:r>
      <w:proofErr w:type="spellStart"/>
      <w:r w:rsidRPr="00DF0458">
        <w:rPr>
          <w:rFonts w:asciiTheme="minorHAnsi" w:hAnsiTheme="minorHAnsi" w:cstheme="minorHAnsi"/>
          <w:lang w:val="el-GR"/>
        </w:rPr>
        <w:t>διεπαφής</w:t>
      </w:r>
      <w:proofErr w:type="spellEnd"/>
      <w:r w:rsidRPr="00DF0458">
        <w:rPr>
          <w:rFonts w:asciiTheme="minorHAnsi" w:hAnsiTheme="minorHAnsi" w:cstheme="minorHAnsi"/>
          <w:lang w:val="el-GR"/>
        </w:rPr>
        <w:t xml:space="preserve"> </w:t>
      </w:r>
      <w:r w:rsidRPr="00DF0458">
        <w:rPr>
          <w:rFonts w:asciiTheme="minorHAnsi" w:hAnsiTheme="minorHAnsi" w:cstheme="minorHAnsi"/>
          <w:lang w:val="en-US"/>
        </w:rPr>
        <w:t>livestreaming</w:t>
      </w:r>
      <w:r w:rsidRPr="00DF0458">
        <w:rPr>
          <w:rFonts w:asciiTheme="minorHAnsi" w:hAnsiTheme="minorHAnsi" w:cstheme="minorHAnsi"/>
          <w:lang w:val="el-GR"/>
        </w:rPr>
        <w:t xml:space="preserve"> </w:t>
      </w:r>
      <w:r w:rsidRPr="00DF0458">
        <w:rPr>
          <w:rFonts w:asciiTheme="minorHAnsi" w:hAnsiTheme="minorHAnsi" w:cstheme="minorHAnsi"/>
          <w:lang w:val="en-US"/>
        </w:rPr>
        <w:t>video</w:t>
      </w:r>
      <w:r w:rsidRPr="00DF0458">
        <w:rPr>
          <w:rFonts w:asciiTheme="minorHAnsi" w:hAnsiTheme="minorHAnsi" w:cstheme="minorHAnsi"/>
          <w:lang w:val="el-GR"/>
        </w:rPr>
        <w:t xml:space="preserve">, όταν η </w:t>
      </w:r>
      <w:proofErr w:type="spellStart"/>
      <w:r w:rsidRPr="00DF0458">
        <w:rPr>
          <w:rFonts w:asciiTheme="minorHAnsi" w:hAnsiTheme="minorHAnsi" w:cstheme="minorHAnsi"/>
          <w:lang w:val="en-US"/>
        </w:rPr>
        <w:t>LivestreamingAvailability</w:t>
      </w:r>
      <w:proofErr w:type="spellEnd"/>
      <w:r w:rsidRPr="00DF0458">
        <w:rPr>
          <w:rFonts w:asciiTheme="minorHAnsi" w:hAnsiTheme="minorHAnsi" w:cstheme="minorHAnsi"/>
          <w:lang w:val="el-GR"/>
        </w:rPr>
        <w:t xml:space="preserve"> είναι </w:t>
      </w:r>
      <w:r w:rsidRPr="00DF0458">
        <w:rPr>
          <w:rFonts w:asciiTheme="minorHAnsi" w:hAnsiTheme="minorHAnsi" w:cstheme="minorHAnsi"/>
          <w:lang w:val="en-US"/>
        </w:rPr>
        <w:t>true</w:t>
      </w:r>
      <w:r w:rsidRPr="00DF0458">
        <w:rPr>
          <w:rFonts w:asciiTheme="minorHAnsi" w:hAnsiTheme="minorHAnsi" w:cstheme="minorHAnsi"/>
          <w:lang w:val="el-GR"/>
        </w:rPr>
        <w:t>.</w:t>
      </w:r>
    </w:p>
    <w:p w14:paraId="42B7DA05" w14:textId="2233C36A" w:rsidR="00FE7200" w:rsidRPr="00DF0458" w:rsidRDefault="00FE7200" w:rsidP="00E853FA">
      <w:pPr>
        <w:rPr>
          <w:rFonts w:asciiTheme="minorHAnsi" w:hAnsiTheme="minorHAnsi" w:cstheme="minorHAnsi"/>
          <w:u w:val="single"/>
          <w:lang w:val="el-GR"/>
        </w:rPr>
      </w:pPr>
    </w:p>
    <w:p w14:paraId="36DC8BEE" w14:textId="4835DEC4" w:rsidR="00FE7200" w:rsidRPr="00DF0458" w:rsidRDefault="00FE7200" w:rsidP="00E853FA">
      <w:pPr>
        <w:rPr>
          <w:rFonts w:asciiTheme="minorHAnsi" w:hAnsiTheme="minorHAnsi" w:cstheme="minorHAnsi"/>
          <w:u w:val="single"/>
          <w:lang w:val="el-GR"/>
        </w:rPr>
      </w:pPr>
    </w:p>
    <w:p w14:paraId="55AFD932" w14:textId="562C44C1" w:rsidR="00E62C3B" w:rsidRPr="00DF0458" w:rsidRDefault="00E62C3B" w:rsidP="00E853FA">
      <w:pPr>
        <w:rPr>
          <w:rFonts w:asciiTheme="minorHAnsi" w:hAnsiTheme="minorHAnsi" w:cstheme="minorHAnsi"/>
          <w:u w:val="single"/>
          <w:lang w:val="el-GR"/>
        </w:rPr>
      </w:pPr>
    </w:p>
    <w:p w14:paraId="18D52B62" w14:textId="5DAC9B85" w:rsidR="00E62C3B" w:rsidRPr="00DF0458" w:rsidRDefault="00E62C3B" w:rsidP="00E853FA">
      <w:pPr>
        <w:rPr>
          <w:rFonts w:asciiTheme="minorHAnsi" w:hAnsiTheme="minorHAnsi" w:cstheme="minorHAnsi"/>
          <w:u w:val="single"/>
          <w:lang w:val="el-GR"/>
        </w:rPr>
      </w:pPr>
    </w:p>
    <w:p w14:paraId="41D716C8" w14:textId="7391CBD9" w:rsidR="00B51A0F" w:rsidRPr="00DF0458" w:rsidRDefault="00B51A0F" w:rsidP="00E853FA">
      <w:pPr>
        <w:rPr>
          <w:rFonts w:asciiTheme="minorHAnsi" w:hAnsiTheme="minorHAnsi" w:cstheme="minorHAnsi"/>
          <w:u w:val="single"/>
          <w:lang w:val="el-GR"/>
        </w:rPr>
      </w:pPr>
    </w:p>
    <w:p w14:paraId="3B4631D4" w14:textId="0EF25E5F" w:rsidR="00B51A0F" w:rsidRPr="00DF0458" w:rsidRDefault="00B51A0F" w:rsidP="00E853FA">
      <w:pPr>
        <w:rPr>
          <w:rFonts w:asciiTheme="minorHAnsi" w:hAnsiTheme="minorHAnsi" w:cstheme="minorHAnsi"/>
          <w:u w:val="single"/>
          <w:lang w:val="el-GR"/>
        </w:rPr>
      </w:pPr>
    </w:p>
    <w:p w14:paraId="031B1983" w14:textId="41AE7681" w:rsidR="00B51A0F" w:rsidRPr="00DF0458" w:rsidRDefault="00B51A0F" w:rsidP="00E853FA">
      <w:pPr>
        <w:rPr>
          <w:rFonts w:asciiTheme="minorHAnsi" w:hAnsiTheme="minorHAnsi" w:cstheme="minorHAnsi"/>
          <w:u w:val="single"/>
          <w:lang w:val="el-GR"/>
        </w:rPr>
      </w:pPr>
    </w:p>
    <w:p w14:paraId="5D050A61" w14:textId="256C2214" w:rsidR="00B51A0F" w:rsidRPr="00DF0458" w:rsidRDefault="00B51A0F" w:rsidP="00E853FA">
      <w:pPr>
        <w:rPr>
          <w:rFonts w:asciiTheme="minorHAnsi" w:hAnsiTheme="minorHAnsi" w:cstheme="minorHAnsi"/>
          <w:u w:val="single"/>
          <w:lang w:val="el-GR"/>
        </w:rPr>
      </w:pPr>
    </w:p>
    <w:p w14:paraId="40640FE3" w14:textId="59C26143" w:rsidR="00B51A0F" w:rsidRPr="00DF0458" w:rsidRDefault="00B51A0F" w:rsidP="00E853FA">
      <w:pPr>
        <w:rPr>
          <w:rFonts w:asciiTheme="minorHAnsi" w:hAnsiTheme="minorHAnsi" w:cstheme="minorHAnsi"/>
          <w:u w:val="single"/>
          <w:lang w:val="el-GR"/>
        </w:rPr>
      </w:pPr>
    </w:p>
    <w:p w14:paraId="111A3377" w14:textId="77777777" w:rsidR="00B51A0F" w:rsidRPr="00DF0458" w:rsidRDefault="00B51A0F" w:rsidP="00E853FA">
      <w:pPr>
        <w:rPr>
          <w:rFonts w:asciiTheme="minorHAnsi" w:hAnsiTheme="minorHAnsi" w:cstheme="minorHAnsi"/>
          <w:u w:val="single"/>
          <w:lang w:val="el-GR"/>
        </w:rPr>
      </w:pPr>
    </w:p>
    <w:p w14:paraId="7D78C0E7" w14:textId="77777777" w:rsidR="00E62C3B" w:rsidRPr="00DF0458" w:rsidRDefault="00E62C3B" w:rsidP="00E853FA">
      <w:pPr>
        <w:rPr>
          <w:rFonts w:asciiTheme="minorHAnsi" w:hAnsiTheme="minorHAnsi" w:cstheme="minorHAnsi"/>
          <w:u w:val="single"/>
          <w:lang w:val="el-GR"/>
        </w:rPr>
      </w:pPr>
    </w:p>
    <w:p w14:paraId="514B5F86" w14:textId="5522132D" w:rsidR="00D138FB" w:rsidRPr="00DF0458" w:rsidRDefault="00D138FB" w:rsidP="009B561E">
      <w:pPr>
        <w:jc w:val="center"/>
        <w:rPr>
          <w:rFonts w:asciiTheme="minorHAnsi" w:hAnsiTheme="minorHAnsi" w:cstheme="minorHAnsi"/>
          <w:b/>
          <w:sz w:val="28"/>
          <w:szCs w:val="28"/>
          <w:u w:val="single"/>
          <w:lang w:val="el-GR"/>
        </w:rPr>
      </w:pPr>
      <w:r w:rsidRPr="00DF0458">
        <w:rPr>
          <w:rFonts w:asciiTheme="minorHAnsi" w:hAnsiTheme="minorHAnsi" w:cstheme="minorHAnsi"/>
          <w:b/>
          <w:sz w:val="28"/>
          <w:szCs w:val="28"/>
          <w:lang w:val="en-US"/>
        </w:rPr>
        <w:lastRenderedPageBreak/>
        <w:t>Boundary</w:t>
      </w:r>
      <w:r w:rsidRPr="00DF0458">
        <w:rPr>
          <w:rFonts w:asciiTheme="minorHAnsi" w:hAnsiTheme="minorHAnsi" w:cstheme="minorHAnsi"/>
          <w:b/>
          <w:sz w:val="28"/>
          <w:szCs w:val="28"/>
          <w:lang w:val="el-GR"/>
        </w:rPr>
        <w:t xml:space="preserve"> </w:t>
      </w:r>
      <w:proofErr w:type="spellStart"/>
      <w:r w:rsidRPr="00DF0458">
        <w:rPr>
          <w:rFonts w:asciiTheme="minorHAnsi" w:hAnsiTheme="minorHAnsi" w:cstheme="minorHAnsi"/>
          <w:b/>
          <w:sz w:val="28"/>
          <w:szCs w:val="28"/>
          <w:u w:val="single"/>
          <w:lang w:val="en-US"/>
        </w:rPr>
        <w:t>DeviceDBProxy</w:t>
      </w:r>
      <w:proofErr w:type="spellEnd"/>
      <w:r w:rsidRPr="00DF0458">
        <w:rPr>
          <w:rFonts w:asciiTheme="minorHAnsi" w:hAnsiTheme="minorHAnsi" w:cstheme="minorHAnsi"/>
          <w:b/>
          <w:sz w:val="28"/>
          <w:szCs w:val="28"/>
          <w:u w:val="single"/>
          <w:lang w:val="el-GR"/>
        </w:rPr>
        <w:t>:</w:t>
      </w:r>
    </w:p>
    <w:p w14:paraId="1746912C" w14:textId="77777777" w:rsidR="009B561E" w:rsidRPr="00DF0458" w:rsidRDefault="009B561E" w:rsidP="009B561E">
      <w:pPr>
        <w:jc w:val="center"/>
        <w:rPr>
          <w:rFonts w:asciiTheme="minorHAnsi" w:hAnsiTheme="minorHAnsi" w:cstheme="minorHAnsi"/>
          <w:b/>
          <w:sz w:val="28"/>
          <w:szCs w:val="28"/>
          <w:u w:val="single"/>
          <w:lang w:val="el-GR"/>
        </w:rPr>
      </w:pPr>
    </w:p>
    <w:p w14:paraId="402C0A55" w14:textId="093C0713" w:rsidR="00D138FB" w:rsidRPr="00DF0458" w:rsidRDefault="008A1F6F" w:rsidP="008A1F6F">
      <w:pPr>
        <w:jc w:val="center"/>
        <w:rPr>
          <w:rFonts w:asciiTheme="minorHAnsi" w:hAnsiTheme="minorHAnsi" w:cstheme="minorHAnsi"/>
          <w:b/>
          <w:sz w:val="28"/>
          <w:szCs w:val="28"/>
          <w:u w:val="single"/>
          <w:lang w:val="en-US"/>
        </w:rPr>
      </w:pPr>
      <w:r w:rsidRPr="00DF0458">
        <w:rPr>
          <w:rFonts w:asciiTheme="minorHAnsi" w:hAnsiTheme="minorHAnsi" w:cstheme="minorHAnsi"/>
          <w:b/>
          <w:noProof/>
          <w:sz w:val="28"/>
          <w:szCs w:val="28"/>
          <w:u w:val="single"/>
          <w:lang w:val="en-US"/>
        </w:rPr>
        <w:drawing>
          <wp:inline distT="0" distB="0" distL="0" distR="0" wp14:anchorId="363CDF3C" wp14:editId="700ED625">
            <wp:extent cx="3987800" cy="14864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7595" cy="1493785"/>
                    </a:xfrm>
                    <a:prstGeom prst="rect">
                      <a:avLst/>
                    </a:prstGeom>
                    <a:noFill/>
                    <a:ln>
                      <a:noFill/>
                    </a:ln>
                  </pic:spPr>
                </pic:pic>
              </a:graphicData>
            </a:graphic>
          </wp:inline>
        </w:drawing>
      </w:r>
    </w:p>
    <w:p w14:paraId="5EE81F52" w14:textId="77777777" w:rsidR="009B561E" w:rsidRPr="00DF0458" w:rsidRDefault="009B561E" w:rsidP="008A1F6F">
      <w:pPr>
        <w:jc w:val="center"/>
        <w:rPr>
          <w:rFonts w:asciiTheme="minorHAnsi" w:hAnsiTheme="minorHAnsi" w:cstheme="minorHAnsi"/>
          <w:b/>
          <w:sz w:val="28"/>
          <w:szCs w:val="28"/>
          <w:u w:val="single"/>
          <w:lang w:val="en-US"/>
        </w:rPr>
      </w:pPr>
    </w:p>
    <w:p w14:paraId="751B77ED" w14:textId="1C8D610C" w:rsidR="004104AF" w:rsidRPr="00DF0458" w:rsidRDefault="00213958" w:rsidP="00D138FB">
      <w:pPr>
        <w:rPr>
          <w:rFonts w:asciiTheme="minorHAnsi" w:hAnsiTheme="minorHAnsi" w:cstheme="minorHAnsi"/>
          <w:lang w:val="el-GR"/>
        </w:rPr>
      </w:pPr>
      <w:r w:rsidRPr="00DF0458">
        <w:rPr>
          <w:rFonts w:asciiTheme="minorHAnsi" w:hAnsiTheme="minorHAnsi" w:cstheme="minorHAnsi"/>
          <w:lang w:val="el-GR"/>
        </w:rPr>
        <w:t>Η κλάση αυτή χρησιμοποιείται για επικοινωνία με τη βάση δεδομένων όπου είναι αποθηκευμένατα στοιχεία των συσκευών.</w:t>
      </w:r>
    </w:p>
    <w:p w14:paraId="76D0B809" w14:textId="77777777" w:rsidR="00E62C3B" w:rsidRPr="00DF0458" w:rsidRDefault="00E62C3B" w:rsidP="00D138FB">
      <w:pPr>
        <w:rPr>
          <w:rFonts w:asciiTheme="minorHAnsi" w:hAnsiTheme="minorHAnsi" w:cstheme="minorHAnsi"/>
          <w:lang w:val="el-GR"/>
        </w:rPr>
      </w:pPr>
    </w:p>
    <w:p w14:paraId="21A471B9" w14:textId="77777777" w:rsidR="008A1F6F" w:rsidRPr="00DF0458" w:rsidRDefault="008A1F6F" w:rsidP="00D138FB">
      <w:pPr>
        <w:rPr>
          <w:rFonts w:asciiTheme="minorHAnsi" w:hAnsiTheme="minorHAnsi" w:cstheme="minorHAnsi"/>
          <w:lang w:val="el-GR"/>
        </w:rPr>
      </w:pPr>
    </w:p>
    <w:p w14:paraId="74952589" w14:textId="77777777" w:rsidR="00D138FB" w:rsidRPr="00DF0458" w:rsidRDefault="00D138FB" w:rsidP="00D138FB">
      <w:pPr>
        <w:rPr>
          <w:rFonts w:asciiTheme="minorHAnsi" w:hAnsiTheme="minorHAnsi" w:cstheme="minorHAnsi"/>
          <w:b/>
          <w:u w:val="single"/>
          <w:lang w:val="el-GR"/>
        </w:rPr>
      </w:pPr>
      <w:r w:rsidRPr="00DF0458">
        <w:rPr>
          <w:rFonts w:asciiTheme="minorHAnsi" w:hAnsiTheme="minorHAnsi" w:cstheme="minorHAnsi"/>
          <w:b/>
          <w:u w:val="single"/>
          <w:lang w:val="el-GR"/>
        </w:rPr>
        <w:t>Μέθοδοι της κλάσης:</w:t>
      </w:r>
    </w:p>
    <w:p w14:paraId="7585FD6E" w14:textId="6AB33BF9" w:rsidR="00D138FB" w:rsidRPr="00DF0458" w:rsidRDefault="008A1F6F"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storeDevice</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n-US"/>
        </w:rPr>
        <w:t>in</w:t>
      </w:r>
      <w:r w:rsidRPr="00DF0458">
        <w:rPr>
          <w:rFonts w:asciiTheme="minorHAnsi" w:hAnsiTheme="minorHAnsi" w:cstheme="minorHAnsi"/>
          <w:b/>
          <w:lang w:val="el-GR"/>
        </w:rPr>
        <w:t xml:space="preserve"> </w:t>
      </w:r>
      <w:r w:rsidRPr="00DF0458">
        <w:rPr>
          <w:rFonts w:asciiTheme="minorHAnsi" w:hAnsiTheme="minorHAnsi" w:cstheme="minorHAnsi"/>
          <w:b/>
          <w:lang w:val="en-US"/>
        </w:rPr>
        <w:t>device</w:t>
      </w:r>
      <w:r w:rsidRPr="00DF0458">
        <w:rPr>
          <w:rFonts w:asciiTheme="minorHAnsi" w:hAnsiTheme="minorHAnsi" w:cstheme="minorHAnsi"/>
          <w:b/>
          <w:lang w:val="el-GR"/>
        </w:rPr>
        <w:t>:</w:t>
      </w:r>
      <w:proofErr w:type="spellStart"/>
      <w:r w:rsidRPr="00DF0458">
        <w:rPr>
          <w:rFonts w:asciiTheme="minorHAnsi" w:hAnsiTheme="minorHAnsi" w:cstheme="minorHAnsi"/>
          <w:b/>
          <w:lang w:val="en-US"/>
        </w:rPr>
        <w:t>DeviceEntity</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Pr="00DF0458">
        <w:rPr>
          <w:rFonts w:asciiTheme="minorHAnsi" w:hAnsiTheme="minorHAnsi" w:cstheme="minorHAnsi"/>
          <w:b/>
          <w:lang w:val="el-GR"/>
        </w:rPr>
        <w:t xml:space="preserve">: </w:t>
      </w:r>
      <w:r w:rsidRPr="00DF0458">
        <w:rPr>
          <w:rFonts w:asciiTheme="minorHAnsi" w:hAnsiTheme="minorHAnsi" w:cstheme="minorHAnsi"/>
          <w:lang w:val="el-GR"/>
        </w:rPr>
        <w:t>Η μέθοδος αυτή αποθηκεύει μια συσκευή στη βάση δεδομένων.</w:t>
      </w:r>
    </w:p>
    <w:p w14:paraId="6F7BF345" w14:textId="6FF05C4A" w:rsidR="008A1F6F" w:rsidRPr="00DF0458" w:rsidRDefault="008A1F6F"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loadDevice</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n-US"/>
        </w:rPr>
        <w:t>in</w:t>
      </w:r>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deviceID</w:t>
      </w:r>
      <w:proofErr w:type="spellEnd"/>
      <w:r w:rsidRPr="00DF0458">
        <w:rPr>
          <w:rFonts w:asciiTheme="minorHAnsi" w:hAnsiTheme="minorHAnsi" w:cstheme="minorHAnsi"/>
          <w:b/>
          <w:lang w:val="el-GR"/>
        </w:rPr>
        <w:t>:</w:t>
      </w:r>
      <w:r w:rsidRPr="00DF0458">
        <w:rPr>
          <w:rFonts w:asciiTheme="minorHAnsi" w:hAnsiTheme="minorHAnsi" w:cstheme="minorHAnsi"/>
          <w:b/>
          <w:lang w:val="en-US"/>
        </w:rPr>
        <w:t>integer</w:t>
      </w:r>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DeviceEntity</w:t>
      </w:r>
      <w:proofErr w:type="spellEnd"/>
      <w:r w:rsidRPr="00DF0458">
        <w:rPr>
          <w:rFonts w:asciiTheme="minorHAnsi" w:hAnsiTheme="minorHAnsi" w:cstheme="minorHAnsi"/>
          <w:b/>
          <w:lang w:val="el-GR"/>
        </w:rPr>
        <w:t xml:space="preserve">: </w:t>
      </w:r>
      <w:r w:rsidRPr="00DF0458">
        <w:rPr>
          <w:rFonts w:asciiTheme="minorHAnsi" w:hAnsiTheme="minorHAnsi" w:cstheme="minorHAnsi"/>
          <w:lang w:val="el-GR"/>
        </w:rPr>
        <w:t>Η μέθοδος αυτή επιστρέφει μια συσκευή από την βάση δεδομένων, μέσω του μοναδικού χαρακτηριστικού αριθμού της συσκευής.</w:t>
      </w:r>
    </w:p>
    <w:p w14:paraId="62BE573E" w14:textId="675D6566" w:rsidR="008A1F6F" w:rsidRPr="00DF0458" w:rsidRDefault="008A1F6F"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checkDeviceOwner</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n-US"/>
        </w:rPr>
        <w:t>in</w:t>
      </w:r>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deviceOwner</w:t>
      </w:r>
      <w:proofErr w:type="spellEnd"/>
      <w:r w:rsidRPr="00DF0458">
        <w:rPr>
          <w:rFonts w:asciiTheme="minorHAnsi" w:hAnsiTheme="minorHAnsi" w:cstheme="minorHAnsi"/>
          <w:b/>
          <w:lang w:val="el-GR"/>
        </w:rPr>
        <w:t>:</w:t>
      </w:r>
      <w:r w:rsidRPr="00DF0458">
        <w:rPr>
          <w:rFonts w:asciiTheme="minorHAnsi" w:hAnsiTheme="minorHAnsi" w:cstheme="minorHAnsi"/>
          <w:b/>
          <w:lang w:val="en-US"/>
        </w:rPr>
        <w:t>String</w:t>
      </w:r>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Pr="00DF0458">
        <w:rPr>
          <w:rFonts w:asciiTheme="minorHAnsi" w:hAnsiTheme="minorHAnsi" w:cstheme="minorHAnsi"/>
          <w:b/>
          <w:lang w:val="el-GR"/>
        </w:rPr>
        <w:t xml:space="preserve">: </w:t>
      </w:r>
      <w:r w:rsidRPr="00DF0458">
        <w:rPr>
          <w:rFonts w:asciiTheme="minorHAnsi" w:hAnsiTheme="minorHAnsi" w:cstheme="minorHAnsi"/>
          <w:lang w:val="el-GR"/>
        </w:rPr>
        <w:t>Η μέθοδος αυτή ελέγχει αν ο χρήστης είναι ο ιδιοκτήτης της συσκευής.</w:t>
      </w:r>
    </w:p>
    <w:p w14:paraId="4066DB3E" w14:textId="403137B1" w:rsidR="00DC138D" w:rsidRPr="00DF0458" w:rsidRDefault="00DC138D" w:rsidP="00E853FA">
      <w:pPr>
        <w:rPr>
          <w:rFonts w:asciiTheme="minorHAnsi" w:hAnsiTheme="minorHAnsi" w:cstheme="minorHAnsi"/>
          <w:u w:val="single"/>
          <w:lang w:val="el-GR"/>
        </w:rPr>
      </w:pPr>
    </w:p>
    <w:p w14:paraId="3B32560C" w14:textId="5565315E" w:rsidR="00E62C3B" w:rsidRPr="00DF0458" w:rsidRDefault="00E62C3B" w:rsidP="00E853FA">
      <w:pPr>
        <w:rPr>
          <w:rFonts w:asciiTheme="minorHAnsi" w:hAnsiTheme="minorHAnsi" w:cstheme="minorHAnsi"/>
          <w:u w:val="single"/>
          <w:lang w:val="el-GR"/>
        </w:rPr>
      </w:pPr>
    </w:p>
    <w:p w14:paraId="77E9C6CF" w14:textId="77777777" w:rsidR="004D6A22" w:rsidRPr="00DF0458" w:rsidRDefault="004D6A22" w:rsidP="00E853FA">
      <w:pPr>
        <w:rPr>
          <w:rFonts w:asciiTheme="minorHAnsi" w:hAnsiTheme="minorHAnsi" w:cstheme="minorHAnsi"/>
          <w:u w:val="single"/>
          <w:lang w:val="el-GR"/>
        </w:rPr>
      </w:pPr>
    </w:p>
    <w:p w14:paraId="66CF8F93" w14:textId="77777777" w:rsidR="00E62C3B" w:rsidRPr="00DF0458" w:rsidRDefault="00E62C3B" w:rsidP="00E853FA">
      <w:pPr>
        <w:rPr>
          <w:rFonts w:asciiTheme="minorHAnsi" w:hAnsiTheme="minorHAnsi" w:cstheme="minorHAnsi"/>
          <w:u w:val="single"/>
          <w:lang w:val="el-GR"/>
        </w:rPr>
      </w:pPr>
    </w:p>
    <w:p w14:paraId="62461659" w14:textId="1F527640" w:rsidR="00D138FB" w:rsidRPr="00DF0458" w:rsidRDefault="00D138FB" w:rsidP="009B561E">
      <w:pPr>
        <w:jc w:val="center"/>
        <w:rPr>
          <w:rFonts w:asciiTheme="minorHAnsi" w:hAnsiTheme="minorHAnsi" w:cstheme="minorHAnsi"/>
          <w:b/>
          <w:sz w:val="28"/>
          <w:szCs w:val="28"/>
          <w:u w:val="single"/>
          <w:lang w:val="el-GR"/>
        </w:rPr>
      </w:pPr>
      <w:r w:rsidRPr="00DF0458">
        <w:rPr>
          <w:rFonts w:asciiTheme="minorHAnsi" w:hAnsiTheme="minorHAnsi" w:cstheme="minorHAnsi"/>
          <w:b/>
          <w:sz w:val="28"/>
          <w:szCs w:val="28"/>
          <w:lang w:val="en-US"/>
        </w:rPr>
        <w:t>Boundary</w:t>
      </w:r>
      <w:r w:rsidRPr="00DF0458">
        <w:rPr>
          <w:rFonts w:asciiTheme="minorHAnsi" w:hAnsiTheme="minorHAnsi" w:cstheme="minorHAnsi"/>
          <w:b/>
          <w:sz w:val="28"/>
          <w:szCs w:val="28"/>
          <w:lang w:val="el-GR"/>
        </w:rPr>
        <w:t xml:space="preserve"> </w:t>
      </w:r>
      <w:proofErr w:type="spellStart"/>
      <w:r w:rsidR="00DC138D" w:rsidRPr="00DF0458">
        <w:rPr>
          <w:rFonts w:asciiTheme="minorHAnsi" w:hAnsiTheme="minorHAnsi" w:cstheme="minorHAnsi"/>
          <w:b/>
          <w:sz w:val="28"/>
          <w:szCs w:val="28"/>
          <w:u w:val="single"/>
          <w:lang w:val="en-US"/>
        </w:rPr>
        <w:t>Register</w:t>
      </w:r>
      <w:r w:rsidRPr="00DF0458">
        <w:rPr>
          <w:rFonts w:asciiTheme="minorHAnsi" w:hAnsiTheme="minorHAnsi" w:cstheme="minorHAnsi"/>
          <w:b/>
          <w:sz w:val="28"/>
          <w:szCs w:val="28"/>
          <w:u w:val="single"/>
          <w:lang w:val="en-US"/>
        </w:rPr>
        <w:t>Device</w:t>
      </w:r>
      <w:r w:rsidR="00DC138D" w:rsidRPr="00DF0458">
        <w:rPr>
          <w:rFonts w:asciiTheme="minorHAnsi" w:hAnsiTheme="minorHAnsi" w:cstheme="minorHAnsi"/>
          <w:b/>
          <w:sz w:val="28"/>
          <w:szCs w:val="28"/>
          <w:u w:val="single"/>
          <w:lang w:val="en-US"/>
        </w:rPr>
        <w:t>GUI</w:t>
      </w:r>
      <w:proofErr w:type="spellEnd"/>
      <w:r w:rsidRPr="00DF0458">
        <w:rPr>
          <w:rFonts w:asciiTheme="minorHAnsi" w:hAnsiTheme="minorHAnsi" w:cstheme="minorHAnsi"/>
          <w:b/>
          <w:sz w:val="28"/>
          <w:szCs w:val="28"/>
          <w:u w:val="single"/>
          <w:lang w:val="el-GR"/>
        </w:rPr>
        <w:t>:</w:t>
      </w:r>
    </w:p>
    <w:p w14:paraId="398F273A" w14:textId="77777777" w:rsidR="009B561E" w:rsidRPr="00DF0458" w:rsidRDefault="009B561E" w:rsidP="009B561E">
      <w:pPr>
        <w:jc w:val="center"/>
        <w:rPr>
          <w:rFonts w:asciiTheme="minorHAnsi" w:hAnsiTheme="minorHAnsi" w:cstheme="minorHAnsi"/>
          <w:b/>
          <w:sz w:val="28"/>
          <w:szCs w:val="28"/>
          <w:u w:val="single"/>
          <w:lang w:val="el-GR"/>
        </w:rPr>
      </w:pPr>
    </w:p>
    <w:p w14:paraId="0B7FBA6D" w14:textId="43E0BBD4" w:rsidR="00C107B9" w:rsidRPr="00DF0458" w:rsidRDefault="00FF0E3A" w:rsidP="00387812">
      <w:pPr>
        <w:jc w:val="center"/>
        <w:rPr>
          <w:rFonts w:asciiTheme="minorHAnsi" w:hAnsiTheme="minorHAnsi" w:cstheme="minorHAnsi"/>
          <w:b/>
          <w:sz w:val="28"/>
          <w:szCs w:val="28"/>
          <w:u w:val="single"/>
          <w:lang w:val="el-GR"/>
        </w:rPr>
      </w:pPr>
      <w:r w:rsidRPr="00DF0458">
        <w:rPr>
          <w:rFonts w:asciiTheme="minorHAnsi" w:hAnsiTheme="minorHAnsi" w:cstheme="minorHAnsi"/>
          <w:noProof/>
        </w:rPr>
        <w:drawing>
          <wp:inline distT="0" distB="0" distL="0" distR="0" wp14:anchorId="5A459C07" wp14:editId="13BBAD2A">
            <wp:extent cx="2103755" cy="1962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4558" cy="1972226"/>
                    </a:xfrm>
                    <a:prstGeom prst="rect">
                      <a:avLst/>
                    </a:prstGeom>
                    <a:noFill/>
                    <a:ln>
                      <a:noFill/>
                    </a:ln>
                  </pic:spPr>
                </pic:pic>
              </a:graphicData>
            </a:graphic>
          </wp:inline>
        </w:drawing>
      </w:r>
    </w:p>
    <w:p w14:paraId="1F92931A" w14:textId="77777777" w:rsidR="009B561E" w:rsidRPr="00DF0458" w:rsidRDefault="009B561E" w:rsidP="00387812">
      <w:pPr>
        <w:jc w:val="center"/>
        <w:rPr>
          <w:rFonts w:asciiTheme="minorHAnsi" w:hAnsiTheme="minorHAnsi" w:cstheme="minorHAnsi"/>
          <w:b/>
          <w:sz w:val="28"/>
          <w:szCs w:val="28"/>
          <w:u w:val="single"/>
          <w:lang w:val="el-GR"/>
        </w:rPr>
      </w:pPr>
    </w:p>
    <w:p w14:paraId="5DCF1699" w14:textId="2214E4EF" w:rsidR="00C107B9" w:rsidRPr="00DF0458" w:rsidRDefault="00C107B9" w:rsidP="00C107B9">
      <w:pPr>
        <w:jc w:val="left"/>
        <w:rPr>
          <w:rFonts w:asciiTheme="minorHAnsi" w:hAnsiTheme="minorHAnsi" w:cstheme="minorHAnsi"/>
          <w:lang w:val="el-GR"/>
        </w:rPr>
      </w:pPr>
      <w:r w:rsidRPr="00DF0458">
        <w:rPr>
          <w:rFonts w:asciiTheme="minorHAnsi" w:hAnsiTheme="minorHAnsi" w:cstheme="minorHAnsi"/>
          <w:lang w:val="el-GR"/>
        </w:rPr>
        <w:t>Η κλάση αυτή εκφράζει τη διεπαφή της φόρμας καταχώρησης της εξωτερικής συσκευής.</w:t>
      </w:r>
    </w:p>
    <w:p w14:paraId="3E764FA3" w14:textId="5BD9E7C5" w:rsidR="00C107B9" w:rsidRPr="00DF0458" w:rsidRDefault="00C107B9" w:rsidP="00D16DD3">
      <w:pPr>
        <w:jc w:val="center"/>
        <w:rPr>
          <w:rFonts w:asciiTheme="minorHAnsi" w:hAnsiTheme="minorHAnsi" w:cstheme="minorHAnsi"/>
          <w:b/>
          <w:sz w:val="28"/>
          <w:szCs w:val="28"/>
          <w:u w:val="single"/>
          <w:lang w:val="el-GR"/>
        </w:rPr>
      </w:pPr>
    </w:p>
    <w:p w14:paraId="519D5C50" w14:textId="77777777" w:rsidR="00C107B9" w:rsidRPr="00DF0458" w:rsidRDefault="00C107B9" w:rsidP="00D16DD3">
      <w:pPr>
        <w:jc w:val="center"/>
        <w:rPr>
          <w:rFonts w:asciiTheme="minorHAnsi" w:hAnsiTheme="minorHAnsi" w:cstheme="minorHAnsi"/>
          <w:b/>
          <w:sz w:val="28"/>
          <w:szCs w:val="28"/>
          <w:u w:val="single"/>
          <w:lang w:val="el-GR"/>
        </w:rPr>
      </w:pPr>
    </w:p>
    <w:p w14:paraId="2C2C4F6B" w14:textId="77777777" w:rsidR="00D138FB" w:rsidRPr="00DF0458" w:rsidRDefault="00D138FB" w:rsidP="00D138FB">
      <w:pPr>
        <w:rPr>
          <w:rFonts w:asciiTheme="minorHAnsi" w:hAnsiTheme="minorHAnsi" w:cstheme="minorHAnsi"/>
          <w:b/>
          <w:u w:val="single"/>
          <w:lang w:val="el-GR"/>
        </w:rPr>
      </w:pPr>
      <w:r w:rsidRPr="00DF0458">
        <w:rPr>
          <w:rFonts w:asciiTheme="minorHAnsi" w:hAnsiTheme="minorHAnsi" w:cstheme="minorHAnsi"/>
          <w:b/>
          <w:u w:val="single"/>
          <w:lang w:val="el-GR"/>
        </w:rPr>
        <w:t>Χαρακτηριστικά της κλάσης:</w:t>
      </w:r>
    </w:p>
    <w:p w14:paraId="13D95E18" w14:textId="36674BCA" w:rsidR="00D138FB" w:rsidRPr="00DF0458" w:rsidRDefault="00C107B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l-GR"/>
        </w:rPr>
        <w:t xml:space="preserve">DeviceType: Textbox: </w:t>
      </w:r>
      <w:r w:rsidRPr="00DF0458">
        <w:rPr>
          <w:rFonts w:asciiTheme="minorHAnsi" w:hAnsiTheme="minorHAnsi" w:cstheme="minorHAnsi"/>
          <w:lang w:val="el-GR"/>
        </w:rPr>
        <w:t>Πεδίο συμπλήρωσης του τύπου της συσκευής.</w:t>
      </w:r>
    </w:p>
    <w:p w14:paraId="4289424D" w14:textId="4839D780" w:rsidR="00C107B9" w:rsidRPr="00DF0458" w:rsidRDefault="00C107B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l-GR"/>
        </w:rPr>
        <w:t xml:space="preserve">DeviceID: Textbox: </w:t>
      </w:r>
      <w:r w:rsidRPr="00DF0458">
        <w:rPr>
          <w:rFonts w:asciiTheme="minorHAnsi" w:hAnsiTheme="minorHAnsi" w:cstheme="minorHAnsi"/>
          <w:lang w:val="el-GR"/>
        </w:rPr>
        <w:t>Πεδίο συμπλήρωσης του μοναδικού χαρακτηριστικού αριθμού της συσκευής.</w:t>
      </w:r>
    </w:p>
    <w:p w14:paraId="7D2C38C5" w14:textId="59C971CA" w:rsidR="00C107B9" w:rsidRPr="00DF0458" w:rsidRDefault="00C107B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l-GR"/>
        </w:rPr>
        <w:t xml:space="preserve">DeviceOwner: Textbox: </w:t>
      </w:r>
      <w:r w:rsidRPr="00DF0458">
        <w:rPr>
          <w:rFonts w:asciiTheme="minorHAnsi" w:hAnsiTheme="minorHAnsi" w:cstheme="minorHAnsi"/>
          <w:lang w:val="el-GR"/>
        </w:rPr>
        <w:t>Πεδίο συμπλήρωσης του ονόματος του ιδιοκτήτη της συσκευής.</w:t>
      </w:r>
    </w:p>
    <w:p w14:paraId="6343B96B" w14:textId="3363863E" w:rsidR="00C107B9" w:rsidRPr="00DF0458" w:rsidRDefault="00C107B9" w:rsidP="000A169A">
      <w:pPr>
        <w:pStyle w:val="ListParagraph"/>
        <w:numPr>
          <w:ilvl w:val="0"/>
          <w:numId w:val="2"/>
        </w:numPr>
        <w:rPr>
          <w:rFonts w:asciiTheme="minorHAnsi" w:hAnsiTheme="minorHAnsi" w:cstheme="minorHAnsi"/>
          <w:lang w:val="el-GR"/>
        </w:rPr>
      </w:pPr>
      <w:r w:rsidRPr="00DF0458">
        <w:rPr>
          <w:rFonts w:asciiTheme="minorHAnsi" w:hAnsiTheme="minorHAnsi" w:cstheme="minorHAnsi"/>
          <w:b/>
          <w:lang w:val="en-US"/>
        </w:rPr>
        <w:t>Livestream</w:t>
      </w:r>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RadioButton</w:t>
      </w:r>
      <w:proofErr w:type="spellEnd"/>
      <w:r w:rsidRPr="00DF0458">
        <w:rPr>
          <w:rFonts w:asciiTheme="minorHAnsi" w:hAnsiTheme="minorHAnsi" w:cstheme="minorHAnsi"/>
          <w:b/>
          <w:lang w:val="el-GR"/>
        </w:rPr>
        <w:t>:</w:t>
      </w:r>
      <w:r w:rsidR="006C0B24" w:rsidRPr="00DF0458">
        <w:rPr>
          <w:rFonts w:asciiTheme="minorHAnsi" w:hAnsiTheme="minorHAnsi" w:cstheme="minorHAnsi"/>
          <w:b/>
          <w:lang w:val="el-GR"/>
        </w:rPr>
        <w:t xml:space="preserve"> </w:t>
      </w:r>
      <w:proofErr w:type="spellStart"/>
      <w:r w:rsidR="0080639A" w:rsidRPr="00DF0458">
        <w:rPr>
          <w:rFonts w:asciiTheme="minorHAnsi" w:hAnsiTheme="minorHAnsi" w:cstheme="minorHAnsi"/>
          <w:lang w:val="en-US"/>
        </w:rPr>
        <w:t>RadioButton</w:t>
      </w:r>
      <w:proofErr w:type="spellEnd"/>
      <w:r w:rsidR="0080639A" w:rsidRPr="00DF0458">
        <w:rPr>
          <w:rFonts w:asciiTheme="minorHAnsi" w:hAnsiTheme="minorHAnsi" w:cstheme="minorHAnsi"/>
          <w:lang w:val="el-GR"/>
        </w:rPr>
        <w:t xml:space="preserve"> για το αν έχει δυνατότητα μετάδοσης </w:t>
      </w:r>
      <w:r w:rsidR="0080639A" w:rsidRPr="00DF0458">
        <w:rPr>
          <w:rFonts w:asciiTheme="minorHAnsi" w:hAnsiTheme="minorHAnsi" w:cstheme="minorHAnsi"/>
          <w:lang w:val="en-US"/>
        </w:rPr>
        <w:t>livestream</w:t>
      </w:r>
      <w:r w:rsidR="0080639A" w:rsidRPr="00DF0458">
        <w:rPr>
          <w:rFonts w:asciiTheme="minorHAnsi" w:hAnsiTheme="minorHAnsi" w:cstheme="minorHAnsi"/>
          <w:lang w:val="el-GR"/>
        </w:rPr>
        <w:t xml:space="preserve"> </w:t>
      </w:r>
      <w:r w:rsidR="0080639A" w:rsidRPr="00DF0458">
        <w:rPr>
          <w:rFonts w:asciiTheme="minorHAnsi" w:hAnsiTheme="minorHAnsi" w:cstheme="minorHAnsi"/>
          <w:lang w:val="en-US"/>
        </w:rPr>
        <w:t>video</w:t>
      </w:r>
      <w:r w:rsidR="0080639A" w:rsidRPr="00DF0458">
        <w:rPr>
          <w:rFonts w:asciiTheme="minorHAnsi" w:hAnsiTheme="minorHAnsi" w:cstheme="minorHAnsi"/>
          <w:lang w:val="el-GR"/>
        </w:rPr>
        <w:t xml:space="preserve"> η </w:t>
      </w:r>
      <w:proofErr w:type="spellStart"/>
      <w:r w:rsidR="0080639A" w:rsidRPr="00DF0458">
        <w:rPr>
          <w:rFonts w:asciiTheme="minorHAnsi" w:hAnsiTheme="minorHAnsi" w:cstheme="minorHAnsi"/>
          <w:lang w:val="el-GR"/>
        </w:rPr>
        <w:t>συσκευλη</w:t>
      </w:r>
      <w:proofErr w:type="spellEnd"/>
      <w:r w:rsidR="0080639A" w:rsidRPr="00DF0458">
        <w:rPr>
          <w:rFonts w:asciiTheme="minorHAnsi" w:hAnsiTheme="minorHAnsi" w:cstheme="minorHAnsi"/>
          <w:lang w:val="el-GR"/>
        </w:rPr>
        <w:t>(</w:t>
      </w:r>
      <w:r w:rsidR="0080639A" w:rsidRPr="00DF0458">
        <w:rPr>
          <w:rFonts w:asciiTheme="minorHAnsi" w:hAnsiTheme="minorHAnsi" w:cstheme="minorHAnsi"/>
          <w:lang w:val="en-US"/>
        </w:rPr>
        <w:t>yes</w:t>
      </w:r>
      <w:r w:rsidR="0080639A" w:rsidRPr="00DF0458">
        <w:rPr>
          <w:rFonts w:asciiTheme="minorHAnsi" w:hAnsiTheme="minorHAnsi" w:cstheme="minorHAnsi"/>
          <w:lang w:val="el-GR"/>
        </w:rPr>
        <w:t>/</w:t>
      </w:r>
      <w:r w:rsidR="0080639A" w:rsidRPr="00DF0458">
        <w:rPr>
          <w:rFonts w:asciiTheme="minorHAnsi" w:hAnsiTheme="minorHAnsi" w:cstheme="minorHAnsi"/>
          <w:lang w:val="en-US"/>
        </w:rPr>
        <w:t>no</w:t>
      </w:r>
      <w:r w:rsidR="0080639A" w:rsidRPr="00DF0458">
        <w:rPr>
          <w:rFonts w:asciiTheme="minorHAnsi" w:hAnsiTheme="minorHAnsi" w:cstheme="minorHAnsi"/>
          <w:lang w:val="el-GR"/>
        </w:rPr>
        <w:t>).</w:t>
      </w:r>
    </w:p>
    <w:p w14:paraId="3A38CCD8" w14:textId="5465406B" w:rsidR="00C107B9" w:rsidRPr="00DF0458" w:rsidRDefault="00C107B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n-US"/>
        </w:rPr>
        <w:t>Register</w:t>
      </w:r>
      <w:r w:rsidRPr="00DF0458">
        <w:rPr>
          <w:rFonts w:asciiTheme="minorHAnsi" w:hAnsiTheme="minorHAnsi" w:cstheme="minorHAnsi"/>
          <w:b/>
          <w:lang w:val="el-GR"/>
        </w:rPr>
        <w:t xml:space="preserve">: </w:t>
      </w:r>
      <w:r w:rsidRPr="00DF0458">
        <w:rPr>
          <w:rFonts w:asciiTheme="minorHAnsi" w:hAnsiTheme="minorHAnsi" w:cstheme="minorHAnsi"/>
          <w:b/>
          <w:lang w:val="en-US"/>
        </w:rPr>
        <w:t>Button</w:t>
      </w:r>
      <w:r w:rsidRPr="00DF0458">
        <w:rPr>
          <w:rFonts w:asciiTheme="minorHAnsi" w:hAnsiTheme="minorHAnsi" w:cstheme="minorHAnsi"/>
          <w:b/>
          <w:lang w:val="el-GR"/>
        </w:rPr>
        <w:t>:</w:t>
      </w:r>
      <w:r w:rsidR="0080639A" w:rsidRPr="00DF0458">
        <w:rPr>
          <w:rFonts w:asciiTheme="minorHAnsi" w:hAnsiTheme="minorHAnsi" w:cstheme="minorHAnsi"/>
          <w:b/>
          <w:lang w:val="el-GR"/>
        </w:rPr>
        <w:t xml:space="preserve"> </w:t>
      </w:r>
      <w:r w:rsidR="0080639A" w:rsidRPr="00DF0458">
        <w:rPr>
          <w:rFonts w:asciiTheme="minorHAnsi" w:hAnsiTheme="minorHAnsi" w:cstheme="minorHAnsi"/>
          <w:lang w:val="el-GR"/>
        </w:rPr>
        <w:t>Κουμπί για την ολοκλήρωση καταχώρησης της συσκευής.</w:t>
      </w:r>
    </w:p>
    <w:p w14:paraId="5398AAA4" w14:textId="26B34A74" w:rsidR="00C107B9" w:rsidRPr="00DF0458" w:rsidRDefault="00C107B9" w:rsidP="000A169A">
      <w:pPr>
        <w:pStyle w:val="ListParagraph"/>
        <w:numPr>
          <w:ilvl w:val="0"/>
          <w:numId w:val="2"/>
        </w:numPr>
        <w:rPr>
          <w:rFonts w:asciiTheme="minorHAnsi" w:hAnsiTheme="minorHAnsi" w:cstheme="minorHAnsi"/>
          <w:lang w:val="el-GR"/>
        </w:rPr>
      </w:pPr>
      <w:r w:rsidRPr="00DF0458">
        <w:rPr>
          <w:rFonts w:asciiTheme="minorHAnsi" w:hAnsiTheme="minorHAnsi" w:cstheme="minorHAnsi"/>
          <w:b/>
          <w:lang w:val="en-US"/>
        </w:rPr>
        <w:t>Cancel</w:t>
      </w:r>
      <w:r w:rsidRPr="00DF0458">
        <w:rPr>
          <w:rFonts w:asciiTheme="minorHAnsi" w:hAnsiTheme="minorHAnsi" w:cstheme="minorHAnsi"/>
          <w:b/>
          <w:lang w:val="el-GR"/>
        </w:rPr>
        <w:t xml:space="preserve">: </w:t>
      </w:r>
      <w:r w:rsidRPr="00DF0458">
        <w:rPr>
          <w:rFonts w:asciiTheme="minorHAnsi" w:hAnsiTheme="minorHAnsi" w:cstheme="minorHAnsi"/>
          <w:b/>
          <w:lang w:val="en-US"/>
        </w:rPr>
        <w:t>Button</w:t>
      </w:r>
      <w:r w:rsidRPr="00DF0458">
        <w:rPr>
          <w:rFonts w:asciiTheme="minorHAnsi" w:hAnsiTheme="minorHAnsi" w:cstheme="minorHAnsi"/>
          <w:b/>
          <w:lang w:val="el-GR"/>
        </w:rPr>
        <w:t>:</w:t>
      </w:r>
      <w:r w:rsidR="0080639A" w:rsidRPr="00DF0458">
        <w:rPr>
          <w:rFonts w:asciiTheme="minorHAnsi" w:hAnsiTheme="minorHAnsi" w:cstheme="minorHAnsi"/>
          <w:b/>
          <w:lang w:val="el-GR"/>
        </w:rPr>
        <w:t xml:space="preserve"> </w:t>
      </w:r>
      <w:r w:rsidR="0080639A" w:rsidRPr="00DF0458">
        <w:rPr>
          <w:rFonts w:asciiTheme="minorHAnsi" w:hAnsiTheme="minorHAnsi" w:cstheme="minorHAnsi"/>
          <w:lang w:val="el-GR"/>
        </w:rPr>
        <w:t>Κουμπί για την ακύρωση της καταχώρησης της συσκευής.</w:t>
      </w:r>
    </w:p>
    <w:p w14:paraId="7FFD0E34" w14:textId="43C3D584" w:rsidR="00C107B9" w:rsidRPr="00DF0458" w:rsidRDefault="00C107B9" w:rsidP="00D138FB">
      <w:pPr>
        <w:rPr>
          <w:rFonts w:asciiTheme="minorHAnsi" w:hAnsiTheme="minorHAnsi" w:cstheme="minorHAnsi"/>
          <w:u w:val="single"/>
          <w:lang w:val="el-GR"/>
        </w:rPr>
      </w:pPr>
    </w:p>
    <w:p w14:paraId="4AE2FDFF" w14:textId="77777777" w:rsidR="00E62C3B" w:rsidRPr="00DF0458" w:rsidRDefault="00E62C3B" w:rsidP="00D138FB">
      <w:pPr>
        <w:rPr>
          <w:rFonts w:asciiTheme="minorHAnsi" w:hAnsiTheme="minorHAnsi" w:cstheme="minorHAnsi"/>
          <w:u w:val="single"/>
          <w:lang w:val="el-GR"/>
        </w:rPr>
      </w:pPr>
    </w:p>
    <w:p w14:paraId="14FB8142" w14:textId="248AE843" w:rsidR="00D138FB" w:rsidRPr="00DF0458" w:rsidRDefault="00D138FB" w:rsidP="00D138FB">
      <w:pPr>
        <w:rPr>
          <w:rFonts w:asciiTheme="minorHAnsi" w:hAnsiTheme="minorHAnsi" w:cstheme="minorHAnsi"/>
          <w:b/>
          <w:u w:val="single"/>
          <w:lang w:val="el-GR"/>
        </w:rPr>
      </w:pPr>
      <w:r w:rsidRPr="00DF0458">
        <w:rPr>
          <w:rFonts w:asciiTheme="minorHAnsi" w:hAnsiTheme="minorHAnsi" w:cstheme="minorHAnsi"/>
          <w:b/>
          <w:u w:val="single"/>
          <w:lang w:val="el-GR"/>
        </w:rPr>
        <w:t>Μέθοδοι της κλάσης:</w:t>
      </w:r>
    </w:p>
    <w:p w14:paraId="0F9A7FD8" w14:textId="16B679EF" w:rsidR="00D138FB" w:rsidRPr="00DF0458" w:rsidRDefault="00C107B9"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registerDevice</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n-US"/>
        </w:rPr>
        <w:t>DeviceEntity</w:t>
      </w:r>
      <w:proofErr w:type="spellEnd"/>
      <w:r w:rsidRPr="00DF0458">
        <w:rPr>
          <w:rFonts w:asciiTheme="minorHAnsi" w:hAnsiTheme="minorHAnsi" w:cstheme="minorHAnsi"/>
          <w:b/>
          <w:lang w:val="el-GR"/>
        </w:rPr>
        <w:t>:</w:t>
      </w:r>
      <w:r w:rsidR="002E2709" w:rsidRPr="00DF0458">
        <w:rPr>
          <w:rFonts w:asciiTheme="minorHAnsi" w:hAnsiTheme="minorHAnsi" w:cstheme="minorHAnsi"/>
          <w:b/>
          <w:lang w:val="el-GR"/>
        </w:rPr>
        <w:t xml:space="preserve"> </w:t>
      </w:r>
      <w:r w:rsidR="002E2709" w:rsidRPr="00DF0458">
        <w:rPr>
          <w:rFonts w:asciiTheme="minorHAnsi" w:hAnsiTheme="minorHAnsi" w:cstheme="minorHAnsi"/>
          <w:lang w:val="el-GR"/>
        </w:rPr>
        <w:t xml:space="preserve">Η μέθοδος αυτή καλεί την συνάρτηση </w:t>
      </w:r>
      <w:proofErr w:type="spellStart"/>
      <w:r w:rsidR="002E2709" w:rsidRPr="00DF0458">
        <w:rPr>
          <w:rFonts w:asciiTheme="minorHAnsi" w:hAnsiTheme="minorHAnsi" w:cstheme="minorHAnsi"/>
          <w:lang w:val="en-US"/>
        </w:rPr>
        <w:t>saveDevice</w:t>
      </w:r>
      <w:proofErr w:type="spellEnd"/>
      <w:r w:rsidR="002E2709" w:rsidRPr="00DF0458">
        <w:rPr>
          <w:rFonts w:asciiTheme="minorHAnsi" w:hAnsiTheme="minorHAnsi" w:cstheme="minorHAnsi"/>
          <w:lang w:val="el-GR"/>
        </w:rPr>
        <w:t>(</w:t>
      </w:r>
      <w:r w:rsidR="002E2709" w:rsidRPr="00DF0458">
        <w:rPr>
          <w:rFonts w:asciiTheme="minorHAnsi" w:hAnsiTheme="minorHAnsi" w:cstheme="minorHAnsi"/>
          <w:lang w:val="en-US"/>
        </w:rPr>
        <w:t>device</w:t>
      </w:r>
      <w:r w:rsidR="002E2709" w:rsidRPr="00DF0458">
        <w:rPr>
          <w:rFonts w:asciiTheme="minorHAnsi" w:hAnsiTheme="minorHAnsi" w:cstheme="minorHAnsi"/>
          <w:lang w:val="el-GR"/>
        </w:rPr>
        <w:t xml:space="preserve">: </w:t>
      </w:r>
      <w:proofErr w:type="spellStart"/>
      <w:r w:rsidR="002E2709" w:rsidRPr="00DF0458">
        <w:rPr>
          <w:rFonts w:asciiTheme="minorHAnsi" w:hAnsiTheme="minorHAnsi" w:cstheme="minorHAnsi"/>
          <w:lang w:val="en-US"/>
        </w:rPr>
        <w:t>DeviceEntity</w:t>
      </w:r>
      <w:proofErr w:type="spellEnd"/>
      <w:r w:rsidR="002E2709" w:rsidRPr="00DF0458">
        <w:rPr>
          <w:rFonts w:asciiTheme="minorHAnsi" w:hAnsiTheme="minorHAnsi" w:cstheme="minorHAnsi"/>
          <w:lang w:val="el-GR"/>
        </w:rPr>
        <w:t>) για την καταχώρηση της συσκευής στην πλατφόρμα.</w:t>
      </w:r>
    </w:p>
    <w:p w14:paraId="50B7834E" w14:textId="69B84339" w:rsidR="00C107B9" w:rsidRPr="00DF0458" w:rsidRDefault="00C107B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l-GR"/>
        </w:rPr>
        <w:t>cancel(): void:</w:t>
      </w:r>
      <w:r w:rsidR="002E2709" w:rsidRPr="00DF0458">
        <w:rPr>
          <w:rFonts w:asciiTheme="minorHAnsi" w:hAnsiTheme="minorHAnsi" w:cstheme="minorHAnsi"/>
          <w:b/>
          <w:lang w:val="el-GR"/>
        </w:rPr>
        <w:t xml:space="preserve"> </w:t>
      </w:r>
      <w:r w:rsidR="002E2709" w:rsidRPr="00DF0458">
        <w:rPr>
          <w:rFonts w:asciiTheme="minorHAnsi" w:hAnsiTheme="minorHAnsi" w:cstheme="minorHAnsi"/>
          <w:lang w:val="el-GR"/>
        </w:rPr>
        <w:t>Η μέθοδος αυτή ακυρώνει την καταχώρηση της συσκευής στην πλατφόρμα.</w:t>
      </w:r>
    </w:p>
    <w:p w14:paraId="60E326A9" w14:textId="478FBDAD" w:rsidR="00D138FB" w:rsidRPr="00DF0458" w:rsidRDefault="00D138FB" w:rsidP="00E853FA">
      <w:pPr>
        <w:rPr>
          <w:rFonts w:asciiTheme="minorHAnsi" w:hAnsiTheme="minorHAnsi" w:cstheme="minorHAnsi"/>
          <w:lang w:val="el-GR"/>
        </w:rPr>
      </w:pPr>
    </w:p>
    <w:p w14:paraId="706C60A0" w14:textId="5E7CE3D1" w:rsidR="00C107B9" w:rsidRPr="00DF0458" w:rsidRDefault="00C107B9" w:rsidP="00E853FA">
      <w:pPr>
        <w:rPr>
          <w:rFonts w:asciiTheme="minorHAnsi" w:hAnsiTheme="minorHAnsi" w:cstheme="minorHAnsi"/>
          <w:lang w:val="el-GR"/>
        </w:rPr>
      </w:pPr>
    </w:p>
    <w:p w14:paraId="783CAE9A" w14:textId="4B033671" w:rsidR="004D6A22" w:rsidRPr="00DF0458" w:rsidRDefault="004D6A22" w:rsidP="00E853FA">
      <w:pPr>
        <w:rPr>
          <w:rFonts w:asciiTheme="minorHAnsi" w:hAnsiTheme="minorHAnsi" w:cstheme="minorHAnsi"/>
          <w:lang w:val="el-GR"/>
        </w:rPr>
      </w:pPr>
    </w:p>
    <w:p w14:paraId="32D85D72" w14:textId="77777777" w:rsidR="009B561E" w:rsidRPr="00DF0458" w:rsidRDefault="009B561E" w:rsidP="00E853FA">
      <w:pPr>
        <w:rPr>
          <w:rFonts w:asciiTheme="minorHAnsi" w:hAnsiTheme="minorHAnsi" w:cstheme="minorHAnsi"/>
          <w:lang w:val="el-GR"/>
        </w:rPr>
      </w:pPr>
    </w:p>
    <w:p w14:paraId="2BDCD21D" w14:textId="49FF1E63" w:rsidR="00DC138D" w:rsidRPr="00DF0458" w:rsidRDefault="00DC138D" w:rsidP="000871C8">
      <w:pPr>
        <w:jc w:val="center"/>
        <w:rPr>
          <w:rFonts w:asciiTheme="minorHAnsi" w:hAnsiTheme="minorHAnsi" w:cstheme="minorHAnsi"/>
          <w:b/>
          <w:sz w:val="28"/>
          <w:szCs w:val="28"/>
          <w:u w:val="single"/>
          <w:lang w:val="en-US"/>
        </w:rPr>
      </w:pPr>
      <w:r w:rsidRPr="00DF0458">
        <w:rPr>
          <w:rFonts w:asciiTheme="minorHAnsi" w:hAnsiTheme="minorHAnsi" w:cstheme="minorHAnsi"/>
          <w:b/>
          <w:sz w:val="28"/>
          <w:szCs w:val="28"/>
          <w:lang w:val="en-US"/>
        </w:rPr>
        <w:t xml:space="preserve">Boundary </w:t>
      </w:r>
      <w:proofErr w:type="spellStart"/>
      <w:r w:rsidRPr="00DF0458">
        <w:rPr>
          <w:rFonts w:asciiTheme="minorHAnsi" w:hAnsiTheme="minorHAnsi" w:cstheme="minorHAnsi"/>
          <w:b/>
          <w:sz w:val="28"/>
          <w:szCs w:val="28"/>
          <w:u w:val="single"/>
          <w:lang w:val="en-US"/>
        </w:rPr>
        <w:t>BrowseDevicesGUI</w:t>
      </w:r>
      <w:proofErr w:type="spellEnd"/>
      <w:r w:rsidRPr="00DF0458">
        <w:rPr>
          <w:rFonts w:asciiTheme="minorHAnsi" w:hAnsiTheme="minorHAnsi" w:cstheme="minorHAnsi"/>
          <w:b/>
          <w:sz w:val="28"/>
          <w:szCs w:val="28"/>
          <w:u w:val="single"/>
          <w:lang w:val="en-US"/>
        </w:rPr>
        <w:t>:</w:t>
      </w:r>
    </w:p>
    <w:p w14:paraId="5B3D9341" w14:textId="77777777" w:rsidR="000871C8" w:rsidRPr="00DF0458" w:rsidRDefault="000871C8" w:rsidP="000871C8">
      <w:pPr>
        <w:jc w:val="center"/>
        <w:rPr>
          <w:rFonts w:asciiTheme="minorHAnsi" w:hAnsiTheme="minorHAnsi" w:cstheme="minorHAnsi"/>
          <w:b/>
          <w:sz w:val="28"/>
          <w:szCs w:val="28"/>
          <w:u w:val="single"/>
          <w:lang w:val="en-US"/>
        </w:rPr>
      </w:pPr>
    </w:p>
    <w:p w14:paraId="51757CF9" w14:textId="4CFD8C25" w:rsidR="00DC138D" w:rsidRPr="00DF0458" w:rsidRDefault="00FF0E3A" w:rsidP="00D11BE9">
      <w:pPr>
        <w:jc w:val="center"/>
        <w:rPr>
          <w:rFonts w:asciiTheme="minorHAnsi" w:hAnsiTheme="minorHAnsi" w:cstheme="minorHAnsi"/>
          <w:b/>
          <w:sz w:val="28"/>
          <w:szCs w:val="28"/>
          <w:u w:val="single"/>
          <w:lang w:val="en-US"/>
        </w:rPr>
      </w:pPr>
      <w:r w:rsidRPr="00DF0458">
        <w:rPr>
          <w:rFonts w:asciiTheme="minorHAnsi" w:hAnsiTheme="minorHAnsi" w:cstheme="minorHAnsi"/>
          <w:noProof/>
        </w:rPr>
        <w:drawing>
          <wp:inline distT="0" distB="0" distL="0" distR="0" wp14:anchorId="67A20AE0" wp14:editId="3FDC7B87">
            <wp:extent cx="2285293" cy="15697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05350" cy="1583497"/>
                    </a:xfrm>
                    <a:prstGeom prst="rect">
                      <a:avLst/>
                    </a:prstGeom>
                    <a:noFill/>
                    <a:ln>
                      <a:noFill/>
                    </a:ln>
                  </pic:spPr>
                </pic:pic>
              </a:graphicData>
            </a:graphic>
          </wp:inline>
        </w:drawing>
      </w:r>
    </w:p>
    <w:p w14:paraId="3131D386" w14:textId="42133903" w:rsidR="00D2005A" w:rsidRPr="00DF0458" w:rsidRDefault="00D2005A" w:rsidP="00D11BE9">
      <w:pPr>
        <w:jc w:val="center"/>
        <w:rPr>
          <w:rFonts w:asciiTheme="minorHAnsi" w:hAnsiTheme="minorHAnsi" w:cstheme="minorHAnsi"/>
          <w:b/>
          <w:sz w:val="28"/>
          <w:szCs w:val="28"/>
          <w:u w:val="single"/>
          <w:lang w:val="en-US"/>
        </w:rPr>
      </w:pPr>
    </w:p>
    <w:p w14:paraId="767F0AD8" w14:textId="528BB900" w:rsidR="004D6A22" w:rsidRPr="00DF0458" w:rsidRDefault="004D6A22" w:rsidP="00D11BE9">
      <w:pPr>
        <w:jc w:val="center"/>
        <w:rPr>
          <w:rFonts w:asciiTheme="minorHAnsi" w:hAnsiTheme="minorHAnsi" w:cstheme="minorHAnsi"/>
          <w:lang w:val="el-GR"/>
        </w:rPr>
      </w:pPr>
      <w:r w:rsidRPr="00DF0458">
        <w:rPr>
          <w:rFonts w:asciiTheme="minorHAnsi" w:hAnsiTheme="minorHAnsi" w:cstheme="minorHAnsi"/>
          <w:lang w:val="el-GR"/>
        </w:rPr>
        <w:t>Η κλάση αυτή εκφράζει την διεπαφή  για την περιήγηση μεταξύ των συνδεδεμένων συσκευών στην πλατφόρμα.</w:t>
      </w:r>
    </w:p>
    <w:p w14:paraId="35FC2442" w14:textId="353513D4" w:rsidR="00E62C3B" w:rsidRPr="00DF0458" w:rsidRDefault="00E62C3B" w:rsidP="00D11BE9">
      <w:pPr>
        <w:jc w:val="center"/>
        <w:rPr>
          <w:rFonts w:asciiTheme="minorHAnsi" w:hAnsiTheme="minorHAnsi" w:cstheme="minorHAnsi"/>
          <w:b/>
          <w:sz w:val="28"/>
          <w:szCs w:val="28"/>
          <w:u w:val="single"/>
          <w:lang w:val="el-GR"/>
        </w:rPr>
      </w:pPr>
    </w:p>
    <w:p w14:paraId="50467D50" w14:textId="1FA639C4" w:rsidR="00B51A0F" w:rsidRPr="00DF0458" w:rsidRDefault="00B51A0F" w:rsidP="00D11BE9">
      <w:pPr>
        <w:jc w:val="center"/>
        <w:rPr>
          <w:rFonts w:asciiTheme="minorHAnsi" w:hAnsiTheme="minorHAnsi" w:cstheme="minorHAnsi"/>
          <w:b/>
          <w:sz w:val="28"/>
          <w:szCs w:val="28"/>
          <w:u w:val="single"/>
          <w:lang w:val="el-GR"/>
        </w:rPr>
      </w:pPr>
    </w:p>
    <w:p w14:paraId="4702CB93" w14:textId="77777777" w:rsidR="00B51A0F" w:rsidRPr="00DF0458" w:rsidRDefault="00B51A0F" w:rsidP="00D11BE9">
      <w:pPr>
        <w:jc w:val="center"/>
        <w:rPr>
          <w:rFonts w:asciiTheme="minorHAnsi" w:hAnsiTheme="minorHAnsi" w:cstheme="minorHAnsi"/>
          <w:b/>
          <w:sz w:val="28"/>
          <w:szCs w:val="28"/>
          <w:u w:val="single"/>
          <w:lang w:val="el-GR"/>
        </w:rPr>
      </w:pPr>
    </w:p>
    <w:p w14:paraId="78102D49" w14:textId="77777777" w:rsidR="00B51A0F" w:rsidRPr="00DF0458" w:rsidRDefault="00B51A0F" w:rsidP="00D11BE9">
      <w:pPr>
        <w:jc w:val="center"/>
        <w:rPr>
          <w:rFonts w:asciiTheme="minorHAnsi" w:hAnsiTheme="minorHAnsi" w:cstheme="minorHAnsi"/>
          <w:b/>
          <w:sz w:val="28"/>
          <w:szCs w:val="28"/>
          <w:u w:val="single"/>
          <w:lang w:val="el-GR"/>
        </w:rPr>
      </w:pPr>
    </w:p>
    <w:p w14:paraId="23483F84" w14:textId="77777777" w:rsidR="00DC138D" w:rsidRPr="00DF0458" w:rsidRDefault="00DC138D" w:rsidP="00DC138D">
      <w:pPr>
        <w:rPr>
          <w:rFonts w:asciiTheme="minorHAnsi" w:hAnsiTheme="minorHAnsi" w:cstheme="minorHAnsi"/>
          <w:b/>
          <w:u w:val="single"/>
          <w:lang w:val="el-GR"/>
        </w:rPr>
      </w:pPr>
      <w:r w:rsidRPr="00DF0458">
        <w:rPr>
          <w:rFonts w:asciiTheme="minorHAnsi" w:hAnsiTheme="minorHAnsi" w:cstheme="minorHAnsi"/>
          <w:b/>
          <w:u w:val="single"/>
          <w:lang w:val="el-GR"/>
        </w:rPr>
        <w:lastRenderedPageBreak/>
        <w:t>Χαρακτηριστικά της κλάσης:</w:t>
      </w:r>
    </w:p>
    <w:p w14:paraId="24BF7D3A" w14:textId="0A1F75AA" w:rsidR="00492117" w:rsidRPr="00DF0458" w:rsidRDefault="00B74C8E" w:rsidP="000A169A">
      <w:pPr>
        <w:pStyle w:val="ListParagraph"/>
        <w:numPr>
          <w:ilvl w:val="0"/>
          <w:numId w:val="2"/>
        </w:numPr>
        <w:rPr>
          <w:rFonts w:asciiTheme="minorHAnsi" w:hAnsiTheme="minorHAnsi" w:cstheme="minorHAnsi"/>
          <w:b/>
          <w:lang w:val="en-US"/>
        </w:rPr>
      </w:pPr>
      <w:proofErr w:type="spellStart"/>
      <w:r w:rsidRPr="00DF0458">
        <w:rPr>
          <w:rFonts w:asciiTheme="minorHAnsi" w:hAnsiTheme="minorHAnsi" w:cstheme="minorHAnsi"/>
          <w:b/>
          <w:lang w:val="en-US"/>
        </w:rPr>
        <w:t>registeredDevice</w:t>
      </w:r>
      <w:proofErr w:type="spellEnd"/>
      <w:r w:rsidRPr="00DF0458">
        <w:rPr>
          <w:rFonts w:asciiTheme="minorHAnsi" w:hAnsiTheme="minorHAnsi" w:cstheme="minorHAnsi"/>
          <w:b/>
          <w:lang w:val="en-US"/>
        </w:rPr>
        <w:t xml:space="preserve">: </w:t>
      </w:r>
      <w:r w:rsidRPr="00DF0458">
        <w:rPr>
          <w:rFonts w:asciiTheme="minorHAnsi" w:hAnsiTheme="minorHAnsi" w:cstheme="minorHAnsi"/>
          <w:lang w:val="en-US"/>
        </w:rPr>
        <w:t>String:</w:t>
      </w:r>
      <w:r w:rsidR="002213D4" w:rsidRPr="00DF0458">
        <w:rPr>
          <w:rFonts w:asciiTheme="minorHAnsi" w:hAnsiTheme="minorHAnsi" w:cstheme="minorHAnsi"/>
          <w:lang w:val="en-US"/>
        </w:rPr>
        <w:t xml:space="preserve"> String </w:t>
      </w:r>
      <w:r w:rsidR="002213D4" w:rsidRPr="00DF0458">
        <w:rPr>
          <w:rFonts w:asciiTheme="minorHAnsi" w:hAnsiTheme="minorHAnsi" w:cstheme="minorHAnsi"/>
          <w:lang w:val="el-GR"/>
        </w:rPr>
        <w:t>με</w:t>
      </w:r>
      <w:r w:rsidR="002213D4" w:rsidRPr="00DF0458">
        <w:rPr>
          <w:rFonts w:asciiTheme="minorHAnsi" w:hAnsiTheme="minorHAnsi" w:cstheme="minorHAnsi"/>
          <w:lang w:val="en-US"/>
        </w:rPr>
        <w:t xml:space="preserve"> </w:t>
      </w:r>
      <w:r w:rsidR="002213D4" w:rsidRPr="00DF0458">
        <w:rPr>
          <w:rFonts w:asciiTheme="minorHAnsi" w:hAnsiTheme="minorHAnsi" w:cstheme="minorHAnsi"/>
          <w:lang w:val="el-GR"/>
        </w:rPr>
        <w:t>το</w:t>
      </w:r>
      <w:r w:rsidR="002213D4" w:rsidRPr="00DF0458">
        <w:rPr>
          <w:rFonts w:asciiTheme="minorHAnsi" w:hAnsiTheme="minorHAnsi" w:cstheme="minorHAnsi"/>
          <w:lang w:val="en-US"/>
        </w:rPr>
        <w:t xml:space="preserve"> </w:t>
      </w:r>
      <w:r w:rsidR="002213D4" w:rsidRPr="00DF0458">
        <w:rPr>
          <w:rFonts w:asciiTheme="minorHAnsi" w:hAnsiTheme="minorHAnsi" w:cstheme="minorHAnsi"/>
          <w:lang w:val="el-GR"/>
        </w:rPr>
        <w:t>όνομα</w:t>
      </w:r>
      <w:r w:rsidR="002213D4" w:rsidRPr="00DF0458">
        <w:rPr>
          <w:rFonts w:asciiTheme="minorHAnsi" w:hAnsiTheme="minorHAnsi" w:cstheme="minorHAnsi"/>
          <w:lang w:val="en-US"/>
        </w:rPr>
        <w:t xml:space="preserve"> </w:t>
      </w:r>
      <w:r w:rsidR="002213D4" w:rsidRPr="00DF0458">
        <w:rPr>
          <w:rFonts w:asciiTheme="minorHAnsi" w:hAnsiTheme="minorHAnsi" w:cstheme="minorHAnsi"/>
          <w:lang w:val="el-GR"/>
        </w:rPr>
        <w:t>της</w:t>
      </w:r>
      <w:r w:rsidR="002213D4" w:rsidRPr="00DF0458">
        <w:rPr>
          <w:rFonts w:asciiTheme="minorHAnsi" w:hAnsiTheme="minorHAnsi" w:cstheme="minorHAnsi"/>
          <w:lang w:val="en-US"/>
        </w:rPr>
        <w:t xml:space="preserve"> </w:t>
      </w:r>
      <w:r w:rsidR="002213D4" w:rsidRPr="00DF0458">
        <w:rPr>
          <w:rFonts w:asciiTheme="minorHAnsi" w:hAnsiTheme="minorHAnsi" w:cstheme="minorHAnsi"/>
          <w:lang w:val="el-GR"/>
        </w:rPr>
        <w:t>συσκεύης</w:t>
      </w:r>
      <w:r w:rsidR="002213D4" w:rsidRPr="00DF0458">
        <w:rPr>
          <w:rFonts w:asciiTheme="minorHAnsi" w:hAnsiTheme="minorHAnsi" w:cstheme="minorHAnsi"/>
          <w:lang w:val="en-US"/>
        </w:rPr>
        <w:t>.</w:t>
      </w:r>
    </w:p>
    <w:p w14:paraId="1CA74DAF" w14:textId="3DC3584E" w:rsidR="00B74C8E" w:rsidRPr="00DF0458" w:rsidRDefault="00B74C8E" w:rsidP="000A169A">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DeviceTypeImage</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Image</w:t>
      </w:r>
      <w:r w:rsidRPr="00DF0458">
        <w:rPr>
          <w:rFonts w:asciiTheme="minorHAnsi" w:hAnsiTheme="minorHAnsi" w:cstheme="minorHAnsi"/>
          <w:b/>
          <w:lang w:val="el-GR"/>
        </w:rPr>
        <w:t>:</w:t>
      </w:r>
      <w:r w:rsidR="002213D4" w:rsidRPr="00DF0458">
        <w:rPr>
          <w:rFonts w:asciiTheme="minorHAnsi" w:hAnsiTheme="minorHAnsi" w:cstheme="minorHAnsi"/>
          <w:b/>
          <w:lang w:val="el-GR"/>
        </w:rPr>
        <w:t xml:space="preserve"> </w:t>
      </w:r>
      <w:r w:rsidR="002213D4" w:rsidRPr="00DF0458">
        <w:rPr>
          <w:rFonts w:asciiTheme="minorHAnsi" w:hAnsiTheme="minorHAnsi" w:cstheme="minorHAnsi"/>
          <w:lang w:val="el-GR"/>
        </w:rPr>
        <w:t>Εικόνα του τύπου της συσκευής.</w:t>
      </w:r>
    </w:p>
    <w:p w14:paraId="4591E4BB" w14:textId="03BE6FE8" w:rsidR="00B74C8E" w:rsidRPr="00DF0458" w:rsidRDefault="00B74C8E" w:rsidP="000A169A">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AddDevice</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Button</w:t>
      </w:r>
      <w:r w:rsidRPr="00DF0458">
        <w:rPr>
          <w:rFonts w:asciiTheme="minorHAnsi" w:hAnsiTheme="minorHAnsi" w:cstheme="minorHAnsi"/>
          <w:b/>
          <w:lang w:val="el-GR"/>
        </w:rPr>
        <w:t>:</w:t>
      </w:r>
      <w:r w:rsidR="002213D4" w:rsidRPr="00DF0458">
        <w:rPr>
          <w:rFonts w:asciiTheme="minorHAnsi" w:hAnsiTheme="minorHAnsi" w:cstheme="minorHAnsi"/>
          <w:b/>
          <w:lang w:val="el-GR"/>
        </w:rPr>
        <w:t xml:space="preserve"> </w:t>
      </w:r>
      <w:r w:rsidR="002213D4" w:rsidRPr="00DF0458">
        <w:rPr>
          <w:rFonts w:asciiTheme="minorHAnsi" w:hAnsiTheme="minorHAnsi" w:cstheme="minorHAnsi"/>
          <w:lang w:val="el-GR"/>
        </w:rPr>
        <w:t>Κουμπί για την καταχώρηση νέας συσκευής στην πλατφόρμα.</w:t>
      </w:r>
    </w:p>
    <w:p w14:paraId="3BD7CAC2" w14:textId="2507D497" w:rsidR="00E77494" w:rsidRPr="00DF0458" w:rsidRDefault="00E77494" w:rsidP="00E62C3B">
      <w:pPr>
        <w:pStyle w:val="ListParagraph"/>
        <w:rPr>
          <w:rFonts w:asciiTheme="minorHAnsi" w:hAnsiTheme="minorHAnsi" w:cstheme="minorHAnsi"/>
          <w:b/>
          <w:lang w:val="el-GR"/>
        </w:rPr>
      </w:pPr>
    </w:p>
    <w:p w14:paraId="177EB86A" w14:textId="77777777" w:rsidR="00E62C3B" w:rsidRPr="00DF0458" w:rsidRDefault="00E62C3B" w:rsidP="00A376BA">
      <w:pPr>
        <w:rPr>
          <w:rFonts w:asciiTheme="minorHAnsi" w:hAnsiTheme="minorHAnsi" w:cstheme="minorHAnsi"/>
          <w:b/>
          <w:lang w:val="el-GR"/>
        </w:rPr>
      </w:pPr>
    </w:p>
    <w:p w14:paraId="57503406" w14:textId="77777777" w:rsidR="00DC138D" w:rsidRPr="00DF0458" w:rsidRDefault="00DC138D" w:rsidP="00DC138D">
      <w:pPr>
        <w:rPr>
          <w:rFonts w:asciiTheme="minorHAnsi" w:hAnsiTheme="minorHAnsi" w:cstheme="minorHAnsi"/>
          <w:b/>
          <w:u w:val="single"/>
          <w:lang w:val="el-GR"/>
        </w:rPr>
      </w:pPr>
      <w:r w:rsidRPr="00DF0458">
        <w:rPr>
          <w:rFonts w:asciiTheme="minorHAnsi" w:hAnsiTheme="minorHAnsi" w:cstheme="minorHAnsi"/>
          <w:b/>
          <w:u w:val="single"/>
          <w:lang w:val="el-GR"/>
        </w:rPr>
        <w:t>Μέθοδοι της κλάσης:</w:t>
      </w:r>
    </w:p>
    <w:p w14:paraId="3AE8B122" w14:textId="49592EBE" w:rsidR="00DC138D" w:rsidRPr="00DF0458" w:rsidRDefault="00B74C8E"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addDeviceClick</w:t>
      </w:r>
      <w:proofErr w:type="spellEnd"/>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Pr="00DF0458">
        <w:rPr>
          <w:rFonts w:asciiTheme="minorHAnsi" w:hAnsiTheme="minorHAnsi" w:cstheme="minorHAnsi"/>
          <w:b/>
          <w:lang w:val="el-GR"/>
        </w:rPr>
        <w:t>:</w:t>
      </w:r>
      <w:r w:rsidR="002213D4" w:rsidRPr="00DF0458">
        <w:rPr>
          <w:rFonts w:asciiTheme="minorHAnsi" w:hAnsiTheme="minorHAnsi" w:cstheme="minorHAnsi"/>
          <w:b/>
          <w:lang w:val="el-GR"/>
        </w:rPr>
        <w:t xml:space="preserve"> </w:t>
      </w:r>
      <w:r w:rsidR="002213D4" w:rsidRPr="00DF0458">
        <w:rPr>
          <w:rFonts w:asciiTheme="minorHAnsi" w:hAnsiTheme="minorHAnsi" w:cstheme="minorHAnsi"/>
          <w:lang w:val="el-GR"/>
        </w:rPr>
        <w:t xml:space="preserve">Η μέθοδος αυτή καλεί την συνάρτηση </w:t>
      </w:r>
      <w:proofErr w:type="spellStart"/>
      <w:r w:rsidR="002213D4" w:rsidRPr="00DF0458">
        <w:rPr>
          <w:rFonts w:asciiTheme="minorHAnsi" w:hAnsiTheme="minorHAnsi" w:cstheme="minorHAnsi"/>
          <w:lang w:val="en-US"/>
        </w:rPr>
        <w:t>addNewDevice</w:t>
      </w:r>
      <w:proofErr w:type="spellEnd"/>
      <w:r w:rsidR="002213D4" w:rsidRPr="00DF0458">
        <w:rPr>
          <w:rFonts w:asciiTheme="minorHAnsi" w:hAnsiTheme="minorHAnsi" w:cstheme="minorHAnsi"/>
          <w:lang w:val="el-GR"/>
        </w:rPr>
        <w:t xml:space="preserve">() του ελεγκτή </w:t>
      </w:r>
      <w:proofErr w:type="spellStart"/>
      <w:r w:rsidR="002213D4" w:rsidRPr="00DF0458">
        <w:rPr>
          <w:rFonts w:asciiTheme="minorHAnsi" w:hAnsiTheme="minorHAnsi" w:cstheme="minorHAnsi"/>
          <w:lang w:val="en-US"/>
        </w:rPr>
        <w:t>BrowseDevicesControl</w:t>
      </w:r>
      <w:proofErr w:type="spellEnd"/>
      <w:r w:rsidR="002213D4" w:rsidRPr="00DF0458">
        <w:rPr>
          <w:rFonts w:asciiTheme="minorHAnsi" w:hAnsiTheme="minorHAnsi" w:cstheme="minorHAnsi"/>
          <w:lang w:val="el-GR"/>
        </w:rPr>
        <w:t xml:space="preserve"> για την προσθήκη νέας συσκευής στην πλατφόρμα.</w:t>
      </w:r>
    </w:p>
    <w:p w14:paraId="40B046DF" w14:textId="3A7993C8" w:rsidR="00B74C8E" w:rsidRPr="00DF0458" w:rsidRDefault="00B74C8E" w:rsidP="000A169A">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l-GR"/>
        </w:rPr>
        <w:t>loadDeviceClick</w:t>
      </w:r>
      <w:proofErr w:type="spellEnd"/>
      <w:r w:rsidRPr="00DF0458">
        <w:rPr>
          <w:rFonts w:asciiTheme="minorHAnsi" w:hAnsiTheme="minorHAnsi" w:cstheme="minorHAnsi"/>
          <w:b/>
          <w:lang w:val="el-GR"/>
        </w:rPr>
        <w:t xml:space="preserve">(): </w:t>
      </w:r>
      <w:proofErr w:type="spellStart"/>
      <w:r w:rsidRPr="00DF0458">
        <w:rPr>
          <w:rFonts w:asciiTheme="minorHAnsi" w:hAnsiTheme="minorHAnsi" w:cstheme="minorHAnsi"/>
          <w:b/>
          <w:lang w:val="el-GR"/>
        </w:rPr>
        <w:t>void</w:t>
      </w:r>
      <w:proofErr w:type="spellEnd"/>
      <w:r w:rsidRPr="00DF0458">
        <w:rPr>
          <w:rFonts w:asciiTheme="minorHAnsi" w:hAnsiTheme="minorHAnsi" w:cstheme="minorHAnsi"/>
          <w:b/>
          <w:lang w:val="el-GR"/>
        </w:rPr>
        <w:t>:</w:t>
      </w:r>
      <w:r w:rsidR="002213D4" w:rsidRPr="00DF0458">
        <w:rPr>
          <w:rFonts w:asciiTheme="minorHAnsi" w:hAnsiTheme="minorHAnsi" w:cstheme="minorHAnsi"/>
          <w:b/>
          <w:lang w:val="el-GR"/>
        </w:rPr>
        <w:t xml:space="preserve"> </w:t>
      </w:r>
      <w:r w:rsidR="002213D4" w:rsidRPr="00DF0458">
        <w:rPr>
          <w:rFonts w:asciiTheme="minorHAnsi" w:hAnsiTheme="minorHAnsi" w:cstheme="minorHAnsi"/>
          <w:lang w:val="el-GR"/>
        </w:rPr>
        <w:t xml:space="preserve">Η μέθοδος αυτή καλεί την συνάρτηση </w:t>
      </w:r>
      <w:proofErr w:type="spellStart"/>
      <w:r w:rsidR="002213D4" w:rsidRPr="00DF0458">
        <w:rPr>
          <w:rFonts w:asciiTheme="minorHAnsi" w:hAnsiTheme="minorHAnsi" w:cstheme="minorHAnsi"/>
          <w:lang w:val="en-US"/>
        </w:rPr>
        <w:t>loadDevice</w:t>
      </w:r>
      <w:proofErr w:type="spellEnd"/>
      <w:r w:rsidR="002213D4" w:rsidRPr="00DF0458">
        <w:rPr>
          <w:rFonts w:asciiTheme="minorHAnsi" w:hAnsiTheme="minorHAnsi" w:cstheme="minorHAnsi"/>
          <w:lang w:val="el-GR"/>
        </w:rPr>
        <w:t xml:space="preserve">() του ελεγκτή </w:t>
      </w:r>
      <w:proofErr w:type="spellStart"/>
      <w:r w:rsidR="002213D4" w:rsidRPr="00DF0458">
        <w:rPr>
          <w:rFonts w:asciiTheme="minorHAnsi" w:hAnsiTheme="minorHAnsi" w:cstheme="minorHAnsi"/>
          <w:lang w:val="en-US"/>
        </w:rPr>
        <w:t>BrowseDevicesControl</w:t>
      </w:r>
      <w:proofErr w:type="spellEnd"/>
      <w:r w:rsidR="002213D4" w:rsidRPr="00DF0458">
        <w:rPr>
          <w:rFonts w:asciiTheme="minorHAnsi" w:hAnsiTheme="minorHAnsi" w:cstheme="minorHAnsi"/>
          <w:lang w:val="el-GR"/>
        </w:rPr>
        <w:t xml:space="preserve"> για την εμφάνιση των χαρακτηριστικών της συσκευής.</w:t>
      </w:r>
    </w:p>
    <w:p w14:paraId="11E36B71" w14:textId="5C9D7BD5" w:rsidR="00A376BA" w:rsidRPr="00DF0458" w:rsidRDefault="00A376BA" w:rsidP="00DE6CDA">
      <w:pPr>
        <w:rPr>
          <w:rFonts w:asciiTheme="minorHAnsi" w:hAnsiTheme="minorHAnsi" w:cstheme="minorHAnsi"/>
          <w:b/>
          <w:lang w:val="el-GR"/>
        </w:rPr>
      </w:pPr>
    </w:p>
    <w:p w14:paraId="20A4738C" w14:textId="77777777" w:rsidR="00A376BA" w:rsidRPr="00DF0458" w:rsidRDefault="00A376BA" w:rsidP="00DE6CDA">
      <w:pPr>
        <w:rPr>
          <w:rFonts w:asciiTheme="minorHAnsi" w:hAnsiTheme="minorHAnsi" w:cstheme="minorHAnsi"/>
          <w:b/>
          <w:lang w:val="el-GR"/>
        </w:rPr>
      </w:pPr>
    </w:p>
    <w:p w14:paraId="11C4A427" w14:textId="644715E7" w:rsidR="00492117" w:rsidRPr="00DF0458" w:rsidRDefault="00492117" w:rsidP="000871C8">
      <w:pPr>
        <w:jc w:val="center"/>
        <w:rPr>
          <w:rFonts w:asciiTheme="minorHAnsi" w:hAnsiTheme="minorHAnsi" w:cstheme="minorHAnsi"/>
          <w:b/>
          <w:sz w:val="28"/>
          <w:szCs w:val="28"/>
          <w:u w:val="single"/>
          <w:lang w:val="el-GR"/>
        </w:rPr>
      </w:pPr>
      <w:r w:rsidRPr="00DF0458">
        <w:rPr>
          <w:rFonts w:asciiTheme="minorHAnsi" w:hAnsiTheme="minorHAnsi" w:cstheme="minorHAnsi"/>
          <w:b/>
          <w:sz w:val="28"/>
          <w:szCs w:val="28"/>
          <w:lang w:val="en-US"/>
        </w:rPr>
        <w:t>Boundary</w:t>
      </w:r>
      <w:r w:rsidRPr="00DF0458">
        <w:rPr>
          <w:rFonts w:asciiTheme="minorHAnsi" w:hAnsiTheme="minorHAnsi" w:cstheme="minorHAnsi"/>
          <w:b/>
          <w:sz w:val="28"/>
          <w:szCs w:val="28"/>
          <w:lang w:val="el-GR"/>
        </w:rPr>
        <w:t xml:space="preserve"> </w:t>
      </w:r>
      <w:proofErr w:type="spellStart"/>
      <w:r w:rsidR="00AC39ED" w:rsidRPr="00DF0458">
        <w:rPr>
          <w:rFonts w:asciiTheme="minorHAnsi" w:hAnsiTheme="minorHAnsi" w:cstheme="minorHAnsi"/>
          <w:b/>
          <w:sz w:val="28"/>
          <w:szCs w:val="28"/>
          <w:u w:val="single"/>
          <w:lang w:val="en-US"/>
        </w:rPr>
        <w:t>Characteristics</w:t>
      </w:r>
      <w:r w:rsidRPr="00DF0458">
        <w:rPr>
          <w:rFonts w:asciiTheme="minorHAnsi" w:hAnsiTheme="minorHAnsi" w:cstheme="minorHAnsi"/>
          <w:b/>
          <w:sz w:val="28"/>
          <w:szCs w:val="28"/>
          <w:u w:val="single"/>
          <w:lang w:val="en-US"/>
        </w:rPr>
        <w:t>GUI</w:t>
      </w:r>
      <w:proofErr w:type="spellEnd"/>
      <w:r w:rsidRPr="00DF0458">
        <w:rPr>
          <w:rFonts w:asciiTheme="minorHAnsi" w:hAnsiTheme="minorHAnsi" w:cstheme="minorHAnsi"/>
          <w:b/>
          <w:sz w:val="28"/>
          <w:szCs w:val="28"/>
          <w:u w:val="single"/>
          <w:lang w:val="el-GR"/>
        </w:rPr>
        <w:t>:</w:t>
      </w:r>
    </w:p>
    <w:p w14:paraId="16203156" w14:textId="77777777" w:rsidR="000871C8" w:rsidRPr="00DF0458" w:rsidRDefault="000871C8" w:rsidP="000871C8">
      <w:pPr>
        <w:jc w:val="center"/>
        <w:rPr>
          <w:rFonts w:asciiTheme="minorHAnsi" w:hAnsiTheme="minorHAnsi" w:cstheme="minorHAnsi"/>
          <w:b/>
          <w:sz w:val="28"/>
          <w:szCs w:val="28"/>
          <w:u w:val="single"/>
          <w:lang w:val="el-GR"/>
        </w:rPr>
      </w:pPr>
    </w:p>
    <w:p w14:paraId="3FDA2184" w14:textId="034B7E9B" w:rsidR="00492117" w:rsidRPr="00DF0458" w:rsidRDefault="00FF0E3A" w:rsidP="009016D8">
      <w:pPr>
        <w:jc w:val="center"/>
        <w:rPr>
          <w:rFonts w:asciiTheme="minorHAnsi" w:hAnsiTheme="minorHAnsi" w:cstheme="minorHAnsi"/>
          <w:b/>
          <w:sz w:val="28"/>
          <w:szCs w:val="28"/>
          <w:u w:val="single"/>
          <w:lang w:val="el-GR"/>
        </w:rPr>
      </w:pPr>
      <w:r w:rsidRPr="00DF0458">
        <w:rPr>
          <w:rFonts w:asciiTheme="minorHAnsi" w:hAnsiTheme="minorHAnsi" w:cstheme="minorHAnsi"/>
          <w:noProof/>
        </w:rPr>
        <w:drawing>
          <wp:inline distT="0" distB="0" distL="0" distR="0" wp14:anchorId="5BEBCABA" wp14:editId="5FB9F224">
            <wp:extent cx="2894824" cy="1963908"/>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07735" cy="1972667"/>
                    </a:xfrm>
                    <a:prstGeom prst="rect">
                      <a:avLst/>
                    </a:prstGeom>
                    <a:noFill/>
                    <a:ln>
                      <a:noFill/>
                    </a:ln>
                  </pic:spPr>
                </pic:pic>
              </a:graphicData>
            </a:graphic>
          </wp:inline>
        </w:drawing>
      </w:r>
    </w:p>
    <w:p w14:paraId="0D6C0312" w14:textId="37BDE9B1" w:rsidR="00E77494" w:rsidRPr="00DF0458" w:rsidRDefault="00E77494" w:rsidP="009016D8">
      <w:pPr>
        <w:jc w:val="center"/>
        <w:rPr>
          <w:rFonts w:asciiTheme="minorHAnsi" w:hAnsiTheme="minorHAnsi" w:cstheme="minorHAnsi"/>
          <w:b/>
          <w:sz w:val="28"/>
          <w:szCs w:val="28"/>
          <w:u w:val="single"/>
          <w:lang w:val="el-GR"/>
        </w:rPr>
      </w:pPr>
    </w:p>
    <w:p w14:paraId="0BBB0777" w14:textId="13BC72CF" w:rsidR="00A376BA" w:rsidRPr="00DF0458" w:rsidRDefault="00A376BA" w:rsidP="009016D8">
      <w:pPr>
        <w:jc w:val="center"/>
        <w:rPr>
          <w:rFonts w:asciiTheme="minorHAnsi" w:hAnsiTheme="minorHAnsi" w:cstheme="minorHAnsi"/>
          <w:b/>
          <w:sz w:val="28"/>
          <w:szCs w:val="28"/>
          <w:u w:val="single"/>
          <w:lang w:val="el-GR"/>
        </w:rPr>
      </w:pPr>
      <w:r w:rsidRPr="00DF0458">
        <w:rPr>
          <w:rFonts w:asciiTheme="minorHAnsi" w:hAnsiTheme="minorHAnsi" w:cstheme="minorHAnsi"/>
          <w:lang w:val="el-GR"/>
        </w:rPr>
        <w:t>Η κλάση αυτή εκφράζει την διεπαφή  για τα χαρακτηριστικά κάθε συνδεδεμένης συσκευής στην πλατφόρμα.</w:t>
      </w:r>
    </w:p>
    <w:p w14:paraId="7ABD838C" w14:textId="536C9356" w:rsidR="00E62C3B" w:rsidRPr="00DF0458" w:rsidRDefault="00E62C3B" w:rsidP="009016D8">
      <w:pPr>
        <w:jc w:val="center"/>
        <w:rPr>
          <w:rFonts w:asciiTheme="minorHAnsi" w:hAnsiTheme="minorHAnsi" w:cstheme="minorHAnsi"/>
          <w:b/>
          <w:sz w:val="28"/>
          <w:szCs w:val="28"/>
          <w:u w:val="single"/>
          <w:lang w:val="el-GR"/>
        </w:rPr>
      </w:pPr>
    </w:p>
    <w:p w14:paraId="075D1F4A" w14:textId="77777777" w:rsidR="00E62C3B" w:rsidRPr="00DF0458" w:rsidRDefault="00E62C3B" w:rsidP="009016D8">
      <w:pPr>
        <w:jc w:val="center"/>
        <w:rPr>
          <w:rFonts w:asciiTheme="minorHAnsi" w:hAnsiTheme="minorHAnsi" w:cstheme="minorHAnsi"/>
          <w:b/>
          <w:sz w:val="28"/>
          <w:szCs w:val="28"/>
          <w:u w:val="single"/>
          <w:lang w:val="el-GR"/>
        </w:rPr>
      </w:pPr>
    </w:p>
    <w:p w14:paraId="2E44AB62" w14:textId="77777777" w:rsidR="00492117" w:rsidRPr="00DF0458" w:rsidRDefault="00492117" w:rsidP="00492117">
      <w:pPr>
        <w:rPr>
          <w:rFonts w:asciiTheme="minorHAnsi" w:hAnsiTheme="minorHAnsi" w:cstheme="minorHAnsi"/>
          <w:b/>
          <w:u w:val="single"/>
          <w:lang w:val="el-GR"/>
        </w:rPr>
      </w:pPr>
      <w:r w:rsidRPr="00DF0458">
        <w:rPr>
          <w:rFonts w:asciiTheme="minorHAnsi" w:hAnsiTheme="minorHAnsi" w:cstheme="minorHAnsi"/>
          <w:b/>
          <w:u w:val="single"/>
          <w:lang w:val="el-GR"/>
        </w:rPr>
        <w:t>Χαρακτηριστικά της κλάσης:</w:t>
      </w:r>
    </w:p>
    <w:p w14:paraId="1B6F8DB2" w14:textId="4274B6E5" w:rsidR="00492117" w:rsidRPr="00DF0458" w:rsidRDefault="009B4E59" w:rsidP="000A169A">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DeviceType</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Pr="00DF0458">
        <w:rPr>
          <w:rFonts w:asciiTheme="minorHAnsi" w:hAnsiTheme="minorHAnsi" w:cstheme="minorHAnsi"/>
          <w:b/>
          <w:lang w:val="el-GR"/>
        </w:rPr>
        <w:t>:</w:t>
      </w:r>
      <w:r w:rsidR="00E77494" w:rsidRPr="00DF0458">
        <w:rPr>
          <w:rFonts w:asciiTheme="minorHAnsi" w:hAnsiTheme="minorHAnsi" w:cstheme="minorHAnsi"/>
          <w:b/>
          <w:lang w:val="el-GR"/>
        </w:rPr>
        <w:t xml:space="preserve"> </w:t>
      </w:r>
      <w:r w:rsidR="00E77494" w:rsidRPr="00DF0458">
        <w:rPr>
          <w:rFonts w:asciiTheme="minorHAnsi" w:hAnsiTheme="minorHAnsi" w:cstheme="minorHAnsi"/>
          <w:lang w:val="en-US"/>
        </w:rPr>
        <w:t>String</w:t>
      </w:r>
      <w:r w:rsidR="00800042" w:rsidRPr="00DF0458">
        <w:rPr>
          <w:rFonts w:asciiTheme="minorHAnsi" w:hAnsiTheme="minorHAnsi" w:cstheme="minorHAnsi"/>
          <w:lang w:val="el-GR"/>
        </w:rPr>
        <w:t xml:space="preserve"> με το όνομα του τύπου συσκευής.</w:t>
      </w:r>
    </w:p>
    <w:p w14:paraId="705D9B4B" w14:textId="4DE1E4B8" w:rsidR="009B4E59" w:rsidRPr="00DF0458" w:rsidRDefault="009B4E59" w:rsidP="000A169A">
      <w:pPr>
        <w:pStyle w:val="ListParagraph"/>
        <w:numPr>
          <w:ilvl w:val="0"/>
          <w:numId w:val="2"/>
        </w:numPr>
        <w:rPr>
          <w:rFonts w:asciiTheme="minorHAnsi" w:hAnsiTheme="minorHAnsi" w:cstheme="minorHAnsi"/>
          <w:b/>
          <w:lang w:val="el-GR"/>
        </w:rPr>
      </w:pPr>
      <w:proofErr w:type="spellStart"/>
      <w:r w:rsidRPr="00DF0458">
        <w:rPr>
          <w:rFonts w:asciiTheme="minorHAnsi" w:hAnsiTheme="minorHAnsi" w:cstheme="minorHAnsi"/>
          <w:b/>
          <w:lang w:val="en-US"/>
        </w:rPr>
        <w:t>DeviceID</w:t>
      </w:r>
      <w:proofErr w:type="spellEnd"/>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Pr="00DF0458">
        <w:rPr>
          <w:rFonts w:asciiTheme="minorHAnsi" w:hAnsiTheme="minorHAnsi" w:cstheme="minorHAnsi"/>
          <w:b/>
          <w:lang w:val="el-GR"/>
        </w:rPr>
        <w:t>:</w:t>
      </w:r>
      <w:r w:rsidR="00800042" w:rsidRPr="00DF0458">
        <w:rPr>
          <w:rFonts w:asciiTheme="minorHAnsi" w:hAnsiTheme="minorHAnsi" w:cstheme="minorHAnsi"/>
          <w:b/>
          <w:lang w:val="el-GR"/>
        </w:rPr>
        <w:t xml:space="preserve"> </w:t>
      </w:r>
      <w:r w:rsidR="00800042" w:rsidRPr="00DF0458">
        <w:rPr>
          <w:rFonts w:asciiTheme="minorHAnsi" w:hAnsiTheme="minorHAnsi" w:cstheme="minorHAnsi"/>
          <w:lang w:val="en-US"/>
        </w:rPr>
        <w:t>String</w:t>
      </w:r>
      <w:r w:rsidR="00800042" w:rsidRPr="00DF0458">
        <w:rPr>
          <w:rFonts w:asciiTheme="minorHAnsi" w:hAnsiTheme="minorHAnsi" w:cstheme="minorHAnsi"/>
          <w:lang w:val="el-GR"/>
        </w:rPr>
        <w:t xml:space="preserve"> με τον μοναδικό χαρακτηριστικό αριθμό της συσκευής.</w:t>
      </w:r>
    </w:p>
    <w:p w14:paraId="62E24480" w14:textId="515BC4E7" w:rsidR="009B4E59" w:rsidRPr="00DF0458" w:rsidRDefault="009B4E59" w:rsidP="000A169A">
      <w:pPr>
        <w:pStyle w:val="ListParagraph"/>
        <w:numPr>
          <w:ilvl w:val="0"/>
          <w:numId w:val="2"/>
        </w:numPr>
        <w:rPr>
          <w:rFonts w:asciiTheme="minorHAnsi" w:hAnsiTheme="minorHAnsi" w:cstheme="minorHAnsi"/>
          <w:b/>
          <w:lang w:val="en-US"/>
        </w:rPr>
      </w:pPr>
      <w:proofErr w:type="spellStart"/>
      <w:r w:rsidRPr="00DF0458">
        <w:rPr>
          <w:rFonts w:asciiTheme="minorHAnsi" w:hAnsiTheme="minorHAnsi" w:cstheme="minorHAnsi"/>
          <w:b/>
          <w:lang w:val="en-US"/>
        </w:rPr>
        <w:t>DeviceOwner</w:t>
      </w:r>
      <w:proofErr w:type="spellEnd"/>
      <w:r w:rsidRPr="00DF0458">
        <w:rPr>
          <w:rFonts w:asciiTheme="minorHAnsi" w:hAnsiTheme="minorHAnsi" w:cstheme="minorHAnsi"/>
          <w:b/>
          <w:lang w:val="en-US"/>
        </w:rPr>
        <w:t>: String:</w:t>
      </w:r>
      <w:r w:rsidR="00800042" w:rsidRPr="00DF0458">
        <w:rPr>
          <w:rFonts w:asciiTheme="minorHAnsi" w:hAnsiTheme="minorHAnsi" w:cstheme="minorHAnsi"/>
          <w:b/>
          <w:lang w:val="en-US"/>
        </w:rPr>
        <w:t xml:space="preserve"> </w:t>
      </w:r>
      <w:r w:rsidR="00800042" w:rsidRPr="00DF0458">
        <w:rPr>
          <w:rFonts w:asciiTheme="minorHAnsi" w:hAnsiTheme="minorHAnsi" w:cstheme="minorHAnsi"/>
          <w:lang w:val="en-US"/>
        </w:rPr>
        <w:t xml:space="preserve">String </w:t>
      </w:r>
      <w:r w:rsidR="00800042" w:rsidRPr="00DF0458">
        <w:rPr>
          <w:rFonts w:asciiTheme="minorHAnsi" w:hAnsiTheme="minorHAnsi" w:cstheme="minorHAnsi"/>
          <w:lang w:val="el-GR"/>
        </w:rPr>
        <w:t>με</w:t>
      </w:r>
      <w:r w:rsidR="00800042" w:rsidRPr="00DF0458">
        <w:rPr>
          <w:rFonts w:asciiTheme="minorHAnsi" w:hAnsiTheme="minorHAnsi" w:cstheme="minorHAnsi"/>
          <w:lang w:val="en-US"/>
        </w:rPr>
        <w:t xml:space="preserve"> </w:t>
      </w:r>
      <w:r w:rsidR="00800042" w:rsidRPr="00DF0458">
        <w:rPr>
          <w:rFonts w:asciiTheme="minorHAnsi" w:hAnsiTheme="minorHAnsi" w:cstheme="minorHAnsi"/>
          <w:lang w:val="el-GR"/>
        </w:rPr>
        <w:t>το</w:t>
      </w:r>
      <w:r w:rsidR="00800042" w:rsidRPr="00DF0458">
        <w:rPr>
          <w:rFonts w:asciiTheme="minorHAnsi" w:hAnsiTheme="minorHAnsi" w:cstheme="minorHAnsi"/>
          <w:lang w:val="en-US"/>
        </w:rPr>
        <w:t xml:space="preserve"> </w:t>
      </w:r>
      <w:r w:rsidR="00800042" w:rsidRPr="00DF0458">
        <w:rPr>
          <w:rFonts w:asciiTheme="minorHAnsi" w:hAnsiTheme="minorHAnsi" w:cstheme="minorHAnsi"/>
          <w:lang w:val="el-GR"/>
        </w:rPr>
        <w:t>όνομα</w:t>
      </w:r>
      <w:r w:rsidR="00800042" w:rsidRPr="00DF0458">
        <w:rPr>
          <w:rFonts w:asciiTheme="minorHAnsi" w:hAnsiTheme="minorHAnsi" w:cstheme="minorHAnsi"/>
          <w:lang w:val="en-US"/>
        </w:rPr>
        <w:t xml:space="preserve"> </w:t>
      </w:r>
    </w:p>
    <w:p w14:paraId="289B5583" w14:textId="6200C072" w:rsidR="009B4E59" w:rsidRPr="00DF0458" w:rsidRDefault="009B4E59" w:rsidP="000A169A">
      <w:pPr>
        <w:pStyle w:val="ListParagraph"/>
        <w:numPr>
          <w:ilvl w:val="0"/>
          <w:numId w:val="2"/>
        </w:numPr>
        <w:rPr>
          <w:rFonts w:asciiTheme="minorHAnsi" w:hAnsiTheme="minorHAnsi" w:cstheme="minorHAnsi"/>
          <w:b/>
          <w:lang w:val="el-GR"/>
        </w:rPr>
      </w:pPr>
      <w:r w:rsidRPr="00DF0458">
        <w:rPr>
          <w:rFonts w:asciiTheme="minorHAnsi" w:hAnsiTheme="minorHAnsi" w:cstheme="minorHAnsi"/>
          <w:b/>
          <w:lang w:val="en-US"/>
        </w:rPr>
        <w:t>Livestreaming</w:t>
      </w:r>
      <w:r w:rsidRPr="00DF0458">
        <w:rPr>
          <w:rFonts w:asciiTheme="minorHAnsi" w:hAnsiTheme="minorHAnsi" w:cstheme="minorHAnsi"/>
          <w:b/>
          <w:lang w:val="el-GR"/>
        </w:rPr>
        <w:t xml:space="preserve">: </w:t>
      </w:r>
      <w:r w:rsidRPr="00DF0458">
        <w:rPr>
          <w:rFonts w:asciiTheme="minorHAnsi" w:hAnsiTheme="minorHAnsi" w:cstheme="minorHAnsi"/>
          <w:b/>
          <w:lang w:val="en-US"/>
        </w:rPr>
        <w:t>String</w:t>
      </w:r>
      <w:r w:rsidR="000B5C3D" w:rsidRPr="00DF0458">
        <w:rPr>
          <w:rFonts w:asciiTheme="minorHAnsi" w:hAnsiTheme="minorHAnsi" w:cstheme="minorHAnsi"/>
          <w:b/>
          <w:lang w:val="el-GR"/>
        </w:rPr>
        <w:t xml:space="preserve">: </w:t>
      </w:r>
      <w:r w:rsidR="000B5C3D" w:rsidRPr="00DF0458">
        <w:rPr>
          <w:rFonts w:asciiTheme="minorHAnsi" w:hAnsiTheme="minorHAnsi" w:cstheme="minorHAnsi"/>
          <w:lang w:val="en-US"/>
        </w:rPr>
        <w:t>String</w:t>
      </w:r>
      <w:r w:rsidR="000B5C3D" w:rsidRPr="00DF0458">
        <w:rPr>
          <w:rFonts w:asciiTheme="minorHAnsi" w:hAnsiTheme="minorHAnsi" w:cstheme="minorHAnsi"/>
          <w:lang w:val="el-GR"/>
        </w:rPr>
        <w:t xml:space="preserve"> με το αν η συσκευή έχει την δυνατότητα </w:t>
      </w:r>
      <w:r w:rsidR="000B5C3D" w:rsidRPr="00DF0458">
        <w:rPr>
          <w:rFonts w:asciiTheme="minorHAnsi" w:hAnsiTheme="minorHAnsi" w:cstheme="minorHAnsi"/>
          <w:lang w:val="en-US"/>
        </w:rPr>
        <w:t>livestream</w:t>
      </w:r>
      <w:r w:rsidR="000B5C3D" w:rsidRPr="00DF0458">
        <w:rPr>
          <w:rFonts w:asciiTheme="minorHAnsi" w:hAnsiTheme="minorHAnsi" w:cstheme="minorHAnsi"/>
          <w:lang w:val="el-GR"/>
        </w:rPr>
        <w:t xml:space="preserve"> </w:t>
      </w:r>
      <w:r w:rsidR="000B5C3D" w:rsidRPr="00DF0458">
        <w:rPr>
          <w:rFonts w:asciiTheme="minorHAnsi" w:hAnsiTheme="minorHAnsi" w:cstheme="minorHAnsi"/>
          <w:lang w:val="en-US"/>
        </w:rPr>
        <w:t>video</w:t>
      </w:r>
      <w:r w:rsidR="000B5C3D" w:rsidRPr="00DF0458">
        <w:rPr>
          <w:rFonts w:asciiTheme="minorHAnsi" w:hAnsiTheme="minorHAnsi" w:cstheme="minorHAnsi"/>
          <w:lang w:val="el-GR"/>
        </w:rPr>
        <w:t>.</w:t>
      </w:r>
    </w:p>
    <w:p w14:paraId="26191677" w14:textId="369920AC" w:rsidR="009B4E59" w:rsidRPr="00DF0458" w:rsidRDefault="009B4E59" w:rsidP="000A169A">
      <w:pPr>
        <w:pStyle w:val="ListParagraph"/>
        <w:numPr>
          <w:ilvl w:val="0"/>
          <w:numId w:val="2"/>
        </w:numPr>
        <w:rPr>
          <w:rFonts w:asciiTheme="minorHAnsi" w:hAnsiTheme="minorHAnsi" w:cstheme="minorHAnsi"/>
          <w:b/>
          <w:lang w:val="en-US"/>
        </w:rPr>
      </w:pPr>
      <w:r w:rsidRPr="00DF0458">
        <w:rPr>
          <w:rFonts w:asciiTheme="minorHAnsi" w:hAnsiTheme="minorHAnsi" w:cstheme="minorHAnsi"/>
          <w:b/>
          <w:lang w:val="en-US"/>
        </w:rPr>
        <w:t>Status: String:</w:t>
      </w:r>
      <w:r w:rsidR="000B5C3D" w:rsidRPr="00DF0458">
        <w:rPr>
          <w:rFonts w:asciiTheme="minorHAnsi" w:hAnsiTheme="minorHAnsi" w:cstheme="minorHAnsi"/>
          <w:b/>
          <w:lang w:val="en-US"/>
        </w:rPr>
        <w:t xml:space="preserve"> </w:t>
      </w:r>
      <w:r w:rsidR="000B5C3D" w:rsidRPr="00DF0458">
        <w:rPr>
          <w:rFonts w:asciiTheme="minorHAnsi" w:hAnsiTheme="minorHAnsi" w:cstheme="minorHAnsi"/>
          <w:lang w:val="en-US"/>
        </w:rPr>
        <w:t xml:space="preserve">String </w:t>
      </w:r>
      <w:r w:rsidR="000B5C3D" w:rsidRPr="00DF0458">
        <w:rPr>
          <w:rFonts w:asciiTheme="minorHAnsi" w:hAnsiTheme="minorHAnsi" w:cstheme="minorHAnsi"/>
          <w:lang w:val="el-GR"/>
        </w:rPr>
        <w:t>με</w:t>
      </w:r>
      <w:r w:rsidR="000B5C3D" w:rsidRPr="00DF0458">
        <w:rPr>
          <w:rFonts w:asciiTheme="minorHAnsi" w:hAnsiTheme="minorHAnsi" w:cstheme="minorHAnsi"/>
          <w:lang w:val="en-US"/>
        </w:rPr>
        <w:t xml:space="preserve"> </w:t>
      </w:r>
      <w:r w:rsidR="000B5C3D" w:rsidRPr="00DF0458">
        <w:rPr>
          <w:rFonts w:asciiTheme="minorHAnsi" w:hAnsiTheme="minorHAnsi" w:cstheme="minorHAnsi"/>
          <w:lang w:val="el-GR"/>
        </w:rPr>
        <w:t>το</w:t>
      </w:r>
      <w:r w:rsidR="000B5C3D" w:rsidRPr="00DF0458">
        <w:rPr>
          <w:rFonts w:asciiTheme="minorHAnsi" w:hAnsiTheme="minorHAnsi" w:cstheme="minorHAnsi"/>
          <w:lang w:val="en-US"/>
        </w:rPr>
        <w:t xml:space="preserve"> status </w:t>
      </w:r>
      <w:r w:rsidR="000B5C3D" w:rsidRPr="00DF0458">
        <w:rPr>
          <w:rFonts w:asciiTheme="minorHAnsi" w:hAnsiTheme="minorHAnsi" w:cstheme="minorHAnsi"/>
          <w:lang w:val="el-GR"/>
        </w:rPr>
        <w:t>της</w:t>
      </w:r>
      <w:r w:rsidR="000B5C3D" w:rsidRPr="00DF0458">
        <w:rPr>
          <w:rFonts w:asciiTheme="minorHAnsi" w:hAnsiTheme="minorHAnsi" w:cstheme="minorHAnsi"/>
          <w:lang w:val="en-US"/>
        </w:rPr>
        <w:t xml:space="preserve"> </w:t>
      </w:r>
      <w:r w:rsidR="000B5C3D" w:rsidRPr="00DF0458">
        <w:rPr>
          <w:rFonts w:asciiTheme="minorHAnsi" w:hAnsiTheme="minorHAnsi" w:cstheme="minorHAnsi"/>
          <w:lang w:val="el-GR"/>
        </w:rPr>
        <w:t>συσκευής</w:t>
      </w:r>
      <w:r w:rsidR="000B5C3D" w:rsidRPr="00DF0458">
        <w:rPr>
          <w:rFonts w:asciiTheme="minorHAnsi" w:hAnsiTheme="minorHAnsi" w:cstheme="minorHAnsi"/>
          <w:lang w:val="en-US"/>
        </w:rPr>
        <w:t>.</w:t>
      </w:r>
    </w:p>
    <w:p w14:paraId="219B96E5" w14:textId="1A861395" w:rsidR="00492117" w:rsidRPr="00DF0458" w:rsidRDefault="00492117" w:rsidP="00492117">
      <w:pPr>
        <w:rPr>
          <w:rFonts w:asciiTheme="minorHAnsi" w:hAnsiTheme="minorHAnsi" w:cstheme="minorHAnsi"/>
          <w:lang w:val="en-US"/>
        </w:rPr>
      </w:pPr>
    </w:p>
    <w:p w14:paraId="24A9E95D" w14:textId="77777777" w:rsidR="00E62C3B" w:rsidRPr="00DF0458" w:rsidRDefault="00E62C3B" w:rsidP="00492117">
      <w:pPr>
        <w:rPr>
          <w:rFonts w:asciiTheme="minorHAnsi" w:hAnsiTheme="minorHAnsi" w:cstheme="minorHAnsi"/>
          <w:lang w:val="en-US"/>
        </w:rPr>
      </w:pPr>
    </w:p>
    <w:p w14:paraId="7DCF2E46" w14:textId="36D67B19" w:rsidR="00E62C3B" w:rsidRPr="00DF0458" w:rsidRDefault="00E62C3B" w:rsidP="00492117">
      <w:pPr>
        <w:rPr>
          <w:rFonts w:asciiTheme="minorHAnsi" w:hAnsiTheme="minorHAnsi" w:cstheme="minorHAnsi"/>
          <w:lang w:val="en-US"/>
        </w:rPr>
      </w:pPr>
    </w:p>
    <w:p w14:paraId="5D3D2F91" w14:textId="77777777" w:rsidR="00331DCB" w:rsidRPr="00DF0458" w:rsidRDefault="00331DCB" w:rsidP="00492117">
      <w:pPr>
        <w:rPr>
          <w:rFonts w:asciiTheme="minorHAnsi" w:hAnsiTheme="minorHAnsi" w:cstheme="minorHAnsi"/>
          <w:lang w:val="en-US"/>
        </w:rPr>
      </w:pPr>
    </w:p>
    <w:p w14:paraId="68F88FA1" w14:textId="77777777" w:rsidR="00492117" w:rsidRPr="00DF0458" w:rsidRDefault="00492117" w:rsidP="00492117">
      <w:pPr>
        <w:rPr>
          <w:rFonts w:asciiTheme="minorHAnsi" w:hAnsiTheme="minorHAnsi" w:cstheme="minorHAnsi"/>
          <w:b/>
          <w:u w:val="single"/>
          <w:lang w:val="el-GR"/>
        </w:rPr>
      </w:pPr>
      <w:r w:rsidRPr="00DF0458">
        <w:rPr>
          <w:rFonts w:asciiTheme="minorHAnsi" w:hAnsiTheme="minorHAnsi" w:cstheme="minorHAnsi"/>
          <w:b/>
          <w:u w:val="single"/>
          <w:lang w:val="el-GR"/>
        </w:rPr>
        <w:lastRenderedPageBreak/>
        <w:t>Μέθοδοι της κλάσης:</w:t>
      </w:r>
    </w:p>
    <w:p w14:paraId="22AAF56C" w14:textId="2B96C124" w:rsidR="00492117" w:rsidRPr="00DF0458" w:rsidRDefault="009B4E59" w:rsidP="000A169A">
      <w:pPr>
        <w:pStyle w:val="ListParagraph"/>
        <w:numPr>
          <w:ilvl w:val="0"/>
          <w:numId w:val="2"/>
        </w:numPr>
        <w:rPr>
          <w:rFonts w:asciiTheme="minorHAnsi" w:hAnsiTheme="minorHAnsi" w:cstheme="minorHAnsi"/>
          <w:b/>
          <w:lang w:val="el-GR"/>
        </w:rPr>
      </w:pPr>
      <w:proofErr w:type="spellStart"/>
      <w:proofErr w:type="gramStart"/>
      <w:r w:rsidRPr="00DF0458">
        <w:rPr>
          <w:rFonts w:asciiTheme="minorHAnsi" w:hAnsiTheme="minorHAnsi" w:cstheme="minorHAnsi"/>
          <w:b/>
          <w:lang w:val="en-US"/>
        </w:rPr>
        <w:t>editDevice</w:t>
      </w:r>
      <w:proofErr w:type="spellEnd"/>
      <w:r w:rsidRPr="00DF0458">
        <w:rPr>
          <w:rFonts w:asciiTheme="minorHAnsi" w:hAnsiTheme="minorHAnsi" w:cstheme="minorHAnsi"/>
          <w:b/>
          <w:lang w:val="el-GR"/>
        </w:rPr>
        <w:t>(</w:t>
      </w:r>
      <w:proofErr w:type="gramEnd"/>
      <w:r w:rsidR="00800042" w:rsidRPr="00DF0458">
        <w:rPr>
          <w:rFonts w:asciiTheme="minorHAnsi" w:hAnsiTheme="minorHAnsi" w:cstheme="minorHAnsi"/>
          <w:b/>
          <w:lang w:val="en-US"/>
        </w:rPr>
        <w:t>device</w:t>
      </w:r>
      <w:r w:rsidR="00800042" w:rsidRPr="00DF0458">
        <w:rPr>
          <w:rFonts w:asciiTheme="minorHAnsi" w:hAnsiTheme="minorHAnsi" w:cstheme="minorHAnsi"/>
          <w:b/>
          <w:lang w:val="el-GR"/>
        </w:rPr>
        <w:t xml:space="preserve">: </w:t>
      </w:r>
      <w:proofErr w:type="spellStart"/>
      <w:r w:rsidR="00800042" w:rsidRPr="00DF0458">
        <w:rPr>
          <w:rFonts w:asciiTheme="minorHAnsi" w:hAnsiTheme="minorHAnsi" w:cstheme="minorHAnsi"/>
          <w:b/>
          <w:lang w:val="en-US"/>
        </w:rPr>
        <w:t>DeviceEntity</w:t>
      </w:r>
      <w:proofErr w:type="spellEnd"/>
      <w:r w:rsidRPr="00DF0458">
        <w:rPr>
          <w:rFonts w:asciiTheme="minorHAnsi" w:hAnsiTheme="minorHAnsi" w:cstheme="minorHAnsi"/>
          <w:b/>
          <w:lang w:val="el-GR"/>
        </w:rPr>
        <w:t xml:space="preserve">): </w:t>
      </w:r>
      <w:r w:rsidR="00800042" w:rsidRPr="00DF0458">
        <w:rPr>
          <w:rFonts w:asciiTheme="minorHAnsi" w:hAnsiTheme="minorHAnsi" w:cstheme="minorHAnsi"/>
          <w:b/>
          <w:lang w:val="en-US"/>
        </w:rPr>
        <w:t>void</w:t>
      </w:r>
      <w:r w:rsidRPr="00DF0458">
        <w:rPr>
          <w:rFonts w:asciiTheme="minorHAnsi" w:hAnsiTheme="minorHAnsi" w:cstheme="minorHAnsi"/>
          <w:b/>
          <w:lang w:val="el-GR"/>
        </w:rPr>
        <w:t>:</w:t>
      </w:r>
      <w:r w:rsidR="0014386A" w:rsidRPr="00DF0458">
        <w:rPr>
          <w:rFonts w:asciiTheme="minorHAnsi" w:hAnsiTheme="minorHAnsi" w:cstheme="minorHAnsi"/>
          <w:b/>
          <w:lang w:val="el-GR"/>
        </w:rPr>
        <w:t xml:space="preserve"> </w:t>
      </w:r>
      <w:r w:rsidR="0014386A" w:rsidRPr="00DF0458">
        <w:rPr>
          <w:rFonts w:asciiTheme="minorHAnsi" w:hAnsiTheme="minorHAnsi" w:cstheme="minorHAnsi"/>
          <w:lang w:val="el-GR"/>
        </w:rPr>
        <w:t>Μέθοδος για την επεξεργασία των στοιχείων της συσκευής.</w:t>
      </w:r>
    </w:p>
    <w:p w14:paraId="32CBD2C6" w14:textId="2EF96B06" w:rsidR="009B4E59" w:rsidRPr="00DF0458" w:rsidRDefault="009B4E59" w:rsidP="000A169A">
      <w:pPr>
        <w:pStyle w:val="ListParagraph"/>
        <w:numPr>
          <w:ilvl w:val="0"/>
          <w:numId w:val="2"/>
        </w:numPr>
        <w:rPr>
          <w:rFonts w:asciiTheme="minorHAnsi" w:hAnsiTheme="minorHAnsi" w:cstheme="minorHAnsi"/>
          <w:b/>
          <w:lang w:val="el-GR"/>
        </w:rPr>
      </w:pPr>
      <w:proofErr w:type="gramStart"/>
      <w:r w:rsidRPr="00DF0458">
        <w:rPr>
          <w:rFonts w:asciiTheme="minorHAnsi" w:hAnsiTheme="minorHAnsi" w:cstheme="minorHAnsi"/>
          <w:b/>
          <w:lang w:val="en-US"/>
        </w:rPr>
        <w:t>exit</w:t>
      </w:r>
      <w:r w:rsidRPr="00DF0458">
        <w:rPr>
          <w:rFonts w:asciiTheme="minorHAnsi" w:hAnsiTheme="minorHAnsi" w:cstheme="minorHAnsi"/>
          <w:b/>
          <w:lang w:val="el-GR"/>
        </w:rPr>
        <w:t>(</w:t>
      </w:r>
      <w:proofErr w:type="gramEnd"/>
      <w:r w:rsidRPr="00DF0458">
        <w:rPr>
          <w:rFonts w:asciiTheme="minorHAnsi" w:hAnsiTheme="minorHAnsi" w:cstheme="minorHAnsi"/>
          <w:b/>
          <w:lang w:val="el-GR"/>
        </w:rPr>
        <w:t xml:space="preserve">): </w:t>
      </w:r>
      <w:r w:rsidRPr="00DF0458">
        <w:rPr>
          <w:rFonts w:asciiTheme="minorHAnsi" w:hAnsiTheme="minorHAnsi" w:cstheme="minorHAnsi"/>
          <w:b/>
          <w:lang w:val="en-US"/>
        </w:rPr>
        <w:t>void</w:t>
      </w:r>
      <w:r w:rsidRPr="00DF0458">
        <w:rPr>
          <w:rFonts w:asciiTheme="minorHAnsi" w:hAnsiTheme="minorHAnsi" w:cstheme="minorHAnsi"/>
          <w:b/>
          <w:lang w:val="el-GR"/>
        </w:rPr>
        <w:t>:</w:t>
      </w:r>
      <w:r w:rsidR="0014386A" w:rsidRPr="00DF0458">
        <w:rPr>
          <w:rFonts w:asciiTheme="minorHAnsi" w:hAnsiTheme="minorHAnsi" w:cstheme="minorHAnsi"/>
          <w:b/>
          <w:lang w:val="el-GR"/>
        </w:rPr>
        <w:t xml:space="preserve"> </w:t>
      </w:r>
      <w:r w:rsidR="0014386A" w:rsidRPr="00DF0458">
        <w:rPr>
          <w:rFonts w:asciiTheme="minorHAnsi" w:hAnsiTheme="minorHAnsi" w:cstheme="minorHAnsi"/>
          <w:lang w:val="el-GR"/>
        </w:rPr>
        <w:t xml:space="preserve">Μέθοδος για έξοδο από το </w:t>
      </w:r>
      <w:proofErr w:type="spellStart"/>
      <w:r w:rsidR="0014386A" w:rsidRPr="00DF0458">
        <w:rPr>
          <w:rFonts w:asciiTheme="minorHAnsi" w:hAnsiTheme="minorHAnsi" w:cstheme="minorHAnsi"/>
          <w:lang w:val="en-US"/>
        </w:rPr>
        <w:t>CharacteristicsGUI</w:t>
      </w:r>
      <w:proofErr w:type="spellEnd"/>
      <w:r w:rsidR="0014386A" w:rsidRPr="00DF0458">
        <w:rPr>
          <w:rFonts w:asciiTheme="minorHAnsi" w:hAnsiTheme="minorHAnsi" w:cstheme="minorHAnsi"/>
          <w:lang w:val="el-GR"/>
        </w:rPr>
        <w:t>.</w:t>
      </w:r>
    </w:p>
    <w:p w14:paraId="1BEDEDB3" w14:textId="77777777" w:rsidR="00492117" w:rsidRPr="00DF0458" w:rsidRDefault="00492117" w:rsidP="00E853FA">
      <w:pPr>
        <w:rPr>
          <w:rFonts w:asciiTheme="minorHAnsi" w:hAnsiTheme="minorHAnsi" w:cstheme="minorHAnsi"/>
          <w:u w:val="single"/>
          <w:lang w:val="el-GR"/>
        </w:rPr>
      </w:pPr>
    </w:p>
    <w:p w14:paraId="5E969FD6" w14:textId="537EAF8E" w:rsidR="0065327B" w:rsidRPr="00DF0458" w:rsidRDefault="0065327B" w:rsidP="00E853FA">
      <w:pPr>
        <w:rPr>
          <w:rFonts w:asciiTheme="minorHAnsi" w:hAnsiTheme="minorHAnsi" w:cstheme="minorHAnsi"/>
          <w:u w:val="single"/>
          <w:lang w:val="el-GR"/>
        </w:rPr>
      </w:pPr>
    </w:p>
    <w:p w14:paraId="3A0D748A" w14:textId="77777777" w:rsidR="00512E98" w:rsidRPr="00DF0458" w:rsidRDefault="00512E98" w:rsidP="00E62C3B">
      <w:pPr>
        <w:jc w:val="center"/>
        <w:rPr>
          <w:rFonts w:asciiTheme="minorHAnsi" w:hAnsiTheme="minorHAnsi" w:cstheme="minorHAnsi"/>
          <w:b/>
          <w:sz w:val="28"/>
          <w:szCs w:val="28"/>
          <w:lang w:val="el-GR"/>
        </w:rPr>
      </w:pPr>
    </w:p>
    <w:p w14:paraId="3E21BA1F" w14:textId="4C4CD17D" w:rsidR="0065327B" w:rsidRPr="00DF0458" w:rsidRDefault="0065327B" w:rsidP="00E62C3B">
      <w:pPr>
        <w:jc w:val="center"/>
        <w:rPr>
          <w:rFonts w:asciiTheme="minorHAnsi" w:hAnsiTheme="minorHAnsi" w:cstheme="minorHAnsi"/>
          <w:b/>
          <w:sz w:val="28"/>
          <w:szCs w:val="28"/>
          <w:lang w:val="el-GR"/>
        </w:rPr>
      </w:pPr>
      <w:r w:rsidRPr="00DF0458">
        <w:rPr>
          <w:rFonts w:asciiTheme="minorHAnsi" w:hAnsiTheme="minorHAnsi" w:cstheme="minorHAnsi"/>
          <w:b/>
          <w:sz w:val="28"/>
          <w:szCs w:val="28"/>
          <w:lang w:val="el-GR"/>
        </w:rPr>
        <w:t>Διάγραμμα κλάσεων</w:t>
      </w:r>
    </w:p>
    <w:p w14:paraId="01B08E5B" w14:textId="313C9A97" w:rsidR="00E62C3B" w:rsidRPr="00DF0458" w:rsidRDefault="00E62C3B" w:rsidP="00E62C3B">
      <w:pPr>
        <w:jc w:val="center"/>
        <w:rPr>
          <w:rFonts w:asciiTheme="minorHAnsi" w:hAnsiTheme="minorHAnsi" w:cstheme="minorHAnsi"/>
          <w:b/>
          <w:sz w:val="28"/>
          <w:szCs w:val="28"/>
          <w:lang w:val="el-GR"/>
        </w:rPr>
      </w:pPr>
    </w:p>
    <w:p w14:paraId="7D035F21" w14:textId="77777777" w:rsidR="00512E98" w:rsidRPr="00DF0458" w:rsidRDefault="00512E98" w:rsidP="00E62C3B">
      <w:pPr>
        <w:jc w:val="center"/>
        <w:rPr>
          <w:rFonts w:asciiTheme="minorHAnsi" w:hAnsiTheme="minorHAnsi" w:cstheme="minorHAnsi"/>
          <w:b/>
          <w:sz w:val="28"/>
          <w:szCs w:val="28"/>
          <w:lang w:val="el-GR"/>
        </w:rPr>
      </w:pPr>
    </w:p>
    <w:p w14:paraId="5123843B" w14:textId="22F83E8D" w:rsidR="00492117" w:rsidRPr="00DF0458" w:rsidRDefault="00492117" w:rsidP="00E853FA">
      <w:pPr>
        <w:rPr>
          <w:rFonts w:asciiTheme="minorHAnsi" w:hAnsiTheme="minorHAnsi" w:cstheme="minorHAnsi"/>
          <w:u w:val="single"/>
          <w:lang w:val="el-GR"/>
        </w:rPr>
      </w:pPr>
    </w:p>
    <w:p w14:paraId="28847141" w14:textId="38C7ADA1" w:rsidR="0065327B" w:rsidRPr="00DF0458" w:rsidRDefault="00FF0E3A" w:rsidP="00FF0E3A">
      <w:pPr>
        <w:jc w:val="center"/>
        <w:rPr>
          <w:rFonts w:asciiTheme="minorHAnsi" w:hAnsiTheme="minorHAnsi" w:cstheme="minorHAnsi"/>
          <w:u w:val="single"/>
          <w:lang w:val="el-GR"/>
        </w:rPr>
      </w:pPr>
      <w:r w:rsidRPr="00DF0458">
        <w:rPr>
          <w:rFonts w:asciiTheme="minorHAnsi" w:hAnsiTheme="minorHAnsi" w:cstheme="minorHAnsi"/>
          <w:noProof/>
        </w:rPr>
        <w:drawing>
          <wp:inline distT="0" distB="0" distL="0" distR="0" wp14:anchorId="70C5CAEA" wp14:editId="6907A64D">
            <wp:extent cx="5274310" cy="463269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632693"/>
                    </a:xfrm>
                    <a:prstGeom prst="rect">
                      <a:avLst/>
                    </a:prstGeom>
                    <a:noFill/>
                    <a:ln>
                      <a:noFill/>
                    </a:ln>
                  </pic:spPr>
                </pic:pic>
              </a:graphicData>
            </a:graphic>
          </wp:inline>
        </w:drawing>
      </w:r>
    </w:p>
    <w:p w14:paraId="19CB67F4" w14:textId="1733A19A" w:rsidR="0065327B" w:rsidRPr="00DF0458" w:rsidRDefault="0065327B" w:rsidP="0065327B">
      <w:pPr>
        <w:pStyle w:val="Heading3"/>
        <w:tabs>
          <w:tab w:val="left" w:pos="5220"/>
        </w:tabs>
        <w:rPr>
          <w:rFonts w:asciiTheme="minorHAnsi" w:eastAsia="Times New Roman" w:hAnsiTheme="minorHAnsi" w:cstheme="minorHAnsi"/>
          <w:color w:val="auto"/>
          <w:sz w:val="22"/>
          <w:szCs w:val="22"/>
          <w:u w:val="single"/>
          <w:lang w:val="el-GR"/>
        </w:rPr>
      </w:pPr>
    </w:p>
    <w:p w14:paraId="32CB4133" w14:textId="3A911A78" w:rsidR="006253E1" w:rsidRPr="00DF0458" w:rsidRDefault="006253E1" w:rsidP="006253E1">
      <w:pPr>
        <w:rPr>
          <w:rFonts w:asciiTheme="minorHAnsi" w:hAnsiTheme="minorHAnsi" w:cstheme="minorHAnsi"/>
          <w:lang w:val="el-GR"/>
        </w:rPr>
      </w:pPr>
    </w:p>
    <w:p w14:paraId="6BB1385F" w14:textId="6E073FE1" w:rsidR="006253E1" w:rsidRPr="00DF0458" w:rsidRDefault="006253E1" w:rsidP="006253E1">
      <w:pPr>
        <w:rPr>
          <w:rFonts w:asciiTheme="minorHAnsi" w:hAnsiTheme="minorHAnsi" w:cstheme="minorHAnsi"/>
          <w:lang w:val="el-GR"/>
        </w:rPr>
      </w:pPr>
    </w:p>
    <w:p w14:paraId="272A9A0B" w14:textId="2A6431C4" w:rsidR="006253E1" w:rsidRPr="00DF0458" w:rsidRDefault="006253E1" w:rsidP="006253E1">
      <w:pPr>
        <w:rPr>
          <w:rFonts w:asciiTheme="minorHAnsi" w:hAnsiTheme="minorHAnsi" w:cstheme="minorHAnsi"/>
          <w:lang w:val="el-GR"/>
        </w:rPr>
      </w:pPr>
    </w:p>
    <w:p w14:paraId="60D5FC3A" w14:textId="3E17E741" w:rsidR="006253E1" w:rsidRPr="00DF0458" w:rsidRDefault="006253E1" w:rsidP="006253E1">
      <w:pPr>
        <w:rPr>
          <w:rFonts w:asciiTheme="minorHAnsi" w:hAnsiTheme="minorHAnsi" w:cstheme="minorHAnsi"/>
          <w:lang w:val="el-GR"/>
        </w:rPr>
      </w:pPr>
    </w:p>
    <w:p w14:paraId="360F7557" w14:textId="36D69462" w:rsidR="006253E1" w:rsidRPr="00DF0458" w:rsidRDefault="006253E1" w:rsidP="006253E1">
      <w:pPr>
        <w:rPr>
          <w:rFonts w:asciiTheme="minorHAnsi" w:hAnsiTheme="minorHAnsi" w:cstheme="minorHAnsi"/>
          <w:lang w:val="el-GR"/>
        </w:rPr>
      </w:pPr>
    </w:p>
    <w:p w14:paraId="610741E6" w14:textId="6D51ECE8" w:rsidR="006253E1" w:rsidRPr="00DF0458" w:rsidRDefault="006253E1" w:rsidP="006253E1">
      <w:pPr>
        <w:rPr>
          <w:rFonts w:asciiTheme="minorHAnsi" w:hAnsiTheme="minorHAnsi" w:cstheme="minorHAnsi"/>
          <w:lang w:val="el-GR"/>
        </w:rPr>
      </w:pPr>
    </w:p>
    <w:p w14:paraId="7AFA74CB" w14:textId="755F91E5" w:rsidR="00E62C3B" w:rsidRPr="00DF0458" w:rsidRDefault="00E62C3B" w:rsidP="006253E1">
      <w:pPr>
        <w:rPr>
          <w:rFonts w:asciiTheme="minorHAnsi" w:hAnsiTheme="minorHAnsi" w:cstheme="minorHAnsi"/>
          <w:lang w:val="el-GR"/>
        </w:rPr>
      </w:pPr>
    </w:p>
    <w:p w14:paraId="21AD43BE" w14:textId="77777777" w:rsidR="00E62C3B" w:rsidRPr="00DF0458" w:rsidRDefault="00E62C3B" w:rsidP="006253E1">
      <w:pPr>
        <w:rPr>
          <w:rFonts w:asciiTheme="minorHAnsi" w:hAnsiTheme="minorHAnsi" w:cstheme="minorHAnsi"/>
          <w:lang w:val="el-GR"/>
        </w:rPr>
      </w:pPr>
    </w:p>
    <w:p w14:paraId="4F2DD5A6" w14:textId="38338CCB" w:rsidR="00E853FA" w:rsidRPr="00DF0458" w:rsidRDefault="00E853FA" w:rsidP="00005569">
      <w:pPr>
        <w:pStyle w:val="Heading3"/>
        <w:tabs>
          <w:tab w:val="left" w:pos="5220"/>
        </w:tabs>
        <w:rPr>
          <w:rFonts w:asciiTheme="minorHAnsi" w:hAnsiTheme="minorHAnsi" w:cstheme="minorHAnsi"/>
          <w:lang w:val="el-GR"/>
        </w:rPr>
      </w:pPr>
      <w:bookmarkStart w:id="13" w:name="_Toc8176091"/>
      <w:r w:rsidRPr="00DF0458">
        <w:rPr>
          <w:rFonts w:asciiTheme="minorHAnsi" w:hAnsiTheme="minorHAnsi" w:cstheme="minorHAnsi"/>
          <w:lang w:val="el-GR"/>
        </w:rPr>
        <w:t xml:space="preserve">1.3.2 </w:t>
      </w:r>
      <w:r w:rsidR="00DC138D" w:rsidRPr="00DF0458">
        <w:rPr>
          <w:rFonts w:asciiTheme="minorHAnsi" w:hAnsiTheme="minorHAnsi" w:cstheme="minorHAnsi"/>
          <w:lang w:val="el-GR"/>
        </w:rPr>
        <w:t xml:space="preserve">Πακέτο </w:t>
      </w:r>
      <w:proofErr w:type="spellStart"/>
      <w:r w:rsidR="00DC138D" w:rsidRPr="00DF0458">
        <w:rPr>
          <w:rFonts w:asciiTheme="minorHAnsi" w:hAnsiTheme="minorHAnsi" w:cstheme="minorHAnsi"/>
          <w:lang w:val="en-US"/>
        </w:rPr>
        <w:t>Chat</w:t>
      </w:r>
      <w:r w:rsidR="00005569" w:rsidRPr="00DF0458">
        <w:rPr>
          <w:rFonts w:asciiTheme="minorHAnsi" w:hAnsiTheme="minorHAnsi" w:cstheme="minorHAnsi"/>
          <w:lang w:val="en-US"/>
        </w:rPr>
        <w:t>Handling</w:t>
      </w:r>
      <w:bookmarkEnd w:id="13"/>
      <w:proofErr w:type="spellEnd"/>
      <w:r w:rsidRPr="00DF0458">
        <w:rPr>
          <w:rFonts w:asciiTheme="minorHAnsi" w:hAnsiTheme="minorHAnsi" w:cstheme="minorHAnsi"/>
          <w:lang w:val="el-GR"/>
        </w:rPr>
        <w:t xml:space="preserve"> </w:t>
      </w:r>
      <w:r w:rsidR="0065327B" w:rsidRPr="00DF0458">
        <w:rPr>
          <w:rFonts w:asciiTheme="minorHAnsi" w:hAnsiTheme="minorHAnsi" w:cstheme="minorHAnsi"/>
          <w:lang w:val="el-GR"/>
        </w:rPr>
        <w:tab/>
      </w:r>
    </w:p>
    <w:p w14:paraId="1E9DF6C9" w14:textId="77777777" w:rsidR="00005569" w:rsidRPr="00DF0458" w:rsidRDefault="00005569" w:rsidP="00005569">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To πακέτο αυτό είναι υπεύθυνο να επιτελέσει κάθε λειτουργία που αφορά την επικοινωνία των χρηστών μεταξύ τους.</w:t>
      </w:r>
    </w:p>
    <w:p w14:paraId="522A6C12" w14:textId="77777777" w:rsidR="00E62C3B" w:rsidRPr="00DF0458" w:rsidRDefault="00005569" w:rsidP="00005569">
      <w:pPr>
        <w:pStyle w:val="NormalWeb"/>
        <w:spacing w:before="0" w:beforeAutospacing="0" w:after="60" w:afterAutospacing="0"/>
        <w:jc w:val="both"/>
        <w:rPr>
          <w:rFonts w:asciiTheme="minorHAnsi" w:hAnsiTheme="minorHAnsi" w:cstheme="minorHAnsi"/>
          <w:color w:val="000000"/>
          <w:sz w:val="22"/>
          <w:szCs w:val="22"/>
        </w:rPr>
      </w:pPr>
      <w:r w:rsidRPr="00DF0458">
        <w:rPr>
          <w:rFonts w:asciiTheme="minorHAnsi" w:hAnsiTheme="minorHAnsi" w:cstheme="minorHAnsi"/>
          <w:color w:val="000000"/>
          <w:sz w:val="22"/>
          <w:szCs w:val="22"/>
        </w:rPr>
        <w:t xml:space="preserve"> </w:t>
      </w:r>
    </w:p>
    <w:p w14:paraId="1E41C301" w14:textId="77777777" w:rsidR="00E62C3B" w:rsidRPr="00DF0458" w:rsidRDefault="00005569" w:rsidP="00E62C3B">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rPr>
        <w:br/>
      </w:r>
      <w:r w:rsidRPr="00DF0458">
        <w:rPr>
          <w:rFonts w:asciiTheme="minorHAnsi" w:hAnsiTheme="minorHAnsi" w:cstheme="minorHAnsi"/>
          <w:noProof/>
        </w:rPr>
        <w:drawing>
          <wp:inline distT="0" distB="0" distL="0" distR="0" wp14:anchorId="620876C0" wp14:editId="642E5650">
            <wp:extent cx="4485005" cy="1991995"/>
            <wp:effectExtent l="0" t="0" r="0" b="8255"/>
            <wp:docPr id="54" name="Picture 54" descr="https://lh3.googleusercontent.com/qctwDqLoIq_9lxN6Sn3KNeS519IJVQeDjilZBiHThe5aNZe-VIybpuf4baB_2LUJ1mP3MKMalLFbz15tB_mvEe-0gZXO_nPB7VMByjaDLkCQsl2yDWBlq8_Kv3wOytCFV-ud4uYRR-C3C0e0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qctwDqLoIq_9lxN6Sn3KNeS519IJVQeDjilZBiHThe5aNZe-VIybpuf4baB_2LUJ1mP3MKMalLFbz15tB_mvEe-0gZXO_nPB7VMByjaDLkCQsl2yDWBlq8_Kv3wOytCFV-ud4uYRR-C3C0e05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85005" cy="1991995"/>
                    </a:xfrm>
                    <a:prstGeom prst="rect">
                      <a:avLst/>
                    </a:prstGeom>
                    <a:noFill/>
                    <a:ln>
                      <a:noFill/>
                    </a:ln>
                  </pic:spPr>
                </pic:pic>
              </a:graphicData>
            </a:graphic>
          </wp:inline>
        </w:drawing>
      </w:r>
      <w:r w:rsidRPr="00DF0458">
        <w:rPr>
          <w:rFonts w:asciiTheme="minorHAnsi" w:hAnsiTheme="minorHAnsi" w:cstheme="minorHAnsi"/>
        </w:rPr>
        <w:br/>
      </w:r>
    </w:p>
    <w:p w14:paraId="23D1EC54" w14:textId="77777777" w:rsidR="00E62C3B" w:rsidRPr="00DF0458" w:rsidRDefault="00E62C3B" w:rsidP="00005569">
      <w:pPr>
        <w:pStyle w:val="NormalWeb"/>
        <w:spacing w:before="0" w:beforeAutospacing="0" w:after="60" w:afterAutospacing="0"/>
        <w:jc w:val="both"/>
        <w:rPr>
          <w:rFonts w:asciiTheme="minorHAnsi" w:hAnsiTheme="minorHAnsi" w:cstheme="minorHAnsi"/>
        </w:rPr>
      </w:pPr>
    </w:p>
    <w:p w14:paraId="0B49DE1A" w14:textId="5BE2B8A1" w:rsidR="00005569" w:rsidRPr="00DF0458" w:rsidRDefault="00005569" w:rsidP="00005569">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rPr>
        <w:br/>
      </w:r>
      <w:r w:rsidRPr="00DF0458">
        <w:rPr>
          <w:rFonts w:asciiTheme="minorHAnsi" w:hAnsiTheme="minorHAnsi" w:cstheme="minorHAnsi"/>
        </w:rPr>
        <w:br/>
      </w:r>
    </w:p>
    <w:p w14:paraId="2BDA32A2" w14:textId="77777777" w:rsidR="00005569" w:rsidRPr="00DF0458" w:rsidRDefault="00005569" w:rsidP="00005569">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Entity ChatEntity</w:t>
      </w:r>
    </w:p>
    <w:p w14:paraId="4D9C5A1A" w14:textId="1DCE6734" w:rsidR="00005569" w:rsidRPr="00DF0458" w:rsidRDefault="00005569" w:rsidP="00022B2B">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79C07F4F" wp14:editId="0E859C62">
            <wp:extent cx="4822190" cy="1970405"/>
            <wp:effectExtent l="0" t="0" r="0" b="0"/>
            <wp:docPr id="53" name="Picture 53" descr="https://lh3.googleusercontent.com/IV4aEd0CX2JfZ0tNg81tFq-n-p7d41fw1gTOhMycjpYvi1TOonmfPfI0wCdQ2PKC-uWNfCOPG83_6gtqGPc4HSH6Ipv6-_2nN-U9YhyAGuphvpxDrjnRxGD621H_ic7FUWsuNh3N-8E2fjDz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IV4aEd0CX2JfZ0tNg81tFq-n-p7d41fw1gTOhMycjpYvi1TOonmfPfI0wCdQ2PKC-uWNfCOPG83_6gtqGPc4HSH6Ipv6-_2nN-U9YhyAGuphvpxDrjnRxGD621H_ic7FUWsuNh3N-8E2fjDzD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22190" cy="1970405"/>
                    </a:xfrm>
                    <a:prstGeom prst="rect">
                      <a:avLst/>
                    </a:prstGeom>
                    <a:noFill/>
                    <a:ln>
                      <a:noFill/>
                    </a:ln>
                  </pic:spPr>
                </pic:pic>
              </a:graphicData>
            </a:graphic>
          </wp:inline>
        </w:drawing>
      </w:r>
      <w:r w:rsidRPr="00DF0458">
        <w:rPr>
          <w:rFonts w:asciiTheme="minorHAnsi" w:hAnsiTheme="minorHAnsi" w:cstheme="minorHAnsi"/>
          <w:lang w:val="el-GR"/>
        </w:rPr>
        <w:br/>
      </w:r>
      <w:r w:rsidRPr="00DF0458">
        <w:rPr>
          <w:rFonts w:asciiTheme="minorHAnsi" w:hAnsiTheme="minorHAnsi" w:cstheme="minorHAnsi"/>
          <w:lang w:val="el-GR"/>
        </w:rPr>
        <w:br/>
      </w:r>
      <w:r w:rsidRPr="00DF0458">
        <w:rPr>
          <w:rFonts w:asciiTheme="minorHAnsi" w:hAnsiTheme="minorHAnsi" w:cstheme="minorHAnsi"/>
          <w:color w:val="000000"/>
          <w:lang w:val="el-GR"/>
        </w:rPr>
        <w:t xml:space="preserve">Αυτή είναι η κλάση οντότητας του </w:t>
      </w:r>
      <w:r w:rsidRPr="00DF0458">
        <w:rPr>
          <w:rFonts w:asciiTheme="minorHAnsi" w:hAnsiTheme="minorHAnsi" w:cstheme="minorHAnsi"/>
          <w:color w:val="000000"/>
        </w:rPr>
        <w:t>Chat</w:t>
      </w:r>
      <w:r w:rsidRPr="00DF0458">
        <w:rPr>
          <w:rFonts w:asciiTheme="minorHAnsi" w:hAnsiTheme="minorHAnsi" w:cstheme="minorHAnsi"/>
          <w:color w:val="000000"/>
          <w:lang w:val="el-GR"/>
        </w:rPr>
        <w:t xml:space="preserve"> </w:t>
      </w:r>
      <w:r w:rsidRPr="00DF0458">
        <w:rPr>
          <w:rFonts w:asciiTheme="minorHAnsi" w:hAnsiTheme="minorHAnsi" w:cstheme="minorHAnsi"/>
          <w:color w:val="000000"/>
        </w:rPr>
        <w:t> </w:t>
      </w:r>
      <w:r w:rsidRPr="00DF0458">
        <w:rPr>
          <w:rFonts w:asciiTheme="minorHAnsi" w:hAnsiTheme="minorHAnsi" w:cstheme="minorHAnsi"/>
          <w:color w:val="000000"/>
          <w:lang w:val="el-GR"/>
        </w:rPr>
        <w:t xml:space="preserve">και περιέχει τα στοιχεία για τον ορισμό του. </w:t>
      </w:r>
    </w:p>
    <w:p w14:paraId="02397509" w14:textId="4080C2C2" w:rsidR="00005569" w:rsidRPr="00DF0458" w:rsidRDefault="00005569" w:rsidP="00005569">
      <w:pPr>
        <w:rPr>
          <w:rFonts w:asciiTheme="minorHAnsi" w:hAnsiTheme="minorHAnsi" w:cstheme="minorHAnsi"/>
          <w:lang w:val="el-GR"/>
        </w:rPr>
      </w:pPr>
    </w:p>
    <w:p w14:paraId="26BC6C9D" w14:textId="7D97D436" w:rsidR="00E62C3B" w:rsidRPr="00DF0458" w:rsidRDefault="00E62C3B" w:rsidP="00005569">
      <w:pPr>
        <w:rPr>
          <w:rFonts w:asciiTheme="minorHAnsi" w:hAnsiTheme="minorHAnsi" w:cstheme="minorHAnsi"/>
          <w:lang w:val="el-GR"/>
        </w:rPr>
      </w:pPr>
    </w:p>
    <w:p w14:paraId="44B518D3" w14:textId="77777777" w:rsidR="00E62C3B" w:rsidRPr="00DF0458" w:rsidRDefault="00E62C3B" w:rsidP="00005569">
      <w:pPr>
        <w:rPr>
          <w:rFonts w:asciiTheme="minorHAnsi" w:hAnsiTheme="minorHAnsi" w:cstheme="minorHAnsi"/>
          <w:lang w:val="el-GR"/>
        </w:rPr>
      </w:pPr>
    </w:p>
    <w:p w14:paraId="714B88B9" w14:textId="77777777" w:rsidR="00005569" w:rsidRPr="00DF0458" w:rsidRDefault="00005569" w:rsidP="00005569">
      <w:pPr>
        <w:pStyle w:val="NormalWeb"/>
        <w:spacing w:before="0" w:beforeAutospacing="0" w:after="60" w:afterAutospacing="0"/>
        <w:jc w:val="both"/>
        <w:rPr>
          <w:rFonts w:asciiTheme="minorHAnsi" w:hAnsiTheme="minorHAnsi" w:cstheme="minorHAnsi"/>
          <w:b/>
        </w:rPr>
      </w:pPr>
      <w:r w:rsidRPr="00DF0458">
        <w:rPr>
          <w:rFonts w:asciiTheme="minorHAnsi" w:hAnsiTheme="minorHAnsi" w:cstheme="minorHAnsi"/>
          <w:b/>
          <w:color w:val="000000"/>
          <w:sz w:val="22"/>
          <w:szCs w:val="22"/>
          <w:u w:val="single"/>
        </w:rPr>
        <w:t>Χαρακτηριστικά της κλάσης:</w:t>
      </w:r>
    </w:p>
    <w:p w14:paraId="79C912B9" w14:textId="77777777" w:rsidR="00005569" w:rsidRPr="00DF0458" w:rsidRDefault="00005569" w:rsidP="000A169A">
      <w:pPr>
        <w:pStyle w:val="NormalWeb"/>
        <w:numPr>
          <w:ilvl w:val="0"/>
          <w:numId w:val="2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UserID:</w:t>
      </w:r>
      <w:r w:rsidRPr="00DF0458">
        <w:rPr>
          <w:rFonts w:asciiTheme="minorHAnsi" w:hAnsiTheme="minorHAnsi" w:cstheme="minorHAnsi"/>
          <w:color w:val="000000"/>
          <w:sz w:val="22"/>
          <w:szCs w:val="22"/>
        </w:rPr>
        <w:t xml:space="preserve"> O μοναδικός χαραστηριστικός αριθμός του συνδεδεμένου χρήστη.</w:t>
      </w:r>
    </w:p>
    <w:p w14:paraId="31E03B2B" w14:textId="77777777" w:rsidR="00005569" w:rsidRPr="00DF0458" w:rsidRDefault="00005569" w:rsidP="000A169A">
      <w:pPr>
        <w:pStyle w:val="NormalWeb"/>
        <w:numPr>
          <w:ilvl w:val="0"/>
          <w:numId w:val="2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ConnectedUser:</w:t>
      </w:r>
      <w:r w:rsidRPr="00DF0458">
        <w:rPr>
          <w:rFonts w:asciiTheme="minorHAnsi" w:hAnsiTheme="minorHAnsi" w:cstheme="minorHAnsi"/>
          <w:color w:val="000000"/>
          <w:sz w:val="22"/>
          <w:szCs w:val="22"/>
        </w:rPr>
        <w:t xml:space="preserve">  String για το όνομα ενός συνδεδεμένου χρήστη.</w:t>
      </w:r>
    </w:p>
    <w:p w14:paraId="024AB31F" w14:textId="77777777" w:rsidR="00005569" w:rsidRPr="00DF0458" w:rsidRDefault="00005569" w:rsidP="000A169A">
      <w:pPr>
        <w:pStyle w:val="NormalWeb"/>
        <w:numPr>
          <w:ilvl w:val="0"/>
          <w:numId w:val="29"/>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lastRenderedPageBreak/>
        <w:t>ConnectedUserID:</w:t>
      </w:r>
      <w:r w:rsidRPr="00DF0458">
        <w:rPr>
          <w:rFonts w:asciiTheme="minorHAnsi" w:hAnsiTheme="minorHAnsi" w:cstheme="minorHAnsi"/>
          <w:color w:val="000000"/>
          <w:sz w:val="22"/>
          <w:szCs w:val="22"/>
        </w:rPr>
        <w:t xml:space="preserve">  O μοναδικός χαραστηριστικός αριθμός του συνδεδεμένου χρήστη.</w:t>
      </w:r>
    </w:p>
    <w:p w14:paraId="06C65F37" w14:textId="77777777" w:rsidR="00005569" w:rsidRPr="00DF0458" w:rsidRDefault="00005569" w:rsidP="00005569">
      <w:pPr>
        <w:rPr>
          <w:rFonts w:asciiTheme="minorHAnsi" w:hAnsiTheme="minorHAnsi" w:cstheme="minorHAnsi"/>
          <w:sz w:val="24"/>
          <w:szCs w:val="24"/>
          <w:lang w:val="el-GR"/>
        </w:rPr>
      </w:pPr>
    </w:p>
    <w:p w14:paraId="033F883E" w14:textId="77777777" w:rsidR="00005569" w:rsidRPr="00DF0458" w:rsidRDefault="00005569"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375A7307"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lang w:val="en-US"/>
        </w:rPr>
      </w:pPr>
      <w:proofErr w:type="spellStart"/>
      <w:proofErr w:type="gramStart"/>
      <w:r w:rsidRPr="00DF0458">
        <w:rPr>
          <w:rFonts w:asciiTheme="minorHAnsi" w:hAnsiTheme="minorHAnsi" w:cstheme="minorHAnsi"/>
          <w:b/>
          <w:color w:val="000000"/>
          <w:sz w:val="22"/>
          <w:szCs w:val="22"/>
          <w:lang w:val="en-US"/>
        </w:rPr>
        <w:t>ChatEntity</w:t>
      </w:r>
      <w:proofErr w:type="spellEnd"/>
      <w:r w:rsidRPr="00DF0458">
        <w:rPr>
          <w:rFonts w:asciiTheme="minorHAnsi" w:hAnsiTheme="minorHAnsi" w:cstheme="minorHAnsi"/>
          <w:b/>
          <w:color w:val="000000"/>
          <w:sz w:val="22"/>
          <w:szCs w:val="22"/>
          <w:lang w:val="en-US"/>
        </w:rPr>
        <w:t>(</w:t>
      </w:r>
      <w:proofErr w:type="gramEnd"/>
      <w:r w:rsidRPr="00DF0458">
        <w:rPr>
          <w:rFonts w:asciiTheme="minorHAnsi" w:hAnsiTheme="minorHAnsi" w:cstheme="minorHAnsi"/>
          <w:b/>
          <w:color w:val="000000"/>
          <w:sz w:val="22"/>
          <w:szCs w:val="22"/>
          <w:lang w:val="en-US"/>
        </w:rPr>
        <w:t>):</w:t>
      </w:r>
      <w:r w:rsidRPr="00DF0458">
        <w:rPr>
          <w:rFonts w:asciiTheme="minorHAnsi" w:hAnsiTheme="minorHAnsi" w:cstheme="minorHAnsi"/>
          <w:color w:val="000000"/>
          <w:sz w:val="22"/>
          <w:szCs w:val="22"/>
          <w:lang w:val="en-US"/>
        </w:rPr>
        <w:t xml:space="preserve"> Constructor </w:t>
      </w:r>
      <w:r w:rsidRPr="00DF0458">
        <w:rPr>
          <w:rFonts w:asciiTheme="minorHAnsi" w:hAnsiTheme="minorHAnsi" w:cstheme="minorHAnsi"/>
          <w:color w:val="000000"/>
          <w:sz w:val="22"/>
          <w:szCs w:val="22"/>
        </w:rPr>
        <w:t>της</w:t>
      </w:r>
      <w:r w:rsidRPr="00DF0458">
        <w:rPr>
          <w:rFonts w:asciiTheme="minorHAnsi" w:hAnsiTheme="minorHAnsi" w:cstheme="minorHAnsi"/>
          <w:color w:val="000000"/>
          <w:sz w:val="22"/>
          <w:szCs w:val="22"/>
          <w:lang w:val="en-US"/>
        </w:rPr>
        <w:t xml:space="preserve"> </w:t>
      </w:r>
      <w:r w:rsidRPr="00DF0458">
        <w:rPr>
          <w:rFonts w:asciiTheme="minorHAnsi" w:hAnsiTheme="minorHAnsi" w:cstheme="minorHAnsi"/>
          <w:color w:val="000000"/>
          <w:sz w:val="22"/>
          <w:szCs w:val="22"/>
        </w:rPr>
        <w:t>κλάσης</w:t>
      </w:r>
      <w:r w:rsidRPr="00DF0458">
        <w:rPr>
          <w:rFonts w:asciiTheme="minorHAnsi" w:hAnsiTheme="minorHAnsi" w:cstheme="minorHAnsi"/>
          <w:color w:val="000000"/>
          <w:sz w:val="22"/>
          <w:szCs w:val="22"/>
          <w:lang w:val="en-US"/>
        </w:rPr>
        <w:t xml:space="preserve"> </w:t>
      </w:r>
      <w:proofErr w:type="spellStart"/>
      <w:r w:rsidRPr="00DF0458">
        <w:rPr>
          <w:rFonts w:asciiTheme="minorHAnsi" w:hAnsiTheme="minorHAnsi" w:cstheme="minorHAnsi"/>
          <w:color w:val="000000"/>
          <w:sz w:val="22"/>
          <w:szCs w:val="22"/>
          <w:lang w:val="en-US"/>
        </w:rPr>
        <w:t>ChatEntity</w:t>
      </w:r>
      <w:proofErr w:type="spellEnd"/>
      <w:r w:rsidRPr="00DF0458">
        <w:rPr>
          <w:rFonts w:asciiTheme="minorHAnsi" w:hAnsiTheme="minorHAnsi" w:cstheme="minorHAnsi"/>
          <w:color w:val="000000"/>
          <w:sz w:val="22"/>
          <w:szCs w:val="22"/>
          <w:lang w:val="en-US"/>
        </w:rPr>
        <w:t>.</w:t>
      </w:r>
    </w:p>
    <w:p w14:paraId="23FBAD31" w14:textId="20D9B101"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proofErr w:type="spellStart"/>
      <w:r w:rsidRPr="00DF0458">
        <w:rPr>
          <w:rFonts w:asciiTheme="minorHAnsi" w:hAnsiTheme="minorHAnsi" w:cstheme="minorHAnsi"/>
          <w:b/>
          <w:color w:val="000000"/>
          <w:sz w:val="22"/>
          <w:szCs w:val="22"/>
        </w:rPr>
        <w:t>setUserID</w:t>
      </w:r>
      <w:proofErr w:type="spellEnd"/>
      <w:r w:rsidRPr="00DF0458">
        <w:rPr>
          <w:rFonts w:asciiTheme="minorHAnsi" w:hAnsiTheme="minorHAnsi" w:cstheme="minorHAnsi"/>
          <w:b/>
          <w:color w:val="000000"/>
          <w:sz w:val="22"/>
          <w:szCs w:val="22"/>
        </w:rPr>
        <w:t>(</w:t>
      </w:r>
      <w:proofErr w:type="spellStart"/>
      <w:r w:rsidRPr="00DF0458">
        <w:rPr>
          <w:rFonts w:asciiTheme="minorHAnsi" w:hAnsiTheme="minorHAnsi" w:cstheme="minorHAnsi"/>
          <w:b/>
          <w:color w:val="000000"/>
          <w:sz w:val="22"/>
          <w:szCs w:val="22"/>
        </w:rPr>
        <w:t>UserID</w:t>
      </w:r>
      <w:proofErr w:type="spellEnd"/>
      <w:r w:rsidRPr="00DF0458">
        <w:rPr>
          <w:rFonts w:asciiTheme="minorHAnsi" w:hAnsiTheme="minorHAnsi" w:cstheme="minorHAnsi"/>
          <w:b/>
          <w:color w:val="000000"/>
          <w:sz w:val="22"/>
          <w:szCs w:val="22"/>
        </w:rPr>
        <w:t xml:space="preserve">: </w:t>
      </w:r>
      <w:proofErr w:type="spellStart"/>
      <w:r w:rsidRPr="00DF0458">
        <w:rPr>
          <w:rFonts w:asciiTheme="minorHAnsi" w:hAnsiTheme="minorHAnsi" w:cstheme="minorHAnsi"/>
          <w:b/>
          <w:color w:val="000000"/>
          <w:sz w:val="22"/>
          <w:szCs w:val="22"/>
        </w:rPr>
        <w:t>integer</w:t>
      </w:r>
      <w:proofErr w:type="spellEnd"/>
      <w:r w:rsidRPr="00DF0458">
        <w:rPr>
          <w:rFonts w:asciiTheme="minorHAnsi" w:hAnsiTheme="minorHAnsi" w:cstheme="minorHAnsi"/>
          <w:b/>
          <w:color w:val="000000"/>
          <w:sz w:val="22"/>
          <w:szCs w:val="22"/>
        </w:rPr>
        <w:t>):</w:t>
      </w:r>
      <w:r w:rsidR="00EB4577" w:rsidRPr="00DF0458">
        <w:rPr>
          <w:rFonts w:asciiTheme="minorHAnsi" w:hAnsiTheme="minorHAnsi" w:cstheme="minorHAnsi"/>
          <w:color w:val="000000"/>
          <w:sz w:val="22"/>
          <w:szCs w:val="22"/>
        </w:rPr>
        <w:t xml:space="preserve"> </w:t>
      </w:r>
      <w:r w:rsidRPr="00DF0458">
        <w:rPr>
          <w:rFonts w:asciiTheme="minorHAnsi" w:hAnsiTheme="minorHAnsi" w:cstheme="minorHAnsi"/>
          <w:color w:val="000000"/>
          <w:sz w:val="22"/>
          <w:szCs w:val="22"/>
        </w:rPr>
        <w:t>Μέθοδος που θέτει τον μοναδικό χαραστηριστικό αριθμό του συνδεδεμένου χρήστη.</w:t>
      </w:r>
    </w:p>
    <w:p w14:paraId="092FE5A1"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setConnectedUser(ConnectedUser: string):</w:t>
      </w:r>
      <w:r w:rsidRPr="00DF0458">
        <w:rPr>
          <w:rFonts w:asciiTheme="minorHAnsi" w:hAnsiTheme="minorHAnsi" w:cstheme="minorHAnsi"/>
          <w:color w:val="000000"/>
          <w:sz w:val="22"/>
          <w:szCs w:val="22"/>
        </w:rPr>
        <w:t xml:space="preserve"> Μέθοδος που θέτει το όνομα ενός άλλου συνδεδεμένου χρήστη στην πλατφόρμα.</w:t>
      </w:r>
    </w:p>
    <w:p w14:paraId="0D890724"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setConnectedUserID(ConnectedUserID: integer):</w:t>
      </w:r>
      <w:r w:rsidRPr="00DF0458">
        <w:rPr>
          <w:rFonts w:asciiTheme="minorHAnsi" w:hAnsiTheme="minorHAnsi" w:cstheme="minorHAnsi"/>
          <w:color w:val="000000"/>
          <w:sz w:val="22"/>
          <w:szCs w:val="22"/>
        </w:rPr>
        <w:t xml:space="preserve"> Μέθοδος που θέτει το μοναδικό αναγνωριστικό αριθμό  του άλλου συνδεδεμένου χρήστη στην πλατφόρμα.</w:t>
      </w:r>
    </w:p>
    <w:p w14:paraId="5CE3A5A7"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getConnectedUser():</w:t>
      </w:r>
      <w:r w:rsidRPr="00DF0458">
        <w:rPr>
          <w:rFonts w:asciiTheme="minorHAnsi" w:hAnsiTheme="minorHAnsi" w:cstheme="minorHAnsi"/>
          <w:color w:val="000000"/>
          <w:sz w:val="22"/>
          <w:szCs w:val="22"/>
        </w:rPr>
        <w:t xml:space="preserve">  Η μέθοδος επιστρέφει το όνομα ενός άλλου συνδεδεμένου χρήστη.</w:t>
      </w:r>
    </w:p>
    <w:p w14:paraId="2456CCA3"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getProjectID():</w:t>
      </w:r>
      <w:r w:rsidRPr="00DF0458">
        <w:rPr>
          <w:rFonts w:asciiTheme="minorHAnsi" w:hAnsiTheme="minorHAnsi" w:cstheme="minorHAnsi"/>
          <w:color w:val="000000"/>
          <w:sz w:val="22"/>
          <w:szCs w:val="22"/>
        </w:rPr>
        <w:t xml:space="preserve"> Η μέθοδος επιστρέφει το μοναδικό αναγνωριστικό αριθμό  του άλλου συνδεδεμένου χρήστη.</w:t>
      </w:r>
    </w:p>
    <w:p w14:paraId="30F5624E" w14:textId="77777777" w:rsidR="00005569" w:rsidRPr="00DF0458" w:rsidRDefault="00005569" w:rsidP="000A169A">
      <w:pPr>
        <w:pStyle w:val="NormalWeb"/>
        <w:numPr>
          <w:ilvl w:val="0"/>
          <w:numId w:val="30"/>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getUserID():</w:t>
      </w:r>
      <w:r w:rsidRPr="00DF0458">
        <w:rPr>
          <w:rFonts w:asciiTheme="minorHAnsi" w:hAnsiTheme="minorHAnsi" w:cstheme="minorHAnsi"/>
          <w:color w:val="000000"/>
          <w:sz w:val="22"/>
          <w:szCs w:val="22"/>
        </w:rPr>
        <w:t xml:space="preserve">  Η μέθοδος επιστρέφει τον μοναδικό χαραστηριστικό αριθμό του συνδεδεμένου χρήστη.</w:t>
      </w:r>
    </w:p>
    <w:p w14:paraId="50C9230D" w14:textId="47642550" w:rsidR="00005569" w:rsidRPr="00DF0458" w:rsidRDefault="00005569" w:rsidP="00005569">
      <w:pPr>
        <w:spacing w:after="240"/>
        <w:rPr>
          <w:rFonts w:asciiTheme="minorHAnsi" w:hAnsiTheme="minorHAnsi" w:cstheme="minorHAnsi"/>
          <w:sz w:val="24"/>
          <w:szCs w:val="24"/>
          <w:lang w:val="el-GR"/>
        </w:rPr>
      </w:pPr>
    </w:p>
    <w:p w14:paraId="67F83CE3" w14:textId="77777777" w:rsidR="00E62C3B" w:rsidRPr="00DF0458" w:rsidRDefault="00E62C3B" w:rsidP="00005569">
      <w:pPr>
        <w:spacing w:after="240"/>
        <w:rPr>
          <w:rFonts w:asciiTheme="minorHAnsi" w:hAnsiTheme="minorHAnsi" w:cstheme="minorHAnsi"/>
          <w:sz w:val="24"/>
          <w:szCs w:val="24"/>
          <w:lang w:val="el-GR"/>
        </w:rPr>
      </w:pPr>
    </w:p>
    <w:p w14:paraId="4F5285F5" w14:textId="77777777" w:rsidR="00005569" w:rsidRPr="00DF0458" w:rsidRDefault="00005569" w:rsidP="00022B2B">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Controller ChatControl</w:t>
      </w:r>
    </w:p>
    <w:p w14:paraId="49FC6570" w14:textId="7EBF97F4" w:rsidR="00005569" w:rsidRPr="00DF0458" w:rsidRDefault="00005569" w:rsidP="00022B2B">
      <w:pPr>
        <w:spacing w:after="240"/>
        <w:jc w:val="center"/>
        <w:rPr>
          <w:rFonts w:asciiTheme="minorHAnsi" w:hAnsiTheme="minorHAnsi" w:cstheme="minorHAnsi"/>
          <w:lang w:val="el-GR"/>
        </w:rPr>
      </w:pPr>
      <w:r w:rsidRPr="00DF0458">
        <w:rPr>
          <w:rFonts w:asciiTheme="minorHAnsi" w:hAnsiTheme="minorHAnsi" w:cstheme="minorHAnsi"/>
          <w:lang w:val="el-GR"/>
        </w:rPr>
        <w:br/>
      </w:r>
      <w:r w:rsidRPr="00DF0458">
        <w:rPr>
          <w:rFonts w:asciiTheme="minorHAnsi" w:hAnsiTheme="minorHAnsi" w:cstheme="minorHAnsi"/>
          <w:lang w:val="el-GR"/>
        </w:rPr>
        <w:br/>
      </w:r>
      <w:r w:rsidRPr="00DF0458">
        <w:rPr>
          <w:rFonts w:asciiTheme="minorHAnsi" w:hAnsiTheme="minorHAnsi" w:cstheme="minorHAnsi"/>
          <w:noProof/>
        </w:rPr>
        <w:drawing>
          <wp:inline distT="0" distB="0" distL="0" distR="0" wp14:anchorId="68E0F88D" wp14:editId="39ADCE99">
            <wp:extent cx="2514600" cy="1426210"/>
            <wp:effectExtent l="0" t="0" r="0" b="2540"/>
            <wp:docPr id="52" name="Picture 52" descr="https://lh4.googleusercontent.com/dFJ2a0oiTSwwaD_ZnvdOFi5gVXLoO-ZFKVAaXeIuvokjq_jyEQgFaFfd9qsqJpS7u9reCrB9sPseYyikRZwRVuhqXzMsMssmq6Y6p-ZSV1A0x3ml-vohV6tOmFwlIRgOr2_wtmu8hApDQV4H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dFJ2a0oiTSwwaD_ZnvdOFi5gVXLoO-ZFKVAaXeIuvokjq_jyEQgFaFfd9qsqJpS7u9reCrB9sPseYyikRZwRVuhqXzMsMssmq6Y6p-ZSV1A0x3ml-vohV6tOmFwlIRgOr2_wtmu8hApDQV4H9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4600" cy="1426210"/>
                    </a:xfrm>
                    <a:prstGeom prst="rect">
                      <a:avLst/>
                    </a:prstGeom>
                    <a:noFill/>
                    <a:ln>
                      <a:noFill/>
                    </a:ln>
                  </pic:spPr>
                </pic:pic>
              </a:graphicData>
            </a:graphic>
          </wp:inline>
        </w:drawing>
      </w:r>
      <w:r w:rsidRPr="00DF0458">
        <w:rPr>
          <w:rFonts w:asciiTheme="minorHAnsi" w:hAnsiTheme="minorHAnsi" w:cstheme="minorHAnsi"/>
          <w:lang w:val="el-GR"/>
        </w:rPr>
        <w:br/>
      </w:r>
      <w:r w:rsidRPr="00DF0458">
        <w:rPr>
          <w:rFonts w:asciiTheme="minorHAnsi" w:hAnsiTheme="minorHAnsi" w:cstheme="minorHAnsi"/>
          <w:lang w:val="el-GR"/>
        </w:rPr>
        <w:br/>
      </w:r>
      <w:r w:rsidRPr="00DF0458">
        <w:rPr>
          <w:rFonts w:asciiTheme="minorHAnsi" w:hAnsiTheme="minorHAnsi" w:cstheme="minorHAnsi"/>
          <w:color w:val="000000"/>
          <w:lang w:val="el-GR"/>
        </w:rPr>
        <w:t xml:space="preserve">Ο ελεγκτής αυτός περιέχει όλες τις κατάλληλες συναρτήσεις για τη λειτουργία του </w:t>
      </w:r>
      <w:r w:rsidRPr="00DF0458">
        <w:rPr>
          <w:rFonts w:asciiTheme="minorHAnsi" w:hAnsiTheme="minorHAnsi" w:cstheme="minorHAnsi"/>
          <w:color w:val="000000"/>
        </w:rPr>
        <w:t>Chat</w:t>
      </w:r>
      <w:r w:rsidRPr="00DF0458">
        <w:rPr>
          <w:rFonts w:asciiTheme="minorHAnsi" w:hAnsiTheme="minorHAnsi" w:cstheme="minorHAnsi"/>
          <w:color w:val="000000"/>
          <w:lang w:val="el-GR"/>
        </w:rPr>
        <w:t>.</w:t>
      </w:r>
    </w:p>
    <w:p w14:paraId="72CC53E6" w14:textId="77777777" w:rsidR="00005569" w:rsidRPr="00DF0458" w:rsidRDefault="00005569" w:rsidP="00005569">
      <w:pPr>
        <w:rPr>
          <w:rFonts w:asciiTheme="minorHAnsi" w:hAnsiTheme="minorHAnsi" w:cstheme="minorHAnsi"/>
          <w:lang w:val="el-GR"/>
        </w:rPr>
      </w:pPr>
    </w:p>
    <w:p w14:paraId="23BB9312" w14:textId="77777777" w:rsidR="00005569" w:rsidRPr="00DF0458" w:rsidRDefault="00005569"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6E05DE65" w14:textId="77777777" w:rsidR="00005569" w:rsidRPr="00DF0458" w:rsidRDefault="00005569" w:rsidP="000A169A">
      <w:pPr>
        <w:pStyle w:val="NormalWeb"/>
        <w:numPr>
          <w:ilvl w:val="0"/>
          <w:numId w:val="3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GetConnectedUsers():</w:t>
      </w:r>
      <w:r w:rsidRPr="00DF0458">
        <w:rPr>
          <w:rFonts w:asciiTheme="minorHAnsi" w:hAnsiTheme="minorHAnsi" w:cstheme="minorHAnsi"/>
          <w:color w:val="000000"/>
          <w:sz w:val="22"/>
          <w:szCs w:val="22"/>
        </w:rPr>
        <w:t xml:space="preserve">  Η μέθοδος αυτή καλείται με σκοπό να βρεθούν ποιοι άλλοι χρήστες είναι συνδεδεμένοι.</w:t>
      </w:r>
    </w:p>
    <w:p w14:paraId="7231C61E" w14:textId="77777777" w:rsidR="00005569" w:rsidRPr="00DF0458" w:rsidRDefault="00005569" w:rsidP="000A169A">
      <w:pPr>
        <w:pStyle w:val="NormalWeb"/>
        <w:numPr>
          <w:ilvl w:val="0"/>
          <w:numId w:val="3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sendMessageUser():</w:t>
      </w:r>
      <w:r w:rsidRPr="00DF0458">
        <w:rPr>
          <w:rFonts w:asciiTheme="minorHAnsi" w:hAnsiTheme="minorHAnsi" w:cstheme="minorHAnsi"/>
          <w:color w:val="000000"/>
          <w:sz w:val="22"/>
          <w:szCs w:val="22"/>
        </w:rPr>
        <w:t xml:space="preserve"> Η μέθοδος αυτή καλείται με σκοπό την αποστολή μηνύματος σε άλλων χτήστη.</w:t>
      </w:r>
    </w:p>
    <w:p w14:paraId="7A8A6FCB" w14:textId="77777777" w:rsidR="00005569" w:rsidRPr="00DF0458" w:rsidRDefault="00005569" w:rsidP="000A169A">
      <w:pPr>
        <w:pStyle w:val="NormalWeb"/>
        <w:numPr>
          <w:ilvl w:val="0"/>
          <w:numId w:val="3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loadMessages():</w:t>
      </w:r>
      <w:r w:rsidRPr="00DF0458">
        <w:rPr>
          <w:rFonts w:asciiTheme="minorHAnsi" w:hAnsiTheme="minorHAnsi" w:cstheme="minorHAnsi"/>
          <w:color w:val="000000"/>
          <w:sz w:val="22"/>
          <w:szCs w:val="22"/>
        </w:rPr>
        <w:t xml:space="preserve">  Η μέθοδος αυτή καλείται με σκοπό την να φορτώσει παλιότερα μηνύματα.</w:t>
      </w:r>
    </w:p>
    <w:p w14:paraId="2BEFCB8A" w14:textId="77777777" w:rsidR="00005569" w:rsidRPr="00DF0458" w:rsidRDefault="00005569" w:rsidP="000A169A">
      <w:pPr>
        <w:pStyle w:val="NormalWeb"/>
        <w:numPr>
          <w:ilvl w:val="0"/>
          <w:numId w:val="3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loadProject():</w:t>
      </w:r>
      <w:r w:rsidRPr="00DF0458">
        <w:rPr>
          <w:rFonts w:asciiTheme="minorHAnsi" w:hAnsiTheme="minorHAnsi" w:cstheme="minorHAnsi"/>
          <w:color w:val="000000"/>
          <w:sz w:val="22"/>
          <w:szCs w:val="22"/>
        </w:rPr>
        <w:t xml:space="preserve"> Η μέθοδος αυτή καλείται με σκοπό την κλείσιμο του chat.</w:t>
      </w:r>
    </w:p>
    <w:p w14:paraId="29602C4D" w14:textId="77777777" w:rsidR="00005569" w:rsidRPr="00DF0458" w:rsidRDefault="00005569" w:rsidP="000A169A">
      <w:pPr>
        <w:pStyle w:val="NormalWeb"/>
        <w:numPr>
          <w:ilvl w:val="0"/>
          <w:numId w:val="31"/>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lastRenderedPageBreak/>
        <w:t>OpenChatWindow():</w:t>
      </w:r>
      <w:r w:rsidRPr="00DF0458">
        <w:rPr>
          <w:rFonts w:asciiTheme="minorHAnsi" w:hAnsiTheme="minorHAnsi" w:cstheme="minorHAnsi"/>
          <w:color w:val="000000"/>
          <w:sz w:val="22"/>
          <w:szCs w:val="22"/>
        </w:rPr>
        <w:t xml:space="preserve"> Η μέθοδος αυτή καλείται με σκοπό το άνοιγμα παραθύρου επικοινωνίας με κάποιον χρήστη.</w:t>
      </w:r>
    </w:p>
    <w:p w14:paraId="69903E2B" w14:textId="1735786F" w:rsidR="00005569" w:rsidRPr="00DF0458" w:rsidRDefault="00005569" w:rsidP="00005569">
      <w:pPr>
        <w:spacing w:after="240"/>
        <w:rPr>
          <w:rFonts w:asciiTheme="minorHAnsi" w:hAnsiTheme="minorHAnsi" w:cstheme="minorHAnsi"/>
          <w:sz w:val="24"/>
          <w:szCs w:val="24"/>
          <w:lang w:val="el-GR"/>
        </w:rPr>
      </w:pPr>
    </w:p>
    <w:p w14:paraId="5DADDA4D" w14:textId="77777777" w:rsidR="00005569" w:rsidRPr="00DF0458" w:rsidRDefault="00005569" w:rsidP="00022B2B">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Boundary ChatDBProxy</w:t>
      </w:r>
    </w:p>
    <w:p w14:paraId="719C9E47" w14:textId="47F77CA2" w:rsidR="00005569" w:rsidRPr="00DF0458" w:rsidRDefault="00005569" w:rsidP="00022B2B">
      <w:pPr>
        <w:spacing w:after="240"/>
        <w:jc w:val="center"/>
        <w:rPr>
          <w:rFonts w:asciiTheme="minorHAnsi" w:hAnsiTheme="minorHAnsi" w:cstheme="minorHAnsi"/>
        </w:rPr>
      </w:pPr>
      <w:r w:rsidRPr="00DF0458">
        <w:rPr>
          <w:rFonts w:asciiTheme="minorHAnsi" w:hAnsiTheme="minorHAnsi" w:cstheme="minorHAnsi"/>
        </w:rPr>
        <w:br/>
      </w:r>
      <w:r w:rsidRPr="00DF0458">
        <w:rPr>
          <w:rFonts w:asciiTheme="minorHAnsi" w:hAnsiTheme="minorHAnsi" w:cstheme="minorHAnsi"/>
          <w:noProof/>
        </w:rPr>
        <w:drawing>
          <wp:inline distT="0" distB="0" distL="0" distR="0" wp14:anchorId="19AC26FF" wp14:editId="14C0EAAC">
            <wp:extent cx="4093210" cy="1088390"/>
            <wp:effectExtent l="0" t="0" r="2540" b="0"/>
            <wp:docPr id="51" name="Picture 51" descr="https://lh4.googleusercontent.com/ObmsS7IpvrhT5I7LFEv6MP45GR5i1227byIGFcoiawLaeVKoIrsrK1MHZuUJRkzhAtDz-GrPqyrZeGVmyOZbjP6Py0I3ZVRmIV03bP7tipC1Erzq8o8wGuAnM6PxiahBtoVgpDkSCAak83K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ObmsS7IpvrhT5I7LFEv6MP45GR5i1227byIGFcoiawLaeVKoIrsrK1MHZuUJRkzhAtDz-GrPqyrZeGVmyOZbjP6Py0I3ZVRmIV03bP7tipC1Erzq8o8wGuAnM6PxiahBtoVgpDkSCAak83KAY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3210" cy="1088390"/>
                    </a:xfrm>
                    <a:prstGeom prst="rect">
                      <a:avLst/>
                    </a:prstGeom>
                    <a:noFill/>
                    <a:ln>
                      <a:noFill/>
                    </a:ln>
                  </pic:spPr>
                </pic:pic>
              </a:graphicData>
            </a:graphic>
          </wp:inline>
        </w:drawing>
      </w:r>
    </w:p>
    <w:p w14:paraId="2070EF9F" w14:textId="3944AD9A" w:rsidR="00005569" w:rsidRPr="00DF0458" w:rsidRDefault="00005569" w:rsidP="00E62AAA">
      <w:pPr>
        <w:rPr>
          <w:rFonts w:asciiTheme="minorHAnsi" w:hAnsiTheme="minorHAnsi" w:cstheme="minorHAnsi"/>
          <w:lang w:val="el-GR"/>
        </w:rPr>
      </w:pPr>
      <w:r w:rsidRPr="00DF0458">
        <w:rPr>
          <w:rFonts w:asciiTheme="minorHAnsi" w:hAnsiTheme="minorHAnsi" w:cstheme="minorHAnsi"/>
          <w:lang w:val="el-GR"/>
        </w:rPr>
        <w:t>Η κλάση αυτή επικοινωνεί με απομακρυσμένη βάση δεδομένων όπου είναι αποθηκευμένο οι υπόλοιποι χρήστες και μπορεί να γίνει επικοινωνία μαζί τους.</w:t>
      </w:r>
    </w:p>
    <w:p w14:paraId="1AC4BE52" w14:textId="08C60D4F" w:rsidR="00E62C3B" w:rsidRPr="00DF0458" w:rsidRDefault="00E62C3B" w:rsidP="00E62AAA">
      <w:pPr>
        <w:rPr>
          <w:rFonts w:asciiTheme="minorHAnsi" w:hAnsiTheme="minorHAnsi" w:cstheme="minorHAnsi"/>
          <w:lang w:val="el-GR"/>
        </w:rPr>
      </w:pPr>
    </w:p>
    <w:p w14:paraId="30F9480C" w14:textId="77777777" w:rsidR="00E62C3B" w:rsidRPr="00DF0458" w:rsidRDefault="00E62C3B" w:rsidP="00E62C3B">
      <w:pPr>
        <w:rPr>
          <w:rFonts w:asciiTheme="minorHAnsi" w:hAnsiTheme="minorHAnsi" w:cstheme="minorHAnsi"/>
          <w:lang w:val="el-GR"/>
        </w:rPr>
      </w:pPr>
    </w:p>
    <w:p w14:paraId="27A57AE8" w14:textId="77777777" w:rsidR="00005569" w:rsidRPr="00DF0458" w:rsidRDefault="00005569"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1268EF73" w14:textId="77777777" w:rsidR="00005569" w:rsidRPr="00DF0458" w:rsidRDefault="00005569" w:rsidP="000A169A">
      <w:pPr>
        <w:pStyle w:val="NormalWeb"/>
        <w:numPr>
          <w:ilvl w:val="0"/>
          <w:numId w:val="3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findConnectedUsers():</w:t>
      </w:r>
      <w:r w:rsidRPr="00DF0458">
        <w:rPr>
          <w:rFonts w:asciiTheme="minorHAnsi" w:hAnsiTheme="minorHAnsi" w:cstheme="minorHAnsi"/>
          <w:color w:val="000000"/>
          <w:sz w:val="22"/>
          <w:szCs w:val="22"/>
        </w:rPr>
        <w:t xml:space="preserve"> Η μέθοδος αυτή επιστρέφει ένα άλλο συνδεδεμένο χρήστη, δηλαδή κλάση ChatEntity, από  βάση δεδομένων.</w:t>
      </w:r>
    </w:p>
    <w:p w14:paraId="5EB6C819" w14:textId="77777777" w:rsidR="00005569" w:rsidRPr="00DF0458" w:rsidRDefault="00005569" w:rsidP="000A169A">
      <w:pPr>
        <w:pStyle w:val="NormalWeb"/>
        <w:numPr>
          <w:ilvl w:val="0"/>
          <w:numId w:val="3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loadMessage():</w:t>
      </w:r>
      <w:r w:rsidRPr="00DF0458">
        <w:rPr>
          <w:rFonts w:asciiTheme="minorHAnsi" w:hAnsiTheme="minorHAnsi" w:cstheme="minorHAnsi"/>
          <w:color w:val="000000"/>
          <w:sz w:val="22"/>
          <w:szCs w:val="22"/>
        </w:rPr>
        <w:t xml:space="preserve">  Η μέθοδος αυτή επιστρέφει όλα τα μηνύματα μεταξύ των 2 χρηστών από τη βάση δεδομένων, μέσω των μοναδικών αναγνωριστικων τους.</w:t>
      </w:r>
    </w:p>
    <w:p w14:paraId="25273F33" w14:textId="77777777" w:rsidR="00005569" w:rsidRPr="00DF0458" w:rsidRDefault="00005569" w:rsidP="000A169A">
      <w:pPr>
        <w:pStyle w:val="NormalWeb"/>
        <w:numPr>
          <w:ilvl w:val="0"/>
          <w:numId w:val="32"/>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sendMessage():</w:t>
      </w:r>
      <w:r w:rsidRPr="00DF0458">
        <w:rPr>
          <w:rFonts w:asciiTheme="minorHAnsi" w:hAnsiTheme="minorHAnsi" w:cstheme="minorHAnsi"/>
          <w:color w:val="000000"/>
          <w:sz w:val="22"/>
          <w:szCs w:val="22"/>
        </w:rPr>
        <w:t xml:space="preserve"> Η μέθοδος αυτή στέλνει όλα τα μηνύματα μεταξύ των 2 χρηστών μέσω της βάσης δεδομένων και μέσω των μοναδικών αναγνωριστικων τους.</w:t>
      </w:r>
    </w:p>
    <w:p w14:paraId="6DB05261" w14:textId="664DBE9C" w:rsidR="00005569" w:rsidRPr="00DF0458" w:rsidRDefault="00005569" w:rsidP="00005569">
      <w:pPr>
        <w:spacing w:after="240"/>
        <w:rPr>
          <w:rFonts w:asciiTheme="minorHAnsi" w:hAnsiTheme="minorHAnsi" w:cstheme="minorHAnsi"/>
          <w:sz w:val="24"/>
          <w:szCs w:val="24"/>
          <w:lang w:val="el-GR"/>
        </w:rPr>
      </w:pPr>
    </w:p>
    <w:p w14:paraId="4F966719" w14:textId="77777777" w:rsidR="00E62C3B" w:rsidRPr="00DF0458" w:rsidRDefault="00E62C3B" w:rsidP="00005569">
      <w:pPr>
        <w:spacing w:after="240"/>
        <w:rPr>
          <w:rFonts w:asciiTheme="minorHAnsi" w:hAnsiTheme="minorHAnsi" w:cstheme="minorHAnsi"/>
          <w:sz w:val="24"/>
          <w:szCs w:val="24"/>
          <w:lang w:val="el-GR"/>
        </w:rPr>
      </w:pPr>
    </w:p>
    <w:p w14:paraId="20553EB0" w14:textId="77777777" w:rsidR="00005569" w:rsidRPr="00DF0458" w:rsidRDefault="00005569" w:rsidP="00022B2B">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Boundary ChatWindowGUI</w:t>
      </w:r>
    </w:p>
    <w:p w14:paraId="0152ABB3" w14:textId="57FE10A8" w:rsidR="00005569" w:rsidRPr="00DF0458" w:rsidRDefault="00005569" w:rsidP="00022B2B">
      <w:pPr>
        <w:spacing w:after="240"/>
        <w:jc w:val="center"/>
        <w:rPr>
          <w:rFonts w:asciiTheme="minorHAnsi" w:hAnsiTheme="minorHAnsi" w:cstheme="minorHAnsi"/>
        </w:rPr>
      </w:pPr>
      <w:r w:rsidRPr="00DF0458">
        <w:rPr>
          <w:rFonts w:asciiTheme="minorHAnsi" w:hAnsiTheme="minorHAnsi" w:cstheme="minorHAnsi"/>
        </w:rPr>
        <w:br/>
      </w:r>
      <w:r w:rsidRPr="00DF0458">
        <w:rPr>
          <w:rFonts w:asciiTheme="minorHAnsi" w:hAnsiTheme="minorHAnsi" w:cstheme="minorHAnsi"/>
          <w:noProof/>
        </w:rPr>
        <w:drawing>
          <wp:inline distT="0" distB="0" distL="0" distR="0" wp14:anchorId="7C60BC15" wp14:editId="40E1A46C">
            <wp:extent cx="2122805" cy="1872615"/>
            <wp:effectExtent l="0" t="0" r="0" b="0"/>
            <wp:docPr id="50" name="Picture 50" descr="https://lh3.googleusercontent.com/NBFEwmCHVtcfE0_YLnuSbmp7vLzZH58LfA4IIih9XptmKG3jQR7bA40ErhFKZUR9SesZ495kPF82uyK-faEEsjVtlvvyMaF1nXhYMwOuYe42QdCoJm9oVeDNuzFPP3b-n0hmi40CPwyghUrm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NBFEwmCHVtcfE0_YLnuSbmp7vLzZH58LfA4IIih9XptmKG3jQR7bA40ErhFKZUR9SesZ495kPF82uyK-faEEsjVtlvvyMaF1nXhYMwOuYe42QdCoJm9oVeDNuzFPP3b-n0hmi40CPwyghUrmA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2805" cy="1872615"/>
                    </a:xfrm>
                    <a:prstGeom prst="rect">
                      <a:avLst/>
                    </a:prstGeom>
                    <a:noFill/>
                    <a:ln>
                      <a:noFill/>
                    </a:ln>
                  </pic:spPr>
                </pic:pic>
              </a:graphicData>
            </a:graphic>
          </wp:inline>
        </w:drawing>
      </w:r>
    </w:p>
    <w:p w14:paraId="48D1F06C" w14:textId="77777777" w:rsidR="00E62C3B" w:rsidRPr="00DF0458" w:rsidRDefault="00E62C3B" w:rsidP="00022B2B">
      <w:pPr>
        <w:spacing w:after="240"/>
        <w:jc w:val="center"/>
        <w:rPr>
          <w:rFonts w:asciiTheme="minorHAnsi" w:hAnsiTheme="minorHAnsi" w:cstheme="minorHAnsi"/>
        </w:rPr>
      </w:pPr>
    </w:p>
    <w:p w14:paraId="5B91A99F" w14:textId="39012E96" w:rsidR="00005569" w:rsidRPr="00DF0458" w:rsidRDefault="00005569" w:rsidP="00005569">
      <w:pPr>
        <w:pStyle w:val="NormalWeb"/>
        <w:spacing w:before="0" w:beforeAutospacing="0" w:after="60" w:afterAutospacing="0"/>
        <w:jc w:val="both"/>
        <w:rPr>
          <w:rFonts w:asciiTheme="minorHAnsi" w:hAnsiTheme="minorHAnsi" w:cstheme="minorHAnsi"/>
          <w:color w:val="000000"/>
          <w:sz w:val="22"/>
          <w:szCs w:val="22"/>
        </w:rPr>
      </w:pPr>
      <w:r w:rsidRPr="00DF0458">
        <w:rPr>
          <w:rFonts w:asciiTheme="minorHAnsi" w:hAnsiTheme="minorHAnsi" w:cstheme="minorHAnsi"/>
          <w:color w:val="000000"/>
          <w:sz w:val="22"/>
          <w:szCs w:val="22"/>
        </w:rPr>
        <w:t>Η κλάση αυτή αναπαριστά τη διεπαφή για την εμφάνιση του παραθύρου επικοινωνίας 2 χρηστών.</w:t>
      </w:r>
    </w:p>
    <w:p w14:paraId="7D64F1AD" w14:textId="24987B1A" w:rsidR="00E62C3B" w:rsidRPr="00DF0458" w:rsidRDefault="00E62C3B" w:rsidP="00005569">
      <w:pPr>
        <w:pStyle w:val="NormalWeb"/>
        <w:spacing w:before="0" w:beforeAutospacing="0" w:after="60" w:afterAutospacing="0"/>
        <w:jc w:val="both"/>
        <w:rPr>
          <w:rFonts w:asciiTheme="minorHAnsi" w:hAnsiTheme="minorHAnsi" w:cstheme="minorHAnsi"/>
        </w:rPr>
      </w:pPr>
    </w:p>
    <w:p w14:paraId="08B754AA" w14:textId="7C37A46B" w:rsidR="00E62C3B" w:rsidRPr="00DF0458" w:rsidRDefault="00E62C3B" w:rsidP="00005569">
      <w:pPr>
        <w:pStyle w:val="NormalWeb"/>
        <w:spacing w:before="0" w:beforeAutospacing="0" w:after="60" w:afterAutospacing="0"/>
        <w:jc w:val="both"/>
        <w:rPr>
          <w:rFonts w:asciiTheme="minorHAnsi" w:hAnsiTheme="minorHAnsi" w:cstheme="minorHAnsi"/>
        </w:rPr>
      </w:pPr>
    </w:p>
    <w:p w14:paraId="7DAB9294" w14:textId="77777777" w:rsidR="00E62C3B" w:rsidRPr="00DF0458" w:rsidRDefault="00E62C3B" w:rsidP="00005569">
      <w:pPr>
        <w:pStyle w:val="NormalWeb"/>
        <w:spacing w:before="0" w:beforeAutospacing="0" w:after="60" w:afterAutospacing="0"/>
        <w:jc w:val="both"/>
        <w:rPr>
          <w:rFonts w:asciiTheme="minorHAnsi" w:hAnsiTheme="minorHAnsi" w:cstheme="minorHAnsi"/>
        </w:rPr>
      </w:pPr>
    </w:p>
    <w:p w14:paraId="05AEAD4A" w14:textId="77777777" w:rsidR="000D5007" w:rsidRPr="00DF0458" w:rsidRDefault="000D5007" w:rsidP="00005569">
      <w:pPr>
        <w:rPr>
          <w:rFonts w:asciiTheme="minorHAnsi" w:hAnsiTheme="minorHAnsi" w:cstheme="minorHAnsi"/>
          <w:lang w:val="el-GR"/>
        </w:rPr>
      </w:pPr>
    </w:p>
    <w:p w14:paraId="73BF879B" w14:textId="77777777" w:rsidR="00005569" w:rsidRPr="00DF0458" w:rsidRDefault="00005569" w:rsidP="00005569">
      <w:pPr>
        <w:pStyle w:val="NormalWeb"/>
        <w:spacing w:before="0" w:beforeAutospacing="0" w:after="60" w:afterAutospacing="0"/>
        <w:jc w:val="both"/>
        <w:rPr>
          <w:rFonts w:asciiTheme="minorHAnsi" w:hAnsiTheme="minorHAnsi" w:cstheme="minorHAnsi"/>
          <w:b/>
        </w:rPr>
      </w:pPr>
      <w:r w:rsidRPr="00DF0458">
        <w:rPr>
          <w:rFonts w:asciiTheme="minorHAnsi" w:hAnsiTheme="minorHAnsi" w:cstheme="minorHAnsi"/>
          <w:b/>
          <w:color w:val="000000"/>
          <w:sz w:val="22"/>
          <w:szCs w:val="22"/>
          <w:u w:val="single"/>
        </w:rPr>
        <w:t>Χαρακτηριστικά της κλάσης:</w:t>
      </w:r>
    </w:p>
    <w:p w14:paraId="15C24690" w14:textId="77777777" w:rsidR="00005569" w:rsidRPr="00DF0458" w:rsidRDefault="00005569" w:rsidP="000A169A">
      <w:pPr>
        <w:pStyle w:val="NormalWeb"/>
        <w:numPr>
          <w:ilvl w:val="0"/>
          <w:numId w:val="3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UserName:</w:t>
      </w:r>
      <w:r w:rsidRPr="00DF0458">
        <w:rPr>
          <w:rFonts w:asciiTheme="minorHAnsi" w:hAnsiTheme="minorHAnsi" w:cstheme="minorHAnsi"/>
          <w:color w:val="000000"/>
          <w:sz w:val="22"/>
          <w:szCs w:val="22"/>
        </w:rPr>
        <w:t xml:space="preserve"> Επιγραφή εμφάνισης του ονόματος του χρήστη.</w:t>
      </w:r>
    </w:p>
    <w:p w14:paraId="5919C286" w14:textId="77777777" w:rsidR="00005569" w:rsidRPr="00DF0458" w:rsidRDefault="00005569" w:rsidP="000A169A">
      <w:pPr>
        <w:pStyle w:val="NormalWeb"/>
        <w:numPr>
          <w:ilvl w:val="0"/>
          <w:numId w:val="3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Close:</w:t>
      </w:r>
      <w:r w:rsidRPr="00DF0458">
        <w:rPr>
          <w:rFonts w:asciiTheme="minorHAnsi" w:hAnsiTheme="minorHAnsi" w:cstheme="minorHAnsi"/>
          <w:color w:val="000000"/>
          <w:sz w:val="22"/>
          <w:szCs w:val="22"/>
        </w:rPr>
        <w:t xml:space="preserve"> Κουμπί για το κλείσιμο του παραθύρου.</w:t>
      </w:r>
    </w:p>
    <w:p w14:paraId="4C488212" w14:textId="77777777" w:rsidR="00005569" w:rsidRPr="00DF0458" w:rsidRDefault="00005569" w:rsidP="000A169A">
      <w:pPr>
        <w:pStyle w:val="NormalWeb"/>
        <w:numPr>
          <w:ilvl w:val="0"/>
          <w:numId w:val="3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Text:</w:t>
      </w:r>
      <w:r w:rsidRPr="00DF0458">
        <w:rPr>
          <w:rFonts w:asciiTheme="minorHAnsi" w:hAnsiTheme="minorHAnsi" w:cstheme="minorHAnsi"/>
          <w:color w:val="000000"/>
          <w:sz w:val="22"/>
          <w:szCs w:val="22"/>
        </w:rPr>
        <w:t xml:space="preserve"> Πεδίο εισαγωγής του μηνύματος μεταξύ των 2 χρηστών.</w:t>
      </w:r>
    </w:p>
    <w:p w14:paraId="14B2BBE4" w14:textId="77777777" w:rsidR="00005569" w:rsidRPr="00DF0458" w:rsidRDefault="00005569" w:rsidP="000A169A">
      <w:pPr>
        <w:pStyle w:val="NormalWeb"/>
        <w:numPr>
          <w:ilvl w:val="0"/>
          <w:numId w:val="3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Send:</w:t>
      </w:r>
      <w:r w:rsidRPr="00DF0458">
        <w:rPr>
          <w:rFonts w:asciiTheme="minorHAnsi" w:hAnsiTheme="minorHAnsi" w:cstheme="minorHAnsi"/>
          <w:color w:val="000000"/>
          <w:sz w:val="22"/>
          <w:szCs w:val="22"/>
        </w:rPr>
        <w:t xml:space="preserve"> Κουμπί για την αποστολή του μηνύματος.</w:t>
      </w:r>
    </w:p>
    <w:p w14:paraId="27DEDB04" w14:textId="77777777" w:rsidR="00005569" w:rsidRPr="00DF0458" w:rsidRDefault="00005569" w:rsidP="000A169A">
      <w:pPr>
        <w:pStyle w:val="NormalWeb"/>
        <w:numPr>
          <w:ilvl w:val="0"/>
          <w:numId w:val="33"/>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messages:</w:t>
      </w:r>
      <w:r w:rsidRPr="00DF0458">
        <w:rPr>
          <w:rFonts w:asciiTheme="minorHAnsi" w:hAnsiTheme="minorHAnsi" w:cstheme="minorHAnsi"/>
          <w:color w:val="000000"/>
          <w:sz w:val="22"/>
          <w:szCs w:val="22"/>
        </w:rPr>
        <w:t xml:space="preserve"> Παλαιότερα μηνύματα.</w:t>
      </w:r>
    </w:p>
    <w:p w14:paraId="2B850358" w14:textId="3A2345C1" w:rsidR="00005569" w:rsidRPr="00DF0458" w:rsidRDefault="00005569" w:rsidP="00005569">
      <w:pPr>
        <w:rPr>
          <w:rFonts w:asciiTheme="minorHAnsi" w:hAnsiTheme="minorHAnsi" w:cstheme="minorHAnsi"/>
          <w:sz w:val="24"/>
          <w:szCs w:val="24"/>
        </w:rPr>
      </w:pPr>
    </w:p>
    <w:p w14:paraId="7637DF0B" w14:textId="58749258" w:rsidR="00E62C3B" w:rsidRPr="00DF0458" w:rsidRDefault="00E62C3B" w:rsidP="00005569">
      <w:pPr>
        <w:rPr>
          <w:rFonts w:asciiTheme="minorHAnsi" w:hAnsiTheme="minorHAnsi" w:cstheme="minorHAnsi"/>
          <w:sz w:val="24"/>
          <w:szCs w:val="24"/>
        </w:rPr>
      </w:pPr>
    </w:p>
    <w:p w14:paraId="0B1F22CC" w14:textId="77777777" w:rsidR="00E62C3B" w:rsidRPr="00DF0458" w:rsidRDefault="00E62C3B" w:rsidP="00005569">
      <w:pPr>
        <w:rPr>
          <w:rFonts w:asciiTheme="minorHAnsi" w:hAnsiTheme="minorHAnsi" w:cstheme="minorHAnsi"/>
          <w:sz w:val="24"/>
          <w:szCs w:val="24"/>
        </w:rPr>
      </w:pPr>
    </w:p>
    <w:p w14:paraId="28DE071C" w14:textId="77777777" w:rsidR="00005569" w:rsidRPr="00DF0458" w:rsidRDefault="00005569"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68C3833A" w14:textId="77777777" w:rsidR="00005569" w:rsidRPr="00DF0458" w:rsidRDefault="00005569" w:rsidP="000A169A">
      <w:pPr>
        <w:pStyle w:val="NormalWeb"/>
        <w:numPr>
          <w:ilvl w:val="0"/>
          <w:numId w:val="3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closeClick():</w:t>
      </w:r>
      <w:r w:rsidRPr="00DF0458">
        <w:rPr>
          <w:rFonts w:asciiTheme="minorHAnsi" w:hAnsiTheme="minorHAnsi" w:cstheme="minorHAnsi"/>
          <w:color w:val="000000"/>
          <w:sz w:val="22"/>
          <w:szCs w:val="22"/>
        </w:rPr>
        <w:t xml:space="preserve"> Καλεί την συνάρτηση closeChat() του ελεγκτή ChatControl για την  κλείσιμο του παραθύρου.</w:t>
      </w:r>
    </w:p>
    <w:p w14:paraId="2F8E41E8" w14:textId="77777777" w:rsidR="00005569" w:rsidRPr="00DF0458" w:rsidRDefault="00005569" w:rsidP="000A169A">
      <w:pPr>
        <w:pStyle w:val="NormalWeb"/>
        <w:numPr>
          <w:ilvl w:val="0"/>
          <w:numId w:val="3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sendClick():</w:t>
      </w:r>
      <w:r w:rsidRPr="00DF0458">
        <w:rPr>
          <w:rFonts w:asciiTheme="minorHAnsi" w:hAnsiTheme="minorHAnsi" w:cstheme="minorHAnsi"/>
          <w:color w:val="000000"/>
          <w:sz w:val="22"/>
          <w:szCs w:val="22"/>
        </w:rPr>
        <w:t xml:space="preserve"> Καλεί την συνάρτηση sendMessageUser() ελεκτή ChatControl για την την αποστολή του μηνύματος.</w:t>
      </w:r>
    </w:p>
    <w:p w14:paraId="7F832217" w14:textId="77777777" w:rsidR="00005569" w:rsidRPr="00DF0458" w:rsidRDefault="00005569" w:rsidP="000A169A">
      <w:pPr>
        <w:pStyle w:val="NormalWeb"/>
        <w:numPr>
          <w:ilvl w:val="0"/>
          <w:numId w:val="34"/>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showLoadMessages():</w:t>
      </w:r>
      <w:r w:rsidRPr="00DF0458">
        <w:rPr>
          <w:rFonts w:asciiTheme="minorHAnsi" w:hAnsiTheme="minorHAnsi" w:cstheme="minorHAnsi"/>
          <w:color w:val="000000"/>
          <w:sz w:val="22"/>
          <w:szCs w:val="22"/>
        </w:rPr>
        <w:t xml:space="preserve"> Καλεί την συνάρτηση loadMessages() του ελεγκτή ChatControl για την εμφάνιση παλαιότερων μηνυμάτων.</w:t>
      </w:r>
    </w:p>
    <w:p w14:paraId="64BFD120" w14:textId="4486A402" w:rsidR="00005569" w:rsidRPr="00DF0458" w:rsidRDefault="00005569" w:rsidP="00005569">
      <w:pPr>
        <w:spacing w:after="240"/>
        <w:rPr>
          <w:rFonts w:asciiTheme="minorHAnsi" w:hAnsiTheme="minorHAnsi" w:cstheme="minorHAnsi"/>
          <w:sz w:val="24"/>
          <w:szCs w:val="24"/>
          <w:lang w:val="el-GR"/>
        </w:rPr>
      </w:pPr>
    </w:p>
    <w:p w14:paraId="7C4EA788" w14:textId="707DFF32" w:rsidR="00E62C3B" w:rsidRPr="00DF0458" w:rsidRDefault="00E62C3B" w:rsidP="00005569">
      <w:pPr>
        <w:spacing w:after="240"/>
        <w:rPr>
          <w:rFonts w:asciiTheme="minorHAnsi" w:hAnsiTheme="minorHAnsi" w:cstheme="minorHAnsi"/>
          <w:sz w:val="24"/>
          <w:szCs w:val="24"/>
          <w:lang w:val="el-GR"/>
        </w:rPr>
      </w:pPr>
    </w:p>
    <w:p w14:paraId="2CB4057F" w14:textId="77777777" w:rsidR="00E62C3B" w:rsidRPr="00DF0458" w:rsidRDefault="00E62C3B" w:rsidP="00005569">
      <w:pPr>
        <w:spacing w:after="240"/>
        <w:rPr>
          <w:rFonts w:asciiTheme="minorHAnsi" w:hAnsiTheme="minorHAnsi" w:cstheme="minorHAnsi"/>
          <w:sz w:val="24"/>
          <w:szCs w:val="24"/>
          <w:lang w:val="el-GR"/>
        </w:rPr>
      </w:pPr>
    </w:p>
    <w:p w14:paraId="2DC6B3BC" w14:textId="77777777" w:rsidR="00005569" w:rsidRPr="00DF0458" w:rsidRDefault="00005569" w:rsidP="000D5007">
      <w:pPr>
        <w:pStyle w:val="NormalWeb"/>
        <w:spacing w:before="0" w:beforeAutospacing="0" w:after="60" w:afterAutospacing="0"/>
        <w:jc w:val="center"/>
        <w:rPr>
          <w:rFonts w:asciiTheme="minorHAnsi" w:hAnsiTheme="minorHAnsi" w:cstheme="minorHAnsi"/>
        </w:rPr>
      </w:pPr>
      <w:r w:rsidRPr="00DF0458">
        <w:rPr>
          <w:rFonts w:asciiTheme="minorHAnsi" w:hAnsiTheme="minorHAnsi" w:cstheme="minorHAnsi"/>
          <w:b/>
          <w:bCs/>
          <w:color w:val="000000"/>
          <w:sz w:val="26"/>
          <w:szCs w:val="26"/>
          <w:u w:val="single"/>
        </w:rPr>
        <w:t>Boundary BrowseProjectsGUI</w:t>
      </w:r>
    </w:p>
    <w:p w14:paraId="5E051115" w14:textId="77777777" w:rsidR="000D5007" w:rsidRPr="00DF0458" w:rsidRDefault="00005569" w:rsidP="000D5007">
      <w:pPr>
        <w:spacing w:after="240"/>
        <w:jc w:val="center"/>
        <w:rPr>
          <w:rFonts w:asciiTheme="minorHAnsi" w:hAnsiTheme="minorHAnsi" w:cstheme="minorHAnsi"/>
          <w:color w:val="000000"/>
        </w:rPr>
      </w:pPr>
      <w:r w:rsidRPr="00DF0458">
        <w:rPr>
          <w:rFonts w:asciiTheme="minorHAnsi" w:hAnsiTheme="minorHAnsi" w:cstheme="minorHAnsi"/>
        </w:rPr>
        <w:br/>
      </w:r>
      <w:r w:rsidRPr="00DF0458">
        <w:rPr>
          <w:rFonts w:asciiTheme="minorHAnsi" w:hAnsiTheme="minorHAnsi" w:cstheme="minorHAnsi"/>
        </w:rPr>
        <w:br/>
      </w:r>
      <w:r w:rsidRPr="00DF0458">
        <w:rPr>
          <w:rFonts w:asciiTheme="minorHAnsi" w:hAnsiTheme="minorHAnsi" w:cstheme="minorHAnsi"/>
          <w:noProof/>
        </w:rPr>
        <w:drawing>
          <wp:inline distT="0" distB="0" distL="0" distR="0" wp14:anchorId="261C5B5B" wp14:editId="4EB1B858">
            <wp:extent cx="2025015" cy="1240790"/>
            <wp:effectExtent l="0" t="0" r="0" b="0"/>
            <wp:docPr id="49" name="Picture 49" descr="https://lh6.googleusercontent.com/rD2Db1YyjfZCGLXv8LeMQH9mZ-L_rQ22XIz68Z8ldqHJj-mwYBvAYVi9OXo55tFW8bXxvf9_8snAMbvKzNvtOpM0PfY0Bx-rd2QZxgaBrxF9Bsl_RMnf1poboy_oo3ODE7yOjU1uriNA0Sit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rD2Db1YyjfZCGLXv8LeMQH9mZ-L_rQ22XIz68Z8ldqHJj-mwYBvAYVi9OXo55tFW8bXxvf9_8snAMbvKzNvtOpM0PfY0Bx-rd2QZxgaBrxF9Bsl_RMnf1poboy_oo3ODE7yOjU1uriNA0Sit6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25015" cy="1240790"/>
                    </a:xfrm>
                    <a:prstGeom prst="rect">
                      <a:avLst/>
                    </a:prstGeom>
                    <a:noFill/>
                    <a:ln>
                      <a:noFill/>
                    </a:ln>
                  </pic:spPr>
                </pic:pic>
              </a:graphicData>
            </a:graphic>
          </wp:inline>
        </w:drawing>
      </w:r>
      <w:r w:rsidRPr="00DF0458">
        <w:rPr>
          <w:rFonts w:asciiTheme="minorHAnsi" w:hAnsiTheme="minorHAnsi" w:cstheme="minorHAnsi"/>
        </w:rPr>
        <w:br/>
      </w:r>
    </w:p>
    <w:p w14:paraId="3CC80EC3" w14:textId="5B12098B" w:rsidR="00005569" w:rsidRPr="00DF0458" w:rsidRDefault="00005569" w:rsidP="000D5007">
      <w:pPr>
        <w:spacing w:after="240"/>
        <w:jc w:val="center"/>
        <w:rPr>
          <w:rFonts w:asciiTheme="minorHAnsi" w:hAnsiTheme="minorHAnsi" w:cstheme="minorHAnsi"/>
          <w:lang w:val="el-GR"/>
        </w:rPr>
      </w:pPr>
      <w:r w:rsidRPr="00DF0458">
        <w:rPr>
          <w:rFonts w:asciiTheme="minorHAnsi" w:hAnsiTheme="minorHAnsi" w:cstheme="minorHAnsi"/>
          <w:color w:val="000000"/>
          <w:lang w:val="el-GR"/>
        </w:rPr>
        <w:t xml:space="preserve">Η κλάση αυτή αναπαριστά τη διεπαφή για την εμφάνιση του </w:t>
      </w:r>
      <w:r w:rsidRPr="00DF0458">
        <w:rPr>
          <w:rFonts w:asciiTheme="minorHAnsi" w:hAnsiTheme="minorHAnsi" w:cstheme="minorHAnsi"/>
          <w:color w:val="000000"/>
        </w:rPr>
        <w:t>chat</w:t>
      </w:r>
      <w:r w:rsidRPr="00DF0458">
        <w:rPr>
          <w:rFonts w:asciiTheme="minorHAnsi" w:hAnsiTheme="minorHAnsi" w:cstheme="minorHAnsi"/>
          <w:color w:val="000000"/>
          <w:lang w:val="el-GR"/>
        </w:rPr>
        <w:t xml:space="preserve"> με όλους τους συνδεδεμένους χρήστες.</w:t>
      </w:r>
    </w:p>
    <w:p w14:paraId="61EB29F3" w14:textId="77777777" w:rsidR="00005569" w:rsidRPr="00DF0458" w:rsidRDefault="00005569" w:rsidP="00005569">
      <w:pPr>
        <w:spacing w:after="240"/>
        <w:rPr>
          <w:rFonts w:asciiTheme="minorHAnsi" w:hAnsiTheme="minorHAnsi" w:cstheme="minorHAnsi"/>
          <w:lang w:val="el-GR"/>
        </w:rPr>
      </w:pPr>
    </w:p>
    <w:p w14:paraId="15B54AB0" w14:textId="77777777" w:rsidR="00005569" w:rsidRPr="00DF0458" w:rsidRDefault="00005569" w:rsidP="00005569">
      <w:pPr>
        <w:pStyle w:val="NormalWeb"/>
        <w:spacing w:before="0" w:beforeAutospacing="0" w:after="60" w:afterAutospacing="0"/>
        <w:jc w:val="both"/>
        <w:rPr>
          <w:rFonts w:asciiTheme="minorHAnsi" w:hAnsiTheme="minorHAnsi" w:cstheme="minorHAnsi"/>
          <w:b/>
        </w:rPr>
      </w:pPr>
      <w:r w:rsidRPr="00DF0458">
        <w:rPr>
          <w:rFonts w:asciiTheme="minorHAnsi" w:hAnsiTheme="minorHAnsi" w:cstheme="minorHAnsi"/>
          <w:b/>
          <w:color w:val="000000"/>
          <w:sz w:val="22"/>
          <w:szCs w:val="22"/>
          <w:u w:val="single"/>
        </w:rPr>
        <w:t>Χαρακτηριστικά της κλάσης:</w:t>
      </w:r>
    </w:p>
    <w:p w14:paraId="66FEFBA1" w14:textId="77777777" w:rsidR="00005569" w:rsidRPr="00DF0458" w:rsidRDefault="00005569" w:rsidP="000A169A">
      <w:pPr>
        <w:pStyle w:val="NormalWeb"/>
        <w:numPr>
          <w:ilvl w:val="0"/>
          <w:numId w:val="35"/>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Chat:</w:t>
      </w:r>
      <w:r w:rsidRPr="00DF0458">
        <w:rPr>
          <w:rFonts w:asciiTheme="minorHAnsi" w:hAnsiTheme="minorHAnsi" w:cstheme="minorHAnsi"/>
          <w:color w:val="000000"/>
          <w:sz w:val="22"/>
          <w:szCs w:val="22"/>
        </w:rPr>
        <w:t xml:space="preserve">  Επιγραφή εμφάνισης της θέσης του chat.</w:t>
      </w:r>
    </w:p>
    <w:p w14:paraId="5F084A72" w14:textId="77777777" w:rsidR="00005569" w:rsidRPr="00DF0458" w:rsidRDefault="00005569" w:rsidP="000A169A">
      <w:pPr>
        <w:pStyle w:val="NormalWeb"/>
        <w:numPr>
          <w:ilvl w:val="0"/>
          <w:numId w:val="35"/>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username:</w:t>
      </w:r>
      <w:r w:rsidRPr="00DF0458">
        <w:rPr>
          <w:rFonts w:asciiTheme="minorHAnsi" w:hAnsiTheme="minorHAnsi" w:cstheme="minorHAnsi"/>
          <w:color w:val="000000"/>
          <w:sz w:val="22"/>
          <w:szCs w:val="22"/>
        </w:rPr>
        <w:t xml:space="preserve"> Κουμπί για την άνοιγμα ενός παραθύρου επικοινωνίας μεταξύ 2 χρηστών.</w:t>
      </w:r>
    </w:p>
    <w:p w14:paraId="5C1CD406" w14:textId="73CB0D95" w:rsidR="00005569" w:rsidRPr="00DF0458" w:rsidRDefault="00005569" w:rsidP="00005569">
      <w:pPr>
        <w:rPr>
          <w:rFonts w:asciiTheme="minorHAnsi" w:hAnsiTheme="minorHAnsi" w:cstheme="minorHAnsi"/>
          <w:sz w:val="24"/>
          <w:szCs w:val="24"/>
          <w:lang w:val="el-GR"/>
        </w:rPr>
      </w:pPr>
    </w:p>
    <w:p w14:paraId="4FD505C3" w14:textId="77777777" w:rsidR="007B21E1" w:rsidRPr="00DF0458" w:rsidRDefault="007B21E1" w:rsidP="00005569">
      <w:pPr>
        <w:rPr>
          <w:rFonts w:asciiTheme="minorHAnsi" w:hAnsiTheme="minorHAnsi" w:cstheme="minorHAnsi"/>
          <w:sz w:val="24"/>
          <w:szCs w:val="24"/>
          <w:lang w:val="el-GR"/>
        </w:rPr>
      </w:pPr>
    </w:p>
    <w:p w14:paraId="58FED780" w14:textId="77777777" w:rsidR="00005569" w:rsidRPr="00DF0458" w:rsidRDefault="00005569" w:rsidP="00E62AAA">
      <w:pPr>
        <w:rPr>
          <w:rFonts w:asciiTheme="minorHAnsi" w:hAnsiTheme="minorHAnsi" w:cstheme="minorHAnsi"/>
          <w:b/>
        </w:rPr>
      </w:pPr>
      <w:proofErr w:type="spellStart"/>
      <w:r w:rsidRPr="00DF0458">
        <w:rPr>
          <w:rFonts w:asciiTheme="minorHAnsi" w:hAnsiTheme="minorHAnsi" w:cstheme="minorHAnsi"/>
          <w:b/>
        </w:rPr>
        <w:t>Μέθοδοι</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της</w:t>
      </w:r>
      <w:proofErr w:type="spellEnd"/>
      <w:r w:rsidRPr="00DF0458">
        <w:rPr>
          <w:rFonts w:asciiTheme="minorHAnsi" w:hAnsiTheme="minorHAnsi" w:cstheme="minorHAnsi"/>
          <w:b/>
        </w:rPr>
        <w:t xml:space="preserve"> </w:t>
      </w:r>
      <w:proofErr w:type="spellStart"/>
      <w:r w:rsidRPr="00DF0458">
        <w:rPr>
          <w:rFonts w:asciiTheme="minorHAnsi" w:hAnsiTheme="minorHAnsi" w:cstheme="minorHAnsi"/>
          <w:b/>
        </w:rPr>
        <w:t>κλάσης</w:t>
      </w:r>
      <w:proofErr w:type="spellEnd"/>
      <w:r w:rsidRPr="00DF0458">
        <w:rPr>
          <w:rFonts w:asciiTheme="minorHAnsi" w:hAnsiTheme="minorHAnsi" w:cstheme="minorHAnsi"/>
          <w:b/>
        </w:rPr>
        <w:t>:</w:t>
      </w:r>
    </w:p>
    <w:p w14:paraId="439E23DD" w14:textId="77777777" w:rsidR="00005569" w:rsidRPr="00DF0458" w:rsidRDefault="00005569" w:rsidP="000A169A">
      <w:pPr>
        <w:pStyle w:val="NormalWeb"/>
        <w:numPr>
          <w:ilvl w:val="0"/>
          <w:numId w:val="36"/>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displayChat():</w:t>
      </w:r>
      <w:r w:rsidRPr="00DF0458">
        <w:rPr>
          <w:rFonts w:asciiTheme="minorHAnsi" w:hAnsiTheme="minorHAnsi" w:cstheme="minorHAnsi"/>
          <w:color w:val="000000"/>
          <w:sz w:val="22"/>
          <w:szCs w:val="22"/>
        </w:rPr>
        <w:t xml:space="preserve"> Καλεί την συνάρτηση GetConnectedUsers() του ελεγκτή ChatControl για να εμφανιστούν οι συνδεδεμένοι χρήστες. </w:t>
      </w:r>
    </w:p>
    <w:p w14:paraId="24D2B160" w14:textId="77777777" w:rsidR="00005569" w:rsidRPr="00DF0458" w:rsidRDefault="00005569" w:rsidP="000A169A">
      <w:pPr>
        <w:pStyle w:val="NormalWeb"/>
        <w:numPr>
          <w:ilvl w:val="0"/>
          <w:numId w:val="36"/>
        </w:numPr>
        <w:spacing w:before="0" w:beforeAutospacing="0" w:after="60" w:afterAutospacing="0"/>
        <w:jc w:val="both"/>
        <w:textAlignment w:val="baseline"/>
        <w:rPr>
          <w:rFonts w:asciiTheme="minorHAnsi" w:hAnsiTheme="minorHAnsi" w:cstheme="minorHAnsi"/>
          <w:color w:val="000000"/>
          <w:sz w:val="22"/>
          <w:szCs w:val="22"/>
        </w:rPr>
      </w:pPr>
      <w:r w:rsidRPr="00DF0458">
        <w:rPr>
          <w:rFonts w:asciiTheme="minorHAnsi" w:hAnsiTheme="minorHAnsi" w:cstheme="minorHAnsi"/>
          <w:b/>
          <w:color w:val="000000"/>
          <w:sz w:val="22"/>
          <w:szCs w:val="22"/>
        </w:rPr>
        <w:t>openChatWindowClick():</w:t>
      </w:r>
      <w:r w:rsidRPr="00DF0458">
        <w:rPr>
          <w:rFonts w:asciiTheme="minorHAnsi" w:hAnsiTheme="minorHAnsi" w:cstheme="minorHAnsi"/>
          <w:color w:val="000000"/>
          <w:sz w:val="22"/>
          <w:szCs w:val="22"/>
        </w:rPr>
        <w:t xml:space="preserve"> Καλεί την συνάρτηση openChatWindow() του ελεγκτή ChatControl, όταν πατήσει ο χρήστης πάνω στο όνομα κάποιου συνδεδεμένου χρήστη, για την εμφάνιση ενός παραθύρου επικοινωνίας 2 χρηστών.</w:t>
      </w:r>
    </w:p>
    <w:p w14:paraId="41EB6C6B" w14:textId="11439502" w:rsidR="00005569" w:rsidRPr="00DF0458" w:rsidRDefault="00005569" w:rsidP="00005569">
      <w:pPr>
        <w:rPr>
          <w:rFonts w:asciiTheme="minorHAnsi" w:hAnsiTheme="minorHAnsi" w:cstheme="minorHAnsi"/>
          <w:sz w:val="24"/>
          <w:szCs w:val="24"/>
          <w:lang w:val="el-GR"/>
        </w:rPr>
      </w:pPr>
    </w:p>
    <w:p w14:paraId="68B82638" w14:textId="438EF08E" w:rsidR="00E62C3B" w:rsidRPr="00DF0458" w:rsidRDefault="00E62C3B" w:rsidP="00005569">
      <w:pPr>
        <w:rPr>
          <w:rFonts w:asciiTheme="minorHAnsi" w:hAnsiTheme="minorHAnsi" w:cstheme="minorHAnsi"/>
          <w:sz w:val="24"/>
          <w:szCs w:val="24"/>
          <w:lang w:val="el-GR"/>
        </w:rPr>
      </w:pPr>
    </w:p>
    <w:p w14:paraId="5DAF45CF" w14:textId="28160851" w:rsidR="00A90C69" w:rsidRPr="00DF0458" w:rsidRDefault="00A90C69" w:rsidP="00005569">
      <w:pPr>
        <w:rPr>
          <w:rFonts w:asciiTheme="minorHAnsi" w:hAnsiTheme="minorHAnsi" w:cstheme="minorHAnsi"/>
          <w:sz w:val="24"/>
          <w:szCs w:val="24"/>
          <w:lang w:val="el-GR"/>
        </w:rPr>
      </w:pPr>
    </w:p>
    <w:p w14:paraId="7049D767" w14:textId="77777777" w:rsidR="00A90C69" w:rsidRPr="00DF0458" w:rsidRDefault="00A90C69" w:rsidP="00005569">
      <w:pPr>
        <w:rPr>
          <w:rFonts w:asciiTheme="minorHAnsi" w:hAnsiTheme="minorHAnsi" w:cstheme="minorHAnsi"/>
          <w:sz w:val="24"/>
          <w:szCs w:val="24"/>
          <w:lang w:val="el-GR"/>
        </w:rPr>
      </w:pPr>
    </w:p>
    <w:p w14:paraId="7FAB15B7" w14:textId="5D3FAA95" w:rsidR="00005569" w:rsidRPr="00DF0458" w:rsidRDefault="00005569" w:rsidP="00E62AAA">
      <w:pPr>
        <w:rPr>
          <w:rFonts w:asciiTheme="minorHAnsi" w:hAnsiTheme="minorHAnsi" w:cstheme="minorHAnsi"/>
          <w:b/>
          <w:lang w:val="el-GR"/>
        </w:rPr>
      </w:pPr>
      <w:r w:rsidRPr="00DF0458">
        <w:rPr>
          <w:rFonts w:asciiTheme="minorHAnsi" w:hAnsiTheme="minorHAnsi" w:cstheme="minorHAnsi"/>
          <w:b/>
          <w:lang w:val="el-GR"/>
        </w:rPr>
        <w:t xml:space="preserve"> </w:t>
      </w:r>
      <w:r w:rsidRPr="00DF0458">
        <w:rPr>
          <w:rFonts w:asciiTheme="minorHAnsi" w:hAnsiTheme="minorHAnsi" w:cstheme="minorHAnsi"/>
          <w:b/>
        </w:rPr>
        <w:t>                                                            </w:t>
      </w:r>
      <w:r w:rsidRPr="00DF0458">
        <w:rPr>
          <w:rFonts w:asciiTheme="minorHAnsi" w:hAnsiTheme="minorHAnsi" w:cstheme="minorHAnsi"/>
          <w:b/>
          <w:sz w:val="26"/>
          <w:szCs w:val="26"/>
        </w:rPr>
        <w:t xml:space="preserve">Διαγράμμα </w:t>
      </w:r>
      <w:r w:rsidR="00E62C3B" w:rsidRPr="00DF0458">
        <w:rPr>
          <w:rFonts w:asciiTheme="minorHAnsi" w:hAnsiTheme="minorHAnsi" w:cstheme="minorHAnsi"/>
          <w:b/>
          <w:sz w:val="26"/>
          <w:szCs w:val="26"/>
          <w:lang w:val="el-GR"/>
        </w:rPr>
        <w:t>κλάσεων</w:t>
      </w:r>
    </w:p>
    <w:p w14:paraId="3AC286B0" w14:textId="0492843A" w:rsidR="00005569" w:rsidRPr="00DF0458" w:rsidRDefault="00005569" w:rsidP="00005569">
      <w:pPr>
        <w:rPr>
          <w:rFonts w:asciiTheme="minorHAnsi" w:hAnsiTheme="minorHAnsi" w:cstheme="minorHAnsi"/>
          <w:lang w:val="el-GR"/>
        </w:rPr>
      </w:pPr>
      <w:r w:rsidRPr="00DF0458">
        <w:rPr>
          <w:rFonts w:asciiTheme="minorHAnsi" w:hAnsiTheme="minorHAnsi" w:cstheme="minorHAnsi"/>
        </w:rPr>
        <w:br/>
      </w:r>
      <w:r w:rsidRPr="00DF0458">
        <w:rPr>
          <w:rFonts w:asciiTheme="minorHAnsi" w:hAnsiTheme="minorHAnsi" w:cstheme="minorHAnsi"/>
          <w:noProof/>
        </w:rPr>
        <w:drawing>
          <wp:inline distT="0" distB="0" distL="0" distR="0" wp14:anchorId="28E970ED" wp14:editId="65B24F21">
            <wp:extent cx="5758815" cy="2939415"/>
            <wp:effectExtent l="0" t="0" r="0" b="0"/>
            <wp:docPr id="48" name="Picture 48" descr="https://lh3.googleusercontent.com/zs5gX8df1__zv9KK3zZiLXNEPpDaXh1H1oJkaOlkuT3oCr1mBs4IAXZhDX0s1_Df7MNqdnjxkaFUkAR1voeSWEKrzSMwT4HtkvsIP9mMu_YRKktHsIopb-jl7L3BUXQZVDU4DEn7sVMmo5aa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zs5gX8df1__zv9KK3zZiLXNEPpDaXh1H1oJkaOlkuT3oCr1mBs4IAXZhDX0s1_Df7MNqdnjxkaFUkAR1voeSWEKrzSMwT4HtkvsIP9mMu_YRKktHsIopb-jl7L3BUXQZVDU4DEn7sVMmo5aaK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8815" cy="2939415"/>
                    </a:xfrm>
                    <a:prstGeom prst="rect">
                      <a:avLst/>
                    </a:prstGeom>
                    <a:noFill/>
                    <a:ln>
                      <a:noFill/>
                    </a:ln>
                  </pic:spPr>
                </pic:pic>
              </a:graphicData>
            </a:graphic>
          </wp:inline>
        </w:drawing>
      </w:r>
    </w:p>
    <w:p w14:paraId="2C6A17D9" w14:textId="164BCA30" w:rsidR="00E853FA" w:rsidRPr="00DF0458" w:rsidRDefault="00E853FA" w:rsidP="00E853FA">
      <w:pPr>
        <w:rPr>
          <w:rFonts w:asciiTheme="minorHAnsi" w:hAnsiTheme="minorHAnsi" w:cstheme="minorHAnsi"/>
          <w:lang w:val="el-GR"/>
        </w:rPr>
      </w:pPr>
    </w:p>
    <w:p w14:paraId="749849FB" w14:textId="115B2B61" w:rsidR="001E28A2" w:rsidRPr="00DF0458" w:rsidRDefault="001E28A2" w:rsidP="00E853FA">
      <w:pPr>
        <w:rPr>
          <w:rFonts w:asciiTheme="minorHAnsi" w:hAnsiTheme="minorHAnsi" w:cstheme="minorHAnsi"/>
          <w:lang w:val="el-GR"/>
        </w:rPr>
      </w:pPr>
    </w:p>
    <w:p w14:paraId="719BF231" w14:textId="06A7265C" w:rsidR="001E28A2" w:rsidRPr="00DF0458" w:rsidRDefault="001E28A2" w:rsidP="00E853FA">
      <w:pPr>
        <w:rPr>
          <w:rFonts w:asciiTheme="minorHAnsi" w:hAnsiTheme="minorHAnsi" w:cstheme="minorHAnsi"/>
          <w:lang w:val="el-GR"/>
        </w:rPr>
      </w:pPr>
    </w:p>
    <w:p w14:paraId="557741E8" w14:textId="7022B229" w:rsidR="001E28A2" w:rsidRPr="00DF0458" w:rsidRDefault="001E28A2" w:rsidP="00E853FA">
      <w:pPr>
        <w:rPr>
          <w:rFonts w:asciiTheme="minorHAnsi" w:hAnsiTheme="minorHAnsi" w:cstheme="minorHAnsi"/>
          <w:lang w:val="el-GR"/>
        </w:rPr>
      </w:pPr>
    </w:p>
    <w:p w14:paraId="31628695" w14:textId="2BD1C9C3" w:rsidR="001E28A2" w:rsidRPr="00DF0458" w:rsidRDefault="001E28A2" w:rsidP="00E853FA">
      <w:pPr>
        <w:rPr>
          <w:rFonts w:asciiTheme="minorHAnsi" w:hAnsiTheme="minorHAnsi" w:cstheme="minorHAnsi"/>
          <w:lang w:val="el-GR"/>
        </w:rPr>
      </w:pPr>
    </w:p>
    <w:p w14:paraId="2A360A32" w14:textId="7631D729" w:rsidR="001E28A2" w:rsidRPr="00DF0458" w:rsidRDefault="001E28A2" w:rsidP="00E853FA">
      <w:pPr>
        <w:rPr>
          <w:rFonts w:asciiTheme="minorHAnsi" w:hAnsiTheme="minorHAnsi" w:cstheme="minorHAnsi"/>
          <w:lang w:val="el-GR"/>
        </w:rPr>
      </w:pPr>
    </w:p>
    <w:p w14:paraId="7118262B" w14:textId="467D3D93" w:rsidR="001E28A2" w:rsidRPr="00DF0458" w:rsidRDefault="001E28A2" w:rsidP="00E853FA">
      <w:pPr>
        <w:rPr>
          <w:rFonts w:asciiTheme="minorHAnsi" w:hAnsiTheme="minorHAnsi" w:cstheme="minorHAnsi"/>
          <w:lang w:val="el-GR"/>
        </w:rPr>
      </w:pPr>
    </w:p>
    <w:p w14:paraId="4DB01747" w14:textId="7779E7B1" w:rsidR="001E28A2" w:rsidRPr="00DF0458" w:rsidRDefault="001E28A2" w:rsidP="00E853FA">
      <w:pPr>
        <w:rPr>
          <w:rFonts w:asciiTheme="minorHAnsi" w:hAnsiTheme="minorHAnsi" w:cstheme="minorHAnsi"/>
          <w:lang w:val="el-GR"/>
        </w:rPr>
      </w:pPr>
    </w:p>
    <w:p w14:paraId="1ABA5688" w14:textId="7996622A" w:rsidR="001E28A2" w:rsidRPr="00DF0458" w:rsidRDefault="001E28A2" w:rsidP="00E853FA">
      <w:pPr>
        <w:rPr>
          <w:rFonts w:asciiTheme="minorHAnsi" w:hAnsiTheme="minorHAnsi" w:cstheme="minorHAnsi"/>
          <w:lang w:val="el-GR"/>
        </w:rPr>
      </w:pPr>
    </w:p>
    <w:p w14:paraId="1940DF65" w14:textId="68C6DC2A" w:rsidR="001E28A2" w:rsidRPr="00DF0458" w:rsidRDefault="001E28A2" w:rsidP="00E853FA">
      <w:pPr>
        <w:rPr>
          <w:rFonts w:asciiTheme="minorHAnsi" w:hAnsiTheme="minorHAnsi" w:cstheme="minorHAnsi"/>
          <w:lang w:val="el-GR"/>
        </w:rPr>
      </w:pPr>
    </w:p>
    <w:p w14:paraId="2FF9131F" w14:textId="77777777" w:rsidR="001E28A2" w:rsidRPr="00DF0458" w:rsidRDefault="001E28A2" w:rsidP="00E853FA">
      <w:pPr>
        <w:rPr>
          <w:rFonts w:asciiTheme="minorHAnsi" w:hAnsiTheme="minorHAnsi" w:cstheme="minorHAnsi"/>
          <w:lang w:val="el-GR"/>
        </w:rPr>
      </w:pPr>
    </w:p>
    <w:p w14:paraId="7D21B1CD" w14:textId="77777777" w:rsidR="00E853FA" w:rsidRPr="00DF0458" w:rsidRDefault="00E853FA" w:rsidP="00E853FA">
      <w:pPr>
        <w:rPr>
          <w:rFonts w:asciiTheme="minorHAnsi" w:hAnsiTheme="minorHAnsi" w:cstheme="minorHAnsi"/>
          <w:lang w:val="el-GR"/>
        </w:rPr>
      </w:pPr>
    </w:p>
    <w:p w14:paraId="485A64BB" w14:textId="0DF156C6" w:rsidR="00E853FA" w:rsidRPr="00DF0458" w:rsidRDefault="00E853FA" w:rsidP="00E853FA">
      <w:pPr>
        <w:pStyle w:val="Heading2"/>
        <w:rPr>
          <w:rFonts w:asciiTheme="minorHAnsi" w:hAnsiTheme="minorHAnsi" w:cstheme="minorHAnsi"/>
          <w:b/>
          <w:bCs/>
          <w:sz w:val="22"/>
          <w:szCs w:val="22"/>
          <w:lang w:val="el-GR"/>
        </w:rPr>
      </w:pPr>
    </w:p>
    <w:p w14:paraId="4FD0A3A3" w14:textId="3B7C3ECB" w:rsidR="00ED5192" w:rsidRPr="00DF0458" w:rsidRDefault="00ED5192" w:rsidP="00E62AAA">
      <w:pPr>
        <w:pStyle w:val="Heading1"/>
        <w:rPr>
          <w:rFonts w:asciiTheme="minorHAnsi" w:hAnsiTheme="minorHAnsi" w:cstheme="minorHAnsi"/>
        </w:rPr>
      </w:pPr>
      <w:bookmarkStart w:id="14" w:name="_Toc8176092"/>
      <w:r w:rsidRPr="00DF0458">
        <w:rPr>
          <w:rFonts w:asciiTheme="minorHAnsi" w:hAnsiTheme="minorHAnsi" w:cstheme="minorHAnsi"/>
        </w:rPr>
        <w:lastRenderedPageBreak/>
        <w:t>Mη λειτουργικές απαιτήσεις</w:t>
      </w:r>
      <w:bookmarkEnd w:id="14"/>
    </w:p>
    <w:p w14:paraId="3452A51C"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2.1</w:t>
      </w:r>
      <w:r w:rsidRPr="00DF0458">
        <w:rPr>
          <w:rStyle w:val="apple-tab-span"/>
          <w:rFonts w:asciiTheme="minorHAnsi" w:hAnsiTheme="minorHAnsi" w:cstheme="minorHAnsi"/>
          <w:color w:val="1F3863"/>
          <w:lang w:val="el-GR"/>
        </w:rPr>
        <w:tab/>
      </w:r>
      <w:r w:rsidRPr="00DF0458">
        <w:rPr>
          <w:rFonts w:asciiTheme="minorHAnsi" w:hAnsiTheme="minorHAnsi" w:cstheme="minorHAnsi"/>
          <w:color w:val="1F3863"/>
          <w:lang w:val="el-GR"/>
        </w:rPr>
        <w:t>Απαιτήσεις επίδοσης</w:t>
      </w:r>
    </w:p>
    <w:p w14:paraId="6194F8D0" w14:textId="77777777" w:rsidR="001347AE" w:rsidRPr="00DF0458" w:rsidRDefault="001347AE" w:rsidP="001347AE">
      <w:pPr>
        <w:pStyle w:val="Heading3"/>
        <w:rPr>
          <w:rFonts w:asciiTheme="minorHAnsi" w:hAnsiTheme="minorHAnsi" w:cstheme="minorHAnsi"/>
          <w:color w:val="1F3863"/>
          <w:lang w:val="el-GR"/>
        </w:rPr>
      </w:pPr>
    </w:p>
    <w:p w14:paraId="2B1A3501"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&lt;ΜΛΑ-2&gt;</w:t>
      </w:r>
    </w:p>
    <w:p w14:paraId="2770415B"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Το σύστημα πρέπει να υποστηρίζει την ταυτόχρονη σύνδεση έως και 100.000 χρηστών.</w:t>
      </w:r>
    </w:p>
    <w:p w14:paraId="1887F94E" w14:textId="77777777" w:rsidR="001347AE" w:rsidRPr="00DF0458" w:rsidRDefault="001347AE" w:rsidP="001347AE">
      <w:pPr>
        <w:rPr>
          <w:rFonts w:asciiTheme="minorHAnsi" w:hAnsiTheme="minorHAnsi" w:cstheme="minorHAnsi"/>
          <w:lang w:val="el-GR"/>
        </w:rPr>
      </w:pPr>
    </w:p>
    <w:p w14:paraId="3373F67C"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Περιγραφή :  </w:t>
      </w:r>
      <w:r w:rsidRPr="00DF0458">
        <w:rPr>
          <w:rFonts w:asciiTheme="minorHAnsi" w:hAnsiTheme="minorHAnsi" w:cstheme="minorHAnsi"/>
          <w:color w:val="000000"/>
          <w:sz w:val="22"/>
          <w:szCs w:val="22"/>
        </w:rPr>
        <w:t>Το σύστημα πρέπει να λειτουργεί χωρίς πρόβλημα και να καλύπτει τις ανάγκες μέχρι και 1000.000 χρηστών.</w:t>
      </w:r>
    </w:p>
    <w:p w14:paraId="02C3C206"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(4/5): </w:t>
      </w:r>
      <w:r w:rsidRPr="00DF0458">
        <w:rPr>
          <w:rFonts w:asciiTheme="minorHAnsi" w:hAnsiTheme="minorHAnsi" w:cstheme="minorHAnsi"/>
          <w:color w:val="000000"/>
          <w:sz w:val="22"/>
          <w:szCs w:val="22"/>
        </w:rPr>
        <w:t xml:space="preserve">Είναι σημαντικό να εξυπηρετούνται πολύ χρήστες ταυτόχρονα καθώς το ώστε να </w:t>
      </w:r>
      <w:proofErr w:type="spellStart"/>
      <w:r w:rsidRPr="00DF0458">
        <w:rPr>
          <w:rFonts w:asciiTheme="minorHAnsi" w:hAnsiTheme="minorHAnsi" w:cstheme="minorHAnsi"/>
          <w:color w:val="000000"/>
          <w:sz w:val="22"/>
          <w:szCs w:val="22"/>
        </w:rPr>
        <w:t>μποεί</w:t>
      </w:r>
      <w:proofErr w:type="spellEnd"/>
      <w:r w:rsidRPr="00DF0458">
        <w:rPr>
          <w:rFonts w:asciiTheme="minorHAnsi" w:hAnsiTheme="minorHAnsi" w:cstheme="minorHAnsi"/>
          <w:color w:val="000000"/>
          <w:sz w:val="22"/>
          <w:szCs w:val="22"/>
        </w:rPr>
        <w:t xml:space="preserve"> το σύστημα να παρέχει τις υπηρεσίες του σε κάθε χρήστη ανά πάσα στιγμή.</w:t>
      </w:r>
    </w:p>
    <w:p w14:paraId="2AF724E4"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 xml:space="preserve">Technical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(4/5):  </w:t>
      </w:r>
      <w:r w:rsidRPr="00DF0458">
        <w:rPr>
          <w:rFonts w:asciiTheme="minorHAnsi" w:hAnsiTheme="minorHAnsi" w:cstheme="minorHAnsi"/>
          <w:color w:val="000000"/>
          <w:sz w:val="22"/>
          <w:szCs w:val="22"/>
        </w:rPr>
        <w:t>Η απαίτηση είναι αρκετά σημαντική για να καταστήσει λειτουργικό το σύστημα.</w:t>
      </w:r>
    </w:p>
    <w:p w14:paraId="664F07F5"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Stability</w:t>
      </w:r>
      <w:proofErr w:type="spellEnd"/>
      <w:r w:rsidRPr="00DF0458">
        <w:rPr>
          <w:rFonts w:asciiTheme="minorHAnsi" w:hAnsiTheme="minorHAnsi" w:cstheme="minorHAnsi"/>
          <w:b/>
          <w:bCs/>
          <w:color w:val="000000"/>
          <w:sz w:val="22"/>
          <w:szCs w:val="22"/>
        </w:rPr>
        <w:t xml:space="preserve">(3/5) : </w:t>
      </w:r>
      <w:r w:rsidRPr="00DF0458">
        <w:rPr>
          <w:rFonts w:asciiTheme="minorHAnsi" w:hAnsiTheme="minorHAnsi" w:cstheme="minorHAnsi"/>
          <w:color w:val="000000"/>
          <w:sz w:val="22"/>
          <w:szCs w:val="22"/>
        </w:rPr>
        <w:t>Το σύστημα ίσως να χρειαστεί να υποστηρίζει περισσότερους χρήστες στο μέλλον.</w:t>
      </w:r>
      <w:r w:rsidRPr="00DF0458">
        <w:rPr>
          <w:rFonts w:asciiTheme="minorHAnsi" w:hAnsiTheme="minorHAnsi" w:cstheme="minorHAnsi"/>
          <w:b/>
          <w:bCs/>
          <w:color w:val="000000"/>
          <w:sz w:val="22"/>
          <w:szCs w:val="22"/>
        </w:rPr>
        <w:t xml:space="preserve"> </w:t>
      </w:r>
      <w:r w:rsidRPr="00DF0458">
        <w:rPr>
          <w:rFonts w:asciiTheme="minorHAnsi" w:hAnsiTheme="minorHAnsi" w:cstheme="minorHAnsi"/>
          <w:color w:val="000000"/>
          <w:sz w:val="22"/>
          <w:szCs w:val="22"/>
        </w:rPr>
        <w:t> </w:t>
      </w:r>
    </w:p>
    <w:p w14:paraId="00F13DA4" w14:textId="77777777" w:rsidR="001347AE" w:rsidRPr="00DF0458" w:rsidRDefault="001347AE" w:rsidP="001347AE">
      <w:pPr>
        <w:rPr>
          <w:rFonts w:asciiTheme="minorHAnsi" w:hAnsiTheme="minorHAnsi" w:cstheme="minorHAnsi"/>
          <w:lang w:val="el-GR"/>
        </w:rPr>
      </w:pPr>
    </w:p>
    <w:p w14:paraId="41D664D1" w14:textId="77777777" w:rsidR="001347AE" w:rsidRPr="00DF0458" w:rsidRDefault="001347AE" w:rsidP="001347AE">
      <w:pPr>
        <w:rPr>
          <w:rFonts w:asciiTheme="minorHAnsi" w:hAnsiTheme="minorHAnsi" w:cstheme="minorHAnsi"/>
          <w:lang w:val="el-GR"/>
        </w:rPr>
      </w:pPr>
    </w:p>
    <w:p w14:paraId="58E66E28" w14:textId="77777777" w:rsidR="001347AE" w:rsidRPr="00DF0458" w:rsidRDefault="001347AE" w:rsidP="001347AE">
      <w:pPr>
        <w:rPr>
          <w:rFonts w:asciiTheme="minorHAnsi" w:hAnsiTheme="minorHAnsi" w:cstheme="minorHAnsi"/>
          <w:lang w:val="el-GR"/>
        </w:rPr>
      </w:pPr>
    </w:p>
    <w:p w14:paraId="1B1CDDBC"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&lt;ΜΛΑ-6&gt;</w:t>
      </w:r>
    </w:p>
    <w:p w14:paraId="3D7329AC"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color w:val="000000"/>
          <w:sz w:val="22"/>
          <w:szCs w:val="22"/>
        </w:rPr>
        <w:t xml:space="preserve">Το </w:t>
      </w:r>
      <w:proofErr w:type="spellStart"/>
      <w:r w:rsidRPr="00DF0458">
        <w:rPr>
          <w:rFonts w:asciiTheme="minorHAnsi" w:hAnsiTheme="minorHAnsi" w:cstheme="minorHAnsi"/>
          <w:color w:val="000000"/>
          <w:sz w:val="22"/>
          <w:szCs w:val="22"/>
        </w:rPr>
        <w:t>site</w:t>
      </w:r>
      <w:proofErr w:type="spellEnd"/>
      <w:r w:rsidRPr="00DF0458">
        <w:rPr>
          <w:rFonts w:asciiTheme="minorHAnsi" w:hAnsiTheme="minorHAnsi" w:cstheme="minorHAnsi"/>
          <w:color w:val="000000"/>
          <w:sz w:val="22"/>
          <w:szCs w:val="22"/>
        </w:rPr>
        <w:t xml:space="preserve"> θα πρέπει να έχει χρόνο απόκρισης 100 </w:t>
      </w:r>
      <w:proofErr w:type="spellStart"/>
      <w:r w:rsidRPr="00DF0458">
        <w:rPr>
          <w:rFonts w:asciiTheme="minorHAnsi" w:hAnsiTheme="minorHAnsi" w:cstheme="minorHAnsi"/>
          <w:color w:val="000000"/>
          <w:sz w:val="22"/>
          <w:szCs w:val="22"/>
        </w:rPr>
        <w:t>msec</w:t>
      </w:r>
      <w:proofErr w:type="spellEnd"/>
      <w:r w:rsidRPr="00DF0458">
        <w:rPr>
          <w:rFonts w:asciiTheme="minorHAnsi" w:hAnsiTheme="minorHAnsi" w:cstheme="minorHAnsi"/>
          <w:color w:val="000000"/>
          <w:sz w:val="22"/>
          <w:szCs w:val="22"/>
        </w:rPr>
        <w:t>.</w:t>
      </w:r>
    </w:p>
    <w:p w14:paraId="0612840E" w14:textId="77777777" w:rsidR="001347AE" w:rsidRPr="00DF0458" w:rsidRDefault="001347AE" w:rsidP="001347AE">
      <w:pPr>
        <w:rPr>
          <w:rFonts w:asciiTheme="minorHAnsi" w:hAnsiTheme="minorHAnsi" w:cstheme="minorHAnsi"/>
          <w:lang w:val="el-GR"/>
        </w:rPr>
      </w:pPr>
    </w:p>
    <w:p w14:paraId="0F60B507"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b/>
          <w:bCs/>
          <w:color w:val="000000"/>
          <w:sz w:val="22"/>
          <w:szCs w:val="22"/>
        </w:rPr>
        <w:t xml:space="preserve">Περιγραφή : </w:t>
      </w:r>
      <w:r w:rsidRPr="00DF0458">
        <w:rPr>
          <w:rFonts w:asciiTheme="minorHAnsi" w:hAnsiTheme="minorHAnsi" w:cstheme="minorHAnsi"/>
          <w:color w:val="000000"/>
          <w:sz w:val="22"/>
          <w:szCs w:val="22"/>
        </w:rPr>
        <w:t xml:space="preserve">Το </w:t>
      </w:r>
      <w:proofErr w:type="spellStart"/>
      <w:r w:rsidRPr="00DF0458">
        <w:rPr>
          <w:rFonts w:asciiTheme="minorHAnsi" w:hAnsiTheme="minorHAnsi" w:cstheme="minorHAnsi"/>
          <w:color w:val="000000"/>
          <w:sz w:val="22"/>
          <w:szCs w:val="22"/>
        </w:rPr>
        <w:t>site</w:t>
      </w:r>
      <w:proofErr w:type="spellEnd"/>
      <w:r w:rsidRPr="00DF0458">
        <w:rPr>
          <w:rFonts w:asciiTheme="minorHAnsi" w:hAnsiTheme="minorHAnsi" w:cstheme="minorHAnsi"/>
          <w:color w:val="000000"/>
          <w:sz w:val="22"/>
          <w:szCs w:val="22"/>
        </w:rPr>
        <w:t xml:space="preserve"> θα πρέπει να αποκρίνεται στα 100 </w:t>
      </w:r>
      <w:proofErr w:type="spellStart"/>
      <w:r w:rsidRPr="00DF0458">
        <w:rPr>
          <w:rFonts w:asciiTheme="minorHAnsi" w:hAnsiTheme="minorHAnsi" w:cstheme="minorHAnsi"/>
          <w:color w:val="000000"/>
          <w:sz w:val="22"/>
          <w:szCs w:val="22"/>
        </w:rPr>
        <w:t>msec</w:t>
      </w:r>
      <w:proofErr w:type="spellEnd"/>
      <w:r w:rsidRPr="00DF0458">
        <w:rPr>
          <w:rFonts w:asciiTheme="minorHAnsi" w:hAnsiTheme="minorHAnsi" w:cstheme="minorHAnsi"/>
          <w:color w:val="000000"/>
          <w:sz w:val="22"/>
          <w:szCs w:val="22"/>
        </w:rPr>
        <w:t>.</w:t>
      </w:r>
    </w:p>
    <w:p w14:paraId="0C0D79E7" w14:textId="77777777" w:rsidR="001347AE" w:rsidRPr="00DF0458" w:rsidRDefault="001347AE" w:rsidP="001347AE">
      <w:pPr>
        <w:pStyle w:val="NormalWeb"/>
        <w:spacing w:before="0" w:beforeAutospacing="0" w:after="60" w:afterAutospacing="0"/>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(3/5): </w:t>
      </w:r>
      <w:r w:rsidRPr="00DF0458">
        <w:rPr>
          <w:rFonts w:asciiTheme="minorHAnsi" w:hAnsiTheme="minorHAnsi" w:cstheme="minorHAnsi"/>
          <w:color w:val="000000"/>
          <w:sz w:val="22"/>
          <w:szCs w:val="22"/>
        </w:rPr>
        <w:t>Είναι σχετικά σημαντική απαίτηση για το χρήστη καθώς είναι χρήσιμη για την εύκολη παροχή υπηρεσιών και την εύκολη εξυπηρέτηση.</w:t>
      </w:r>
    </w:p>
    <w:p w14:paraId="7C0A5AC5"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 xml:space="preserve">Technical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(3/5):  </w:t>
      </w:r>
      <w:r w:rsidRPr="00DF0458">
        <w:rPr>
          <w:rFonts w:asciiTheme="minorHAnsi" w:hAnsiTheme="minorHAnsi" w:cstheme="minorHAnsi"/>
          <w:color w:val="000000"/>
          <w:sz w:val="22"/>
          <w:szCs w:val="22"/>
        </w:rPr>
        <w:t>Η απαίτηση είναι περίπου το ίδιο σημαντική για το σύστημα ειδικά για μεγάλο αριθμό πελατών.</w:t>
      </w:r>
    </w:p>
    <w:p w14:paraId="34493F30"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Stability</w:t>
      </w:r>
      <w:proofErr w:type="spellEnd"/>
      <w:r w:rsidRPr="00DF0458">
        <w:rPr>
          <w:rFonts w:asciiTheme="minorHAnsi" w:hAnsiTheme="minorHAnsi" w:cstheme="minorHAnsi"/>
          <w:b/>
          <w:bCs/>
          <w:color w:val="000000"/>
          <w:sz w:val="22"/>
          <w:szCs w:val="22"/>
        </w:rPr>
        <w:t xml:space="preserve">(5/5): </w:t>
      </w:r>
      <w:r w:rsidRPr="00DF0458">
        <w:rPr>
          <w:rFonts w:asciiTheme="minorHAnsi" w:hAnsiTheme="minorHAnsi" w:cstheme="minorHAnsi"/>
          <w:color w:val="000000"/>
          <w:sz w:val="22"/>
          <w:szCs w:val="22"/>
        </w:rPr>
        <w:t>Η απαίτηση αυτή δεν ενδέχεται να αλλάξει.</w:t>
      </w:r>
    </w:p>
    <w:p w14:paraId="7909E595" w14:textId="77777777" w:rsidR="001347AE" w:rsidRPr="00DF0458" w:rsidRDefault="001347AE" w:rsidP="001347AE">
      <w:pPr>
        <w:rPr>
          <w:rFonts w:asciiTheme="minorHAnsi" w:hAnsiTheme="minorHAnsi" w:cstheme="minorHAnsi"/>
          <w:lang w:val="el-GR"/>
        </w:rPr>
      </w:pPr>
    </w:p>
    <w:p w14:paraId="0BB97A78" w14:textId="77777777" w:rsidR="001347AE" w:rsidRPr="00DF0458" w:rsidRDefault="001347AE" w:rsidP="001347AE">
      <w:pPr>
        <w:rPr>
          <w:rFonts w:asciiTheme="minorHAnsi" w:hAnsiTheme="minorHAnsi" w:cstheme="minorHAnsi"/>
          <w:lang w:val="el-GR"/>
        </w:rPr>
      </w:pPr>
    </w:p>
    <w:p w14:paraId="659C1273"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2.2</w:t>
      </w:r>
      <w:r w:rsidRPr="00DF0458">
        <w:rPr>
          <w:rStyle w:val="apple-tab-span"/>
          <w:rFonts w:asciiTheme="minorHAnsi" w:hAnsiTheme="minorHAnsi" w:cstheme="minorHAnsi"/>
          <w:color w:val="1F3863"/>
          <w:lang w:val="el-GR"/>
        </w:rPr>
        <w:tab/>
      </w:r>
      <w:r w:rsidRPr="00DF0458">
        <w:rPr>
          <w:rFonts w:asciiTheme="minorHAnsi" w:hAnsiTheme="minorHAnsi" w:cstheme="minorHAnsi"/>
          <w:color w:val="1F3863"/>
          <w:lang w:val="el-GR"/>
        </w:rPr>
        <w:t>Απαιτήσεις Χρηστικότητας (</w:t>
      </w:r>
      <w:r w:rsidRPr="00DF0458">
        <w:rPr>
          <w:rFonts w:asciiTheme="minorHAnsi" w:hAnsiTheme="minorHAnsi" w:cstheme="minorHAnsi"/>
          <w:color w:val="1F3863"/>
        </w:rPr>
        <w:t>Usability</w:t>
      </w:r>
      <w:r w:rsidRPr="00DF0458">
        <w:rPr>
          <w:rFonts w:asciiTheme="minorHAnsi" w:hAnsiTheme="minorHAnsi" w:cstheme="minorHAnsi"/>
          <w:color w:val="1F3863"/>
          <w:lang w:val="el-GR"/>
        </w:rPr>
        <w:t>)</w:t>
      </w:r>
    </w:p>
    <w:p w14:paraId="2F7CC335" w14:textId="77777777" w:rsidR="001347AE" w:rsidRPr="00DF0458" w:rsidRDefault="001347AE" w:rsidP="001347AE">
      <w:pPr>
        <w:rPr>
          <w:rFonts w:asciiTheme="minorHAnsi" w:hAnsiTheme="minorHAnsi" w:cstheme="minorHAnsi"/>
          <w:lang w:val="el-GR"/>
        </w:rPr>
      </w:pPr>
    </w:p>
    <w:p w14:paraId="6059A4A4"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&lt;ΜΛΑ-3&gt;</w:t>
      </w:r>
    </w:p>
    <w:p w14:paraId="6A0DFFFE"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Το σύστημα πρέπει να υποστηρίζει τη χρήση συγκεκριμένων σχεδιαστικών προγραμμάτων.</w:t>
      </w:r>
    </w:p>
    <w:p w14:paraId="36229A00" w14:textId="77777777" w:rsidR="001347AE" w:rsidRPr="00DF0458" w:rsidRDefault="001347AE" w:rsidP="001347AE">
      <w:pPr>
        <w:rPr>
          <w:rFonts w:asciiTheme="minorHAnsi" w:hAnsiTheme="minorHAnsi" w:cstheme="minorHAnsi"/>
          <w:lang w:val="el-GR"/>
        </w:rPr>
      </w:pPr>
    </w:p>
    <w:p w14:paraId="687ACCF6"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b/>
          <w:bCs/>
          <w:color w:val="000000"/>
          <w:sz w:val="22"/>
          <w:szCs w:val="22"/>
        </w:rPr>
        <w:t xml:space="preserve">Περιγραφή : </w:t>
      </w:r>
      <w:r w:rsidRPr="00DF0458">
        <w:rPr>
          <w:rFonts w:asciiTheme="minorHAnsi" w:hAnsiTheme="minorHAnsi" w:cstheme="minorHAnsi"/>
          <w:color w:val="000000"/>
          <w:sz w:val="22"/>
          <w:szCs w:val="22"/>
        </w:rPr>
        <w:t xml:space="preserve">Το σύστημα πρέπει να υποστηρίζει τη χρήση συγκεκριμένων σχεδιαστικών προγραμμάτων , όπως </w:t>
      </w:r>
      <w:proofErr w:type="spellStart"/>
      <w:r w:rsidRPr="00DF0458">
        <w:rPr>
          <w:rFonts w:asciiTheme="minorHAnsi" w:hAnsiTheme="minorHAnsi" w:cstheme="minorHAnsi"/>
          <w:color w:val="000000"/>
          <w:sz w:val="22"/>
          <w:szCs w:val="22"/>
        </w:rPr>
        <w:t>Solidworks</w:t>
      </w:r>
      <w:proofErr w:type="spellEnd"/>
      <w:r w:rsidRPr="00DF0458">
        <w:rPr>
          <w:rFonts w:asciiTheme="minorHAnsi" w:hAnsiTheme="minorHAnsi" w:cstheme="minorHAnsi"/>
          <w:color w:val="000000"/>
          <w:sz w:val="22"/>
          <w:szCs w:val="22"/>
        </w:rPr>
        <w:t xml:space="preserve">, 3Ds </w:t>
      </w:r>
      <w:proofErr w:type="spellStart"/>
      <w:r w:rsidRPr="00DF0458">
        <w:rPr>
          <w:rFonts w:asciiTheme="minorHAnsi" w:hAnsiTheme="minorHAnsi" w:cstheme="minorHAnsi"/>
          <w:color w:val="000000"/>
          <w:sz w:val="22"/>
          <w:szCs w:val="22"/>
        </w:rPr>
        <w:t>Max,blender</w:t>
      </w:r>
      <w:proofErr w:type="spellEnd"/>
      <w:r w:rsidRPr="00DF0458">
        <w:rPr>
          <w:rFonts w:asciiTheme="minorHAnsi" w:hAnsiTheme="minorHAnsi" w:cstheme="minorHAnsi"/>
          <w:color w:val="000000"/>
          <w:sz w:val="22"/>
          <w:szCs w:val="22"/>
        </w:rPr>
        <w:t xml:space="preserve"> κ.α.</w:t>
      </w:r>
    </w:p>
    <w:p w14:paraId="4A15E6D6" w14:textId="77777777" w:rsidR="001347AE" w:rsidRPr="00DF0458" w:rsidRDefault="001347AE" w:rsidP="001347AE">
      <w:pPr>
        <w:pStyle w:val="NormalWeb"/>
        <w:spacing w:before="0" w:beforeAutospacing="0" w:after="60" w:afterAutospacing="0"/>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(5/5): </w:t>
      </w:r>
      <w:r w:rsidRPr="00DF0458">
        <w:rPr>
          <w:rFonts w:asciiTheme="minorHAnsi" w:hAnsiTheme="minorHAnsi" w:cstheme="minorHAnsi"/>
          <w:color w:val="000000"/>
          <w:sz w:val="22"/>
          <w:szCs w:val="22"/>
        </w:rPr>
        <w:t>Είναι πολύ σημαντική για το χρήστη απαίτηση αφού για το χρήστη καθώς περιγράφει την βασική υπηρεσία που του παρέχει το σύστημα.</w:t>
      </w:r>
    </w:p>
    <w:p w14:paraId="4545880B"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b/>
          <w:bCs/>
          <w:color w:val="000000"/>
          <w:sz w:val="22"/>
          <w:szCs w:val="22"/>
        </w:rPr>
        <w:t xml:space="preserve">Technical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(5/5):  </w:t>
      </w:r>
      <w:r w:rsidRPr="00DF0458">
        <w:rPr>
          <w:rFonts w:asciiTheme="minorHAnsi" w:hAnsiTheme="minorHAnsi" w:cstheme="minorHAnsi"/>
          <w:color w:val="000000"/>
          <w:sz w:val="22"/>
          <w:szCs w:val="22"/>
        </w:rPr>
        <w:t>Η απαίτηση είναι εξίσου σημαντική για το σύστημα.</w:t>
      </w:r>
    </w:p>
    <w:p w14:paraId="1780E1D8"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Stability</w:t>
      </w:r>
      <w:proofErr w:type="spellEnd"/>
      <w:r w:rsidRPr="00DF0458">
        <w:rPr>
          <w:rFonts w:asciiTheme="minorHAnsi" w:hAnsiTheme="minorHAnsi" w:cstheme="minorHAnsi"/>
          <w:b/>
          <w:bCs/>
          <w:color w:val="000000"/>
          <w:sz w:val="22"/>
          <w:szCs w:val="22"/>
        </w:rPr>
        <w:t xml:space="preserve">(5/5)  : </w:t>
      </w:r>
      <w:r w:rsidRPr="00DF0458">
        <w:rPr>
          <w:rFonts w:asciiTheme="minorHAnsi" w:hAnsiTheme="minorHAnsi" w:cstheme="minorHAnsi"/>
          <w:color w:val="000000"/>
          <w:sz w:val="22"/>
          <w:szCs w:val="22"/>
        </w:rPr>
        <w:t>Η απαίτηση αυτή δεν ενδέχεται να αλλάξει.</w:t>
      </w:r>
    </w:p>
    <w:p w14:paraId="4664D8C3" w14:textId="77777777" w:rsidR="001347AE" w:rsidRPr="00DF0458" w:rsidRDefault="001347AE" w:rsidP="001347AE">
      <w:pPr>
        <w:spacing w:after="240"/>
        <w:rPr>
          <w:rFonts w:asciiTheme="minorHAnsi" w:hAnsiTheme="minorHAnsi" w:cstheme="minorHAnsi"/>
          <w:lang w:val="el-GR"/>
        </w:rPr>
      </w:pPr>
    </w:p>
    <w:p w14:paraId="25DC7AA5" w14:textId="77777777" w:rsidR="001347AE" w:rsidRPr="00DF0458" w:rsidRDefault="001347AE" w:rsidP="001347AE">
      <w:pPr>
        <w:spacing w:after="240"/>
        <w:rPr>
          <w:rFonts w:asciiTheme="minorHAnsi" w:hAnsiTheme="minorHAnsi" w:cstheme="minorHAnsi"/>
          <w:lang w:val="el-GR"/>
        </w:rPr>
      </w:pPr>
    </w:p>
    <w:p w14:paraId="1659E290"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lastRenderedPageBreak/>
        <w:t>2.3</w:t>
      </w:r>
      <w:r w:rsidRPr="00DF0458">
        <w:rPr>
          <w:rStyle w:val="apple-tab-span"/>
          <w:rFonts w:asciiTheme="minorHAnsi" w:hAnsiTheme="minorHAnsi" w:cstheme="minorHAnsi"/>
          <w:color w:val="1F3863"/>
          <w:lang w:val="el-GR"/>
        </w:rPr>
        <w:tab/>
      </w:r>
      <w:r w:rsidRPr="00DF0458">
        <w:rPr>
          <w:rFonts w:asciiTheme="minorHAnsi" w:hAnsiTheme="minorHAnsi" w:cstheme="minorHAnsi"/>
          <w:color w:val="1F3863"/>
          <w:lang w:val="el-GR"/>
        </w:rPr>
        <w:t>Τεχνικές Απαιτήσεις περιβάλλοντος</w:t>
      </w:r>
    </w:p>
    <w:p w14:paraId="115560E4"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&lt;ΜΛΑ-1&gt;</w:t>
      </w:r>
    </w:p>
    <w:p w14:paraId="1372D59C"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Το σύστημα θα πρέπει να υποστηρίζει τις γλώσσες : Ελληνικά, Αγγλικά, Ρωσικά.</w:t>
      </w:r>
    </w:p>
    <w:p w14:paraId="37797FCA" w14:textId="77777777" w:rsidR="001347AE" w:rsidRPr="00DF0458" w:rsidRDefault="001347AE" w:rsidP="001347AE">
      <w:pPr>
        <w:rPr>
          <w:rFonts w:asciiTheme="minorHAnsi" w:hAnsiTheme="minorHAnsi" w:cstheme="minorHAnsi"/>
          <w:lang w:val="el-GR"/>
        </w:rPr>
      </w:pPr>
    </w:p>
    <w:p w14:paraId="4B28321D"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 xml:space="preserve">Περιγραφή: </w:t>
      </w:r>
      <w:r w:rsidRPr="00DF0458">
        <w:rPr>
          <w:rFonts w:asciiTheme="minorHAnsi" w:hAnsiTheme="minorHAnsi" w:cstheme="minorHAnsi"/>
          <w:color w:val="000000"/>
          <w:sz w:val="22"/>
          <w:szCs w:val="22"/>
        </w:rPr>
        <w:t>Το σύστημα θα πρέπει να δίνει στο χρήστη την δυνατότητα να επιλέξει τη γλώσσα που θα εμφανίζεται στο σύστημα.</w:t>
      </w:r>
    </w:p>
    <w:p w14:paraId="6017522F"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(5/5): </w:t>
      </w:r>
      <w:r w:rsidRPr="00DF0458">
        <w:rPr>
          <w:rFonts w:asciiTheme="minorHAnsi" w:hAnsiTheme="minorHAnsi" w:cstheme="minorHAnsi"/>
          <w:color w:val="000000"/>
          <w:sz w:val="22"/>
          <w:szCs w:val="22"/>
        </w:rPr>
        <w:t>Είναι απαραίτητο να υπάρχει η γλώσσα με την οποία είναι πιο εξοικειωμένος ο χρήστης για να μπορεί να χειριστεί το σύστημα.</w:t>
      </w:r>
    </w:p>
    <w:p w14:paraId="79B8B222"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 xml:space="preserve">Technical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(3/5):  </w:t>
      </w:r>
      <w:r w:rsidRPr="00DF0458">
        <w:rPr>
          <w:rFonts w:asciiTheme="minorHAnsi" w:hAnsiTheme="minorHAnsi" w:cstheme="minorHAnsi"/>
          <w:color w:val="000000"/>
          <w:sz w:val="22"/>
          <w:szCs w:val="22"/>
        </w:rPr>
        <w:t>Η απαίτηση είναι αρκετά σημαντική για να καταστήσει λειτουργικό το σύστημα.</w:t>
      </w:r>
    </w:p>
    <w:p w14:paraId="3D96B31E"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Stability</w:t>
      </w:r>
      <w:proofErr w:type="spellEnd"/>
      <w:r w:rsidRPr="00DF0458">
        <w:rPr>
          <w:rFonts w:asciiTheme="minorHAnsi" w:hAnsiTheme="minorHAnsi" w:cstheme="minorHAnsi"/>
          <w:b/>
          <w:bCs/>
          <w:color w:val="000000"/>
          <w:sz w:val="22"/>
          <w:szCs w:val="22"/>
        </w:rPr>
        <w:t xml:space="preserve">(3/5) : </w:t>
      </w:r>
      <w:r w:rsidRPr="00DF0458">
        <w:rPr>
          <w:rFonts w:asciiTheme="minorHAnsi" w:hAnsiTheme="minorHAnsi" w:cstheme="minorHAnsi"/>
          <w:color w:val="000000"/>
          <w:sz w:val="22"/>
          <w:szCs w:val="22"/>
        </w:rPr>
        <w:t>Μπορεί να προστεθούν επιπλέον γλώσσες με την πάροδο του χρόνου.</w:t>
      </w:r>
    </w:p>
    <w:p w14:paraId="59626DF9" w14:textId="77777777" w:rsidR="001347AE" w:rsidRPr="00DF0458" w:rsidRDefault="001347AE" w:rsidP="001347AE">
      <w:pPr>
        <w:rPr>
          <w:rFonts w:asciiTheme="minorHAnsi" w:hAnsiTheme="minorHAnsi" w:cstheme="minorHAnsi"/>
          <w:lang w:val="el-GR"/>
        </w:rPr>
      </w:pPr>
    </w:p>
    <w:p w14:paraId="3021CEC3" w14:textId="77777777" w:rsidR="001347AE" w:rsidRPr="00DF0458" w:rsidRDefault="001347AE" w:rsidP="001347AE">
      <w:pPr>
        <w:rPr>
          <w:rFonts w:asciiTheme="minorHAnsi" w:hAnsiTheme="minorHAnsi" w:cstheme="minorHAnsi"/>
          <w:lang w:val="el-GR"/>
        </w:rPr>
      </w:pPr>
    </w:p>
    <w:p w14:paraId="1C05D87F" w14:textId="77777777" w:rsidR="001347AE" w:rsidRPr="00DF0458" w:rsidRDefault="001347AE" w:rsidP="001347AE">
      <w:pPr>
        <w:rPr>
          <w:rFonts w:asciiTheme="minorHAnsi" w:hAnsiTheme="minorHAnsi" w:cstheme="minorHAnsi"/>
          <w:lang w:val="el-GR"/>
        </w:rPr>
      </w:pPr>
    </w:p>
    <w:p w14:paraId="274F48D2"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&lt;ΜΛΑ-4&gt;</w:t>
      </w:r>
    </w:p>
    <w:p w14:paraId="27A95B1C"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color w:val="000000"/>
          <w:sz w:val="22"/>
          <w:szCs w:val="22"/>
        </w:rPr>
        <w:t>Το σύστημα πρέπει να παρέχει σε κάθε χρήστη προσωπική μνήμη 3Gb με δυνατότητα επέκτασης.</w:t>
      </w:r>
    </w:p>
    <w:p w14:paraId="27190B34" w14:textId="77777777" w:rsidR="001347AE" w:rsidRPr="00DF0458" w:rsidRDefault="001347AE" w:rsidP="001347AE">
      <w:pPr>
        <w:rPr>
          <w:rFonts w:asciiTheme="minorHAnsi" w:hAnsiTheme="minorHAnsi" w:cstheme="minorHAnsi"/>
          <w:lang w:val="el-GR"/>
        </w:rPr>
      </w:pPr>
    </w:p>
    <w:p w14:paraId="06CF8F0E"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b/>
          <w:bCs/>
          <w:color w:val="000000"/>
          <w:sz w:val="22"/>
          <w:szCs w:val="22"/>
        </w:rPr>
        <w:t xml:space="preserve">Περιγραφή : </w:t>
      </w:r>
      <w:r w:rsidRPr="00DF0458">
        <w:rPr>
          <w:rFonts w:asciiTheme="minorHAnsi" w:hAnsiTheme="minorHAnsi" w:cstheme="minorHAnsi"/>
          <w:color w:val="000000"/>
          <w:sz w:val="22"/>
          <w:szCs w:val="22"/>
        </w:rPr>
        <w:t xml:space="preserve">Το σύστημα πρέπει να παρέχει σε κάθε χρήστη προσωπική μνήμη 3Gb ,για να αποθηκεύει τα προσωπικά του αρχεία ή αρχεία του </w:t>
      </w:r>
      <w:proofErr w:type="spellStart"/>
      <w:r w:rsidRPr="00DF0458">
        <w:rPr>
          <w:rFonts w:asciiTheme="minorHAnsi" w:hAnsiTheme="minorHAnsi" w:cstheme="minorHAnsi"/>
          <w:color w:val="000000"/>
          <w:sz w:val="22"/>
          <w:szCs w:val="22"/>
        </w:rPr>
        <w:t>project</w:t>
      </w:r>
      <w:proofErr w:type="spellEnd"/>
      <w:r w:rsidRPr="00DF0458">
        <w:rPr>
          <w:rFonts w:asciiTheme="minorHAnsi" w:hAnsiTheme="minorHAnsi" w:cstheme="minorHAnsi"/>
          <w:color w:val="000000"/>
          <w:sz w:val="22"/>
          <w:szCs w:val="22"/>
        </w:rPr>
        <w:t xml:space="preserve"> το οποίο έχει δημιουργήσει ,και θα πρέπει να έχει την δυνατότητα να αγοράσει περισσότερη .</w:t>
      </w:r>
    </w:p>
    <w:p w14:paraId="63AFB24C" w14:textId="77777777" w:rsidR="001347AE" w:rsidRPr="00DF0458" w:rsidRDefault="001347AE" w:rsidP="001347AE">
      <w:pPr>
        <w:pStyle w:val="NormalWeb"/>
        <w:spacing w:before="0" w:beforeAutospacing="0" w:after="60" w:afterAutospacing="0"/>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(4/5): </w:t>
      </w:r>
      <w:r w:rsidRPr="00DF0458">
        <w:rPr>
          <w:rFonts w:asciiTheme="minorHAnsi" w:hAnsiTheme="minorHAnsi" w:cstheme="minorHAnsi"/>
          <w:color w:val="000000"/>
          <w:sz w:val="22"/>
          <w:szCs w:val="22"/>
        </w:rPr>
        <w:t>Η συγκεκριμένη απαίτηση είναι σημαντική αφού δίνει τη δυνατότητα στον κάθε χρήστη να αποθηκεύσει σημαντική ποσότητα αρχείων</w:t>
      </w:r>
    </w:p>
    <w:p w14:paraId="6657FFDF" w14:textId="77777777" w:rsidR="001347AE" w:rsidRPr="00DF0458" w:rsidRDefault="001347AE" w:rsidP="001347AE">
      <w:pPr>
        <w:pStyle w:val="NormalWeb"/>
        <w:spacing w:before="0" w:beforeAutospacing="0" w:after="60" w:afterAutospacing="0"/>
        <w:rPr>
          <w:rFonts w:asciiTheme="minorHAnsi" w:hAnsiTheme="minorHAnsi" w:cstheme="minorHAnsi"/>
        </w:rPr>
      </w:pPr>
      <w:r w:rsidRPr="00DF0458">
        <w:rPr>
          <w:rFonts w:asciiTheme="minorHAnsi" w:hAnsiTheme="minorHAnsi" w:cstheme="minorHAnsi"/>
          <w:b/>
          <w:bCs/>
          <w:color w:val="000000"/>
          <w:sz w:val="22"/>
          <w:szCs w:val="22"/>
        </w:rPr>
        <w:t xml:space="preserve">Technical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(4/5):  </w:t>
      </w:r>
      <w:r w:rsidRPr="00DF0458">
        <w:rPr>
          <w:rFonts w:asciiTheme="minorHAnsi" w:hAnsiTheme="minorHAnsi" w:cstheme="minorHAnsi"/>
          <w:color w:val="000000"/>
          <w:sz w:val="22"/>
          <w:szCs w:val="22"/>
        </w:rPr>
        <w:t>Η απαίτηση είναι εξίσου σημαντική για το σύστημα.</w:t>
      </w:r>
    </w:p>
    <w:p w14:paraId="59000E4A" w14:textId="77777777" w:rsidR="001347AE" w:rsidRPr="00DF0458" w:rsidRDefault="001347AE" w:rsidP="001347AE">
      <w:pPr>
        <w:pStyle w:val="NormalWeb"/>
        <w:spacing w:before="0" w:beforeAutospacing="0" w:after="60" w:afterAutospacing="0"/>
        <w:rPr>
          <w:rFonts w:asciiTheme="minorHAnsi" w:hAnsiTheme="minorHAnsi" w:cstheme="minorHAnsi"/>
        </w:rPr>
      </w:pPr>
      <w:proofErr w:type="spellStart"/>
      <w:r w:rsidRPr="00DF0458">
        <w:rPr>
          <w:rFonts w:asciiTheme="minorHAnsi" w:hAnsiTheme="minorHAnsi" w:cstheme="minorHAnsi"/>
          <w:b/>
          <w:bCs/>
          <w:color w:val="000000"/>
          <w:sz w:val="22"/>
          <w:szCs w:val="22"/>
        </w:rPr>
        <w:t>Stability</w:t>
      </w:r>
      <w:proofErr w:type="spellEnd"/>
      <w:r w:rsidRPr="00DF0458">
        <w:rPr>
          <w:rFonts w:asciiTheme="minorHAnsi" w:hAnsiTheme="minorHAnsi" w:cstheme="minorHAnsi"/>
          <w:b/>
          <w:bCs/>
          <w:color w:val="000000"/>
          <w:sz w:val="22"/>
          <w:szCs w:val="22"/>
        </w:rPr>
        <w:t xml:space="preserve">(4/5): </w:t>
      </w:r>
      <w:r w:rsidRPr="00DF0458">
        <w:rPr>
          <w:rFonts w:asciiTheme="minorHAnsi" w:hAnsiTheme="minorHAnsi" w:cstheme="minorHAnsi"/>
          <w:color w:val="000000"/>
          <w:sz w:val="22"/>
          <w:szCs w:val="22"/>
        </w:rPr>
        <w:t>Ενδέχεται σε βάθος χρόνου να αυξηθεί αυτό το μέγεθος μνήμης.</w:t>
      </w:r>
    </w:p>
    <w:p w14:paraId="72310585" w14:textId="77777777" w:rsidR="001347AE" w:rsidRPr="00DF0458" w:rsidRDefault="001347AE" w:rsidP="001347AE">
      <w:pPr>
        <w:rPr>
          <w:rFonts w:asciiTheme="minorHAnsi" w:hAnsiTheme="minorHAnsi" w:cstheme="minorHAnsi"/>
          <w:lang w:val="el-GR"/>
        </w:rPr>
      </w:pPr>
    </w:p>
    <w:p w14:paraId="5DADBAF2" w14:textId="77777777" w:rsidR="001347AE" w:rsidRPr="00DF0458" w:rsidRDefault="001347AE" w:rsidP="001347AE">
      <w:pPr>
        <w:rPr>
          <w:rFonts w:asciiTheme="minorHAnsi" w:hAnsiTheme="minorHAnsi" w:cstheme="minorHAnsi"/>
          <w:lang w:val="el-GR"/>
        </w:rPr>
      </w:pPr>
    </w:p>
    <w:p w14:paraId="6CE9CB06" w14:textId="77777777" w:rsidR="001347AE" w:rsidRPr="00DF0458" w:rsidRDefault="001347AE" w:rsidP="001347AE">
      <w:pPr>
        <w:rPr>
          <w:rFonts w:asciiTheme="minorHAnsi" w:hAnsiTheme="minorHAnsi" w:cstheme="minorHAnsi"/>
          <w:lang w:val="el-GR"/>
        </w:rPr>
      </w:pPr>
    </w:p>
    <w:p w14:paraId="601EA1B5"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lang w:val="el-GR"/>
        </w:rPr>
        <w:t>2.4</w:t>
      </w:r>
      <w:r w:rsidRPr="00DF0458">
        <w:rPr>
          <w:rStyle w:val="apple-tab-span"/>
          <w:rFonts w:asciiTheme="minorHAnsi" w:hAnsiTheme="minorHAnsi" w:cstheme="minorHAnsi"/>
          <w:color w:val="1F3863"/>
          <w:lang w:val="el-GR"/>
        </w:rPr>
        <w:tab/>
      </w:r>
      <w:r w:rsidRPr="00DF0458">
        <w:rPr>
          <w:rFonts w:asciiTheme="minorHAnsi" w:hAnsiTheme="minorHAnsi" w:cstheme="minorHAnsi"/>
          <w:color w:val="1F3863"/>
          <w:lang w:val="el-GR"/>
        </w:rPr>
        <w:t>Απαιτήσεις πολιτικής (</w:t>
      </w:r>
      <w:r w:rsidRPr="00DF0458">
        <w:rPr>
          <w:rFonts w:asciiTheme="minorHAnsi" w:hAnsiTheme="minorHAnsi" w:cstheme="minorHAnsi"/>
          <w:color w:val="1F3863"/>
        </w:rPr>
        <w:t>Policy</w:t>
      </w:r>
      <w:r w:rsidRPr="00DF0458">
        <w:rPr>
          <w:rFonts w:asciiTheme="minorHAnsi" w:hAnsiTheme="minorHAnsi" w:cstheme="minorHAnsi"/>
          <w:color w:val="1F3863"/>
          <w:lang w:val="el-GR"/>
        </w:rPr>
        <w:t xml:space="preserve"> - </w:t>
      </w:r>
      <w:r w:rsidRPr="00DF0458">
        <w:rPr>
          <w:rFonts w:asciiTheme="minorHAnsi" w:hAnsiTheme="minorHAnsi" w:cstheme="minorHAnsi"/>
          <w:color w:val="1F3863"/>
        </w:rPr>
        <w:t>legal</w:t>
      </w:r>
      <w:r w:rsidRPr="00DF0458">
        <w:rPr>
          <w:rFonts w:asciiTheme="minorHAnsi" w:hAnsiTheme="minorHAnsi" w:cstheme="minorHAnsi"/>
          <w:color w:val="1F3863"/>
          <w:lang w:val="el-GR"/>
        </w:rPr>
        <w:t xml:space="preserve">, </w:t>
      </w:r>
      <w:r w:rsidRPr="00DF0458">
        <w:rPr>
          <w:rFonts w:asciiTheme="minorHAnsi" w:hAnsiTheme="minorHAnsi" w:cstheme="minorHAnsi"/>
          <w:color w:val="1F3863"/>
        </w:rPr>
        <w:t>corporate</w:t>
      </w:r>
      <w:r w:rsidRPr="00DF0458">
        <w:rPr>
          <w:rFonts w:asciiTheme="minorHAnsi" w:hAnsiTheme="minorHAnsi" w:cstheme="minorHAnsi"/>
          <w:color w:val="1F3863"/>
          <w:lang w:val="el-GR"/>
        </w:rPr>
        <w:t>)</w:t>
      </w:r>
    </w:p>
    <w:p w14:paraId="122E98C3" w14:textId="77777777" w:rsidR="001347AE" w:rsidRPr="00DF0458" w:rsidRDefault="001347AE" w:rsidP="001347AE">
      <w:pPr>
        <w:rPr>
          <w:rFonts w:asciiTheme="minorHAnsi" w:hAnsiTheme="minorHAnsi" w:cstheme="minorHAnsi"/>
          <w:lang w:val="el-GR"/>
        </w:rPr>
      </w:pPr>
    </w:p>
    <w:p w14:paraId="20A73BEC" w14:textId="77777777" w:rsidR="001347AE" w:rsidRPr="00DF0458" w:rsidRDefault="001347AE" w:rsidP="001347AE">
      <w:pPr>
        <w:pStyle w:val="Heading3"/>
        <w:rPr>
          <w:rFonts w:asciiTheme="minorHAnsi" w:hAnsiTheme="minorHAnsi" w:cstheme="minorHAnsi"/>
          <w:lang w:val="el-GR"/>
        </w:rPr>
      </w:pPr>
      <w:r w:rsidRPr="00DF0458">
        <w:rPr>
          <w:rFonts w:asciiTheme="minorHAnsi" w:hAnsiTheme="minorHAnsi" w:cstheme="minorHAnsi"/>
          <w:color w:val="1F3863"/>
          <w:sz w:val="22"/>
          <w:szCs w:val="22"/>
          <w:lang w:val="el-GR"/>
        </w:rPr>
        <w:t>&lt;ΜΛΑ-5&gt;</w:t>
      </w:r>
    </w:p>
    <w:p w14:paraId="4AB2805C"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 xml:space="preserve">Ο χρήστης θα μπορεί να πραγματοποιήσει πληρωμές μέσω </w:t>
      </w:r>
      <w:proofErr w:type="spellStart"/>
      <w:r w:rsidRPr="00DF0458">
        <w:rPr>
          <w:rFonts w:asciiTheme="minorHAnsi" w:hAnsiTheme="minorHAnsi" w:cstheme="minorHAnsi"/>
          <w:color w:val="000000"/>
          <w:sz w:val="22"/>
          <w:szCs w:val="22"/>
        </w:rPr>
        <w:t>PayPal</w:t>
      </w:r>
      <w:proofErr w:type="spellEnd"/>
      <w:r w:rsidRPr="00DF0458">
        <w:rPr>
          <w:rFonts w:asciiTheme="minorHAnsi" w:hAnsiTheme="minorHAnsi" w:cstheme="minorHAnsi"/>
          <w:color w:val="000000"/>
          <w:sz w:val="22"/>
          <w:szCs w:val="22"/>
        </w:rPr>
        <w:t>, πιστωτικής κάρτας ή</w:t>
      </w:r>
    </w:p>
    <w:p w14:paraId="3CF32908"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lang w:val="en-US"/>
        </w:rPr>
        <w:t>S</w:t>
      </w:r>
      <w:proofErr w:type="spellStart"/>
      <w:r w:rsidRPr="00DF0458">
        <w:rPr>
          <w:rFonts w:asciiTheme="minorHAnsi" w:hAnsiTheme="minorHAnsi" w:cstheme="minorHAnsi"/>
          <w:color w:val="000000"/>
          <w:sz w:val="22"/>
          <w:szCs w:val="22"/>
        </w:rPr>
        <w:t>tripe</w:t>
      </w:r>
      <w:proofErr w:type="spellEnd"/>
      <w:r w:rsidRPr="00DF0458">
        <w:rPr>
          <w:rFonts w:asciiTheme="minorHAnsi" w:hAnsiTheme="minorHAnsi" w:cstheme="minorHAnsi"/>
          <w:color w:val="000000"/>
          <w:sz w:val="22"/>
          <w:szCs w:val="22"/>
        </w:rPr>
        <w:t>.</w:t>
      </w:r>
    </w:p>
    <w:p w14:paraId="5779E90D"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b/>
          <w:bCs/>
          <w:color w:val="000000"/>
          <w:sz w:val="22"/>
          <w:szCs w:val="22"/>
        </w:rPr>
        <w:t xml:space="preserve">Περιγραφή : </w:t>
      </w:r>
      <w:r w:rsidRPr="00DF0458">
        <w:rPr>
          <w:rFonts w:asciiTheme="minorHAnsi" w:hAnsiTheme="minorHAnsi" w:cstheme="minorHAnsi"/>
          <w:color w:val="000000"/>
          <w:sz w:val="22"/>
          <w:szCs w:val="22"/>
        </w:rPr>
        <w:t>Ο χρήστης θα μπορεί να πραγματοποίει πληρωμές μέσω των παραπάνω για</w:t>
      </w:r>
    </w:p>
    <w:p w14:paraId="7AEE8D0F"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να αποκτήσει δικαίωμα χρήσης κάποιου προγράμματος ή για να επεκτείνει τη μνήμη του.</w:t>
      </w:r>
    </w:p>
    <w:p w14:paraId="2CA66386"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proofErr w:type="spellStart"/>
      <w:r w:rsidRPr="00DF0458">
        <w:rPr>
          <w:rFonts w:asciiTheme="minorHAnsi" w:hAnsiTheme="minorHAnsi" w:cstheme="minorHAnsi"/>
          <w:b/>
          <w:bCs/>
          <w:color w:val="000000"/>
          <w:sz w:val="22"/>
          <w:szCs w:val="22"/>
        </w:rPr>
        <w:t>User</w:t>
      </w:r>
      <w:proofErr w:type="spellEnd"/>
      <w:r w:rsidRPr="00DF0458">
        <w:rPr>
          <w:rFonts w:asciiTheme="minorHAnsi" w:hAnsiTheme="minorHAnsi" w:cstheme="minorHAnsi"/>
          <w:b/>
          <w:bCs/>
          <w:color w:val="000000"/>
          <w:sz w:val="22"/>
          <w:szCs w:val="22"/>
        </w:rPr>
        <w:t xml:space="preserve"> </w:t>
      </w:r>
      <w:proofErr w:type="spellStart"/>
      <w:r w:rsidRPr="00DF0458">
        <w:rPr>
          <w:rFonts w:asciiTheme="minorHAnsi" w:hAnsiTheme="minorHAnsi" w:cstheme="minorHAnsi"/>
          <w:b/>
          <w:bCs/>
          <w:color w:val="000000"/>
          <w:sz w:val="22"/>
          <w:szCs w:val="22"/>
        </w:rPr>
        <w:t>Priority</w:t>
      </w:r>
      <w:proofErr w:type="spellEnd"/>
      <w:r w:rsidRPr="00DF0458">
        <w:rPr>
          <w:rFonts w:asciiTheme="minorHAnsi" w:hAnsiTheme="minorHAnsi" w:cstheme="minorHAnsi"/>
          <w:b/>
          <w:bCs/>
          <w:color w:val="000000"/>
          <w:sz w:val="22"/>
          <w:szCs w:val="22"/>
        </w:rPr>
        <w:t xml:space="preserve"> (5/5):</w:t>
      </w:r>
      <w:r w:rsidRPr="00DF0458">
        <w:rPr>
          <w:rFonts w:asciiTheme="minorHAnsi" w:hAnsiTheme="minorHAnsi" w:cstheme="minorHAnsi"/>
          <w:color w:val="000000"/>
          <w:sz w:val="22"/>
          <w:szCs w:val="22"/>
        </w:rPr>
        <w:t xml:space="preserve"> Είναι σημαντική αίτηση για το χρήστη καθώς είναι απαραίτητη για την</w:t>
      </w:r>
    </w:p>
    <w:p w14:paraId="0644D4E3" w14:textId="77777777" w:rsidR="001347AE" w:rsidRPr="00DF0458" w:rsidRDefault="001347AE" w:rsidP="001347AE">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color w:val="000000"/>
          <w:sz w:val="22"/>
          <w:szCs w:val="22"/>
        </w:rPr>
        <w:t>παροχή υπηρεσιών.</w:t>
      </w:r>
    </w:p>
    <w:p w14:paraId="46617030" w14:textId="19A7CDB4" w:rsidR="00ED5192" w:rsidRPr="00DF0458" w:rsidRDefault="001347AE" w:rsidP="001347AE">
      <w:pPr>
        <w:rPr>
          <w:rFonts w:asciiTheme="minorHAnsi" w:hAnsiTheme="minorHAnsi" w:cstheme="minorHAnsi"/>
          <w:lang w:val="el-GR"/>
        </w:rPr>
      </w:pPr>
      <w:r w:rsidRPr="00DF0458">
        <w:rPr>
          <w:rFonts w:asciiTheme="minorHAnsi" w:hAnsiTheme="minorHAnsi" w:cstheme="minorHAnsi"/>
          <w:b/>
          <w:bCs/>
          <w:color w:val="000000"/>
        </w:rPr>
        <w:t>Technical</w:t>
      </w:r>
      <w:r w:rsidRPr="00DF0458">
        <w:rPr>
          <w:rFonts w:asciiTheme="minorHAnsi" w:hAnsiTheme="minorHAnsi" w:cstheme="minorHAnsi"/>
          <w:b/>
          <w:bCs/>
          <w:color w:val="000000"/>
          <w:lang w:val="el-GR"/>
        </w:rPr>
        <w:t xml:space="preserve"> </w:t>
      </w:r>
      <w:r w:rsidRPr="00DF0458">
        <w:rPr>
          <w:rFonts w:asciiTheme="minorHAnsi" w:hAnsiTheme="minorHAnsi" w:cstheme="minorHAnsi"/>
          <w:b/>
          <w:bCs/>
          <w:color w:val="000000"/>
        </w:rPr>
        <w:t>Priority</w:t>
      </w:r>
      <w:r w:rsidRPr="00DF0458">
        <w:rPr>
          <w:rFonts w:asciiTheme="minorHAnsi" w:hAnsiTheme="minorHAnsi" w:cstheme="minorHAnsi"/>
          <w:b/>
          <w:bCs/>
          <w:color w:val="000000"/>
          <w:lang w:val="el-GR"/>
        </w:rPr>
        <w:t xml:space="preserve"> (4/5):</w:t>
      </w:r>
      <w:r w:rsidRPr="00DF0458">
        <w:rPr>
          <w:rFonts w:asciiTheme="minorHAnsi" w:hAnsiTheme="minorHAnsi" w:cstheme="minorHAnsi"/>
          <w:color w:val="000000"/>
          <w:lang w:val="el-GR"/>
        </w:rPr>
        <w:t xml:space="preserve"> Η απαίτηση είναι εξίσου σημαντική για το σύστημα.</w:t>
      </w:r>
    </w:p>
    <w:p w14:paraId="6D5C6679" w14:textId="3C095C02" w:rsidR="00ED5192" w:rsidRPr="00DF0458" w:rsidRDefault="00ED5192" w:rsidP="00ED5192">
      <w:pPr>
        <w:rPr>
          <w:rFonts w:asciiTheme="minorHAnsi" w:hAnsiTheme="minorHAnsi" w:cstheme="minorHAnsi"/>
          <w:lang w:val="el-GR"/>
        </w:rPr>
      </w:pPr>
    </w:p>
    <w:p w14:paraId="4E1B7CFC" w14:textId="0F96BB99" w:rsidR="00EF68FE" w:rsidRPr="00DF0458" w:rsidRDefault="00EF68FE" w:rsidP="00ED5192">
      <w:pPr>
        <w:rPr>
          <w:rFonts w:asciiTheme="minorHAnsi" w:hAnsiTheme="minorHAnsi" w:cstheme="minorHAnsi"/>
          <w:lang w:val="el-GR"/>
        </w:rPr>
      </w:pPr>
    </w:p>
    <w:p w14:paraId="24A78D36" w14:textId="77777777" w:rsidR="00EF68FE" w:rsidRPr="00DF0458" w:rsidRDefault="00EF68FE" w:rsidP="00ED5192">
      <w:pPr>
        <w:rPr>
          <w:rFonts w:asciiTheme="minorHAnsi" w:hAnsiTheme="minorHAnsi" w:cstheme="minorHAnsi"/>
          <w:lang w:val="el-GR"/>
        </w:rPr>
      </w:pPr>
    </w:p>
    <w:p w14:paraId="4ED732A6" w14:textId="4E266BDE" w:rsidR="00E853FA" w:rsidRPr="00DF0458" w:rsidRDefault="00E853FA" w:rsidP="00E853FA">
      <w:pPr>
        <w:pStyle w:val="Heading2"/>
        <w:rPr>
          <w:rFonts w:asciiTheme="minorHAnsi" w:hAnsiTheme="minorHAnsi" w:cstheme="minorHAnsi"/>
          <w:color w:val="auto"/>
          <w:sz w:val="36"/>
          <w:szCs w:val="36"/>
          <w:lang w:val="el-GR"/>
        </w:rPr>
      </w:pPr>
      <w:bookmarkStart w:id="15" w:name="_Toc8176103"/>
      <w:r w:rsidRPr="00DF0458">
        <w:rPr>
          <w:rFonts w:asciiTheme="minorHAnsi" w:hAnsiTheme="minorHAnsi" w:cstheme="minorHAnsi"/>
          <w:color w:val="auto"/>
          <w:sz w:val="36"/>
          <w:szCs w:val="36"/>
          <w:lang w:val="el-GR"/>
        </w:rPr>
        <w:lastRenderedPageBreak/>
        <w:t xml:space="preserve">3 </w:t>
      </w:r>
      <w:bookmarkStart w:id="16" w:name="_Toc355873736"/>
      <w:r w:rsidRPr="00DF0458">
        <w:rPr>
          <w:rFonts w:asciiTheme="minorHAnsi" w:hAnsiTheme="minorHAnsi" w:cstheme="minorHAnsi"/>
          <w:color w:val="auto"/>
          <w:sz w:val="36"/>
          <w:szCs w:val="36"/>
          <w:lang w:val="el-GR"/>
        </w:rPr>
        <w:t>Πρότυπα Σχεδιασμού που υιοθετήθηκαν</w:t>
      </w:r>
      <w:bookmarkEnd w:id="15"/>
      <w:bookmarkEnd w:id="16"/>
    </w:p>
    <w:p w14:paraId="3304F76B" w14:textId="77777777" w:rsidR="001E28A2" w:rsidRPr="00DF0458" w:rsidRDefault="001E28A2" w:rsidP="001E28A2">
      <w:pPr>
        <w:rPr>
          <w:rFonts w:asciiTheme="minorHAnsi" w:hAnsiTheme="minorHAnsi" w:cstheme="minorHAnsi"/>
          <w:lang w:val="el-GR"/>
        </w:rPr>
      </w:pPr>
    </w:p>
    <w:p w14:paraId="72628D31" w14:textId="12858E04" w:rsidR="00D13B06" w:rsidRPr="00DF0458" w:rsidRDefault="00D13B06" w:rsidP="00D13B06">
      <w:pPr>
        <w:pStyle w:val="Heading3"/>
        <w:rPr>
          <w:rFonts w:asciiTheme="minorHAnsi" w:hAnsiTheme="minorHAnsi" w:cstheme="minorHAnsi"/>
          <w:sz w:val="28"/>
          <w:szCs w:val="28"/>
          <w:lang w:val="el-GR"/>
        </w:rPr>
      </w:pPr>
      <w:bookmarkStart w:id="17" w:name="_Toc8176104"/>
      <w:r w:rsidRPr="00DF0458">
        <w:rPr>
          <w:rFonts w:asciiTheme="minorHAnsi" w:hAnsiTheme="minorHAnsi" w:cstheme="minorHAnsi"/>
          <w:sz w:val="28"/>
          <w:szCs w:val="28"/>
          <w:lang w:val="el-GR"/>
        </w:rPr>
        <w:t>3.</w:t>
      </w:r>
      <w:r w:rsidR="001F2780" w:rsidRPr="00960F1A">
        <w:rPr>
          <w:rFonts w:asciiTheme="minorHAnsi" w:hAnsiTheme="minorHAnsi" w:cstheme="minorHAnsi"/>
          <w:sz w:val="28"/>
          <w:szCs w:val="28"/>
          <w:lang w:val="el-GR"/>
        </w:rPr>
        <w:t>1</w:t>
      </w:r>
      <w:r w:rsidRPr="00DF0458">
        <w:rPr>
          <w:rFonts w:asciiTheme="minorHAnsi" w:hAnsiTheme="minorHAnsi" w:cstheme="minorHAnsi"/>
          <w:sz w:val="28"/>
          <w:szCs w:val="28"/>
          <w:lang w:val="el-GR"/>
        </w:rPr>
        <w:t xml:space="preserve"> Πρότυπα Συμπεριφοράς</w:t>
      </w:r>
      <w:bookmarkEnd w:id="17"/>
    </w:p>
    <w:p w14:paraId="007D1304" w14:textId="77777777" w:rsidR="00D13B06" w:rsidRPr="00DF0458" w:rsidRDefault="00D13B06" w:rsidP="00E62AAA">
      <w:pPr>
        <w:rPr>
          <w:rFonts w:asciiTheme="minorHAnsi" w:hAnsiTheme="minorHAnsi" w:cstheme="minorHAnsi"/>
          <w:i/>
          <w:u w:val="single"/>
          <w:lang w:val="el-GR" w:eastAsia="el-GR"/>
        </w:rPr>
      </w:pPr>
      <w:r w:rsidRPr="00DF0458">
        <w:rPr>
          <w:rFonts w:asciiTheme="minorHAnsi" w:hAnsiTheme="minorHAnsi" w:cstheme="minorHAnsi"/>
          <w:i/>
          <w:u w:val="single"/>
        </w:rPr>
        <w:t>Template</w:t>
      </w:r>
      <w:r w:rsidRPr="00DF0458">
        <w:rPr>
          <w:rFonts w:asciiTheme="minorHAnsi" w:hAnsiTheme="minorHAnsi" w:cstheme="minorHAnsi"/>
          <w:i/>
          <w:u w:val="single"/>
          <w:lang w:val="el-GR"/>
        </w:rPr>
        <w:t xml:space="preserve"> </w:t>
      </w:r>
      <w:r w:rsidRPr="00DF0458">
        <w:rPr>
          <w:rFonts w:asciiTheme="minorHAnsi" w:hAnsiTheme="minorHAnsi" w:cstheme="minorHAnsi"/>
          <w:i/>
          <w:u w:val="single"/>
        </w:rPr>
        <w:t>Design</w:t>
      </w:r>
      <w:r w:rsidRPr="00DF0458">
        <w:rPr>
          <w:rFonts w:asciiTheme="minorHAnsi" w:hAnsiTheme="minorHAnsi" w:cstheme="minorHAnsi"/>
          <w:i/>
          <w:u w:val="single"/>
          <w:lang w:val="el-GR"/>
        </w:rPr>
        <w:t xml:space="preserve"> </w:t>
      </w:r>
      <w:r w:rsidRPr="00DF0458">
        <w:rPr>
          <w:rFonts w:asciiTheme="minorHAnsi" w:hAnsiTheme="minorHAnsi" w:cstheme="minorHAnsi"/>
          <w:i/>
          <w:u w:val="single"/>
        </w:rPr>
        <w:t>Pattern</w:t>
      </w:r>
    </w:p>
    <w:p w14:paraId="594F3AD2" w14:textId="77777777" w:rsidR="00D13B06" w:rsidRPr="00DF0458" w:rsidRDefault="00D13B06" w:rsidP="00EF68FE">
      <w:pPr>
        <w:pStyle w:val="NormalWeb"/>
        <w:spacing w:before="0" w:beforeAutospacing="0" w:after="60" w:afterAutospacing="0"/>
        <w:rPr>
          <w:rFonts w:asciiTheme="minorHAnsi" w:hAnsiTheme="minorHAnsi" w:cstheme="minorHAnsi"/>
        </w:rPr>
      </w:pPr>
      <w:r w:rsidRPr="00DF0458">
        <w:rPr>
          <w:rStyle w:val="apple-tab-span"/>
          <w:rFonts w:asciiTheme="minorHAnsi" w:hAnsiTheme="minorHAnsi" w:cstheme="minorHAnsi"/>
          <w:color w:val="000000"/>
          <w:sz w:val="22"/>
          <w:szCs w:val="22"/>
        </w:rPr>
        <w:tab/>
      </w:r>
      <w:r w:rsidRPr="00DF0458">
        <w:rPr>
          <w:rFonts w:asciiTheme="minorHAnsi" w:hAnsiTheme="minorHAnsi" w:cstheme="minorHAnsi"/>
          <w:color w:val="000000"/>
          <w:sz w:val="22"/>
          <w:szCs w:val="22"/>
        </w:rPr>
        <w:t>Το συσκεκριμένο πρότυπο</w:t>
      </w:r>
      <w:r w:rsidRPr="00DF0458">
        <w:rPr>
          <w:rStyle w:val="apple-tab-span"/>
          <w:rFonts w:asciiTheme="minorHAnsi" w:hAnsiTheme="minorHAnsi" w:cstheme="minorHAnsi"/>
          <w:color w:val="000000"/>
          <w:sz w:val="22"/>
          <w:szCs w:val="22"/>
        </w:rPr>
        <w:tab/>
      </w:r>
      <w:r w:rsidRPr="00DF0458">
        <w:rPr>
          <w:rFonts w:asciiTheme="minorHAnsi" w:hAnsiTheme="minorHAnsi" w:cstheme="minorHAnsi"/>
          <w:color w:val="000000"/>
          <w:sz w:val="22"/>
          <w:szCs w:val="22"/>
        </w:rPr>
        <w:t xml:space="preserve"> παρέχει μια ομαδοποίηση πολλών κλάσεων που μοιράζονται τον ίδιο  αλγόριθμο, αλλά διαφέρουν στις λεπτομέρειες. Έτσι τα κοινά βήματα συγκεντρώνονται σε μια κλάση ώστε οι υπόλοιπες να μπορούν να  τα κληρονομούν και να διαφέρουν μόνο στις επιμέρους λεπτομέρειες. Αυτή η ομαδοποιήση βοηθάει στην έυκολη επέκταση του συστήματος. </w:t>
      </w:r>
    </w:p>
    <w:p w14:paraId="4F90773C" w14:textId="77777777" w:rsidR="00D13B06" w:rsidRPr="00DF0458" w:rsidRDefault="00D13B06" w:rsidP="00EF68FE">
      <w:pPr>
        <w:jc w:val="left"/>
        <w:rPr>
          <w:rFonts w:asciiTheme="minorHAnsi" w:hAnsiTheme="minorHAnsi" w:cstheme="minorHAnsi"/>
          <w:lang w:val="el-GR"/>
        </w:rPr>
      </w:pPr>
    </w:p>
    <w:p w14:paraId="6D96FBEB" w14:textId="32498D13" w:rsidR="00EF68FE" w:rsidRPr="00DF0458" w:rsidRDefault="00D13B06" w:rsidP="00EF68FE">
      <w:pPr>
        <w:pStyle w:val="NormalWeb"/>
        <w:spacing w:before="0" w:beforeAutospacing="0" w:after="60" w:afterAutospacing="0"/>
        <w:rPr>
          <w:rFonts w:asciiTheme="minorHAnsi" w:hAnsiTheme="minorHAnsi" w:cstheme="minorHAnsi"/>
          <w:color w:val="000000"/>
          <w:sz w:val="22"/>
          <w:szCs w:val="22"/>
        </w:rPr>
      </w:pPr>
      <w:r w:rsidRPr="00DF0458">
        <w:rPr>
          <w:rFonts w:asciiTheme="minorHAnsi" w:hAnsiTheme="minorHAnsi" w:cstheme="minorHAnsi"/>
          <w:color w:val="000000"/>
          <w:sz w:val="22"/>
          <w:szCs w:val="22"/>
        </w:rPr>
        <w:t>Ένα πρόβλημα που αντιμετωπίστηκε με τη χρήση του συγκεκριμένου προτύπου ήταν ότι στην διάρκεια περιήγησης στα project ενός χρήστη στην πλατφόρμα η διεπαφή παρουσιάζει αρκετά κοινά χαρακτηριστικά .Με την χρήση του προτύπου αυτού ομαδοποιήθηκαν τα κοίνα βήματα σε μια κλάση ώστε να μην επαναλαμβάνονται και περιπλέκουν την διεπαφή.</w:t>
      </w:r>
    </w:p>
    <w:p w14:paraId="4AB5E5E6" w14:textId="3F4173C8" w:rsidR="00EF68FE" w:rsidRPr="00DF0458" w:rsidRDefault="00EF68FE" w:rsidP="00EF68FE">
      <w:pPr>
        <w:pStyle w:val="NormalWeb"/>
        <w:spacing w:before="0" w:beforeAutospacing="0" w:after="60" w:afterAutospacing="0"/>
        <w:rPr>
          <w:rFonts w:asciiTheme="minorHAnsi" w:hAnsiTheme="minorHAnsi" w:cstheme="minorHAnsi"/>
          <w:color w:val="000000"/>
          <w:sz w:val="22"/>
          <w:szCs w:val="22"/>
        </w:rPr>
      </w:pPr>
    </w:p>
    <w:p w14:paraId="4D03A795" w14:textId="77777777" w:rsidR="00EF68FE" w:rsidRPr="00DF0458" w:rsidRDefault="00EF68FE" w:rsidP="00EF68FE">
      <w:pPr>
        <w:pStyle w:val="NormalWeb"/>
        <w:spacing w:before="0" w:beforeAutospacing="0" w:after="60" w:afterAutospacing="0"/>
        <w:rPr>
          <w:rFonts w:asciiTheme="minorHAnsi" w:hAnsiTheme="minorHAnsi" w:cstheme="minorHAnsi"/>
          <w:color w:val="000000"/>
          <w:sz w:val="22"/>
          <w:szCs w:val="22"/>
        </w:rPr>
      </w:pPr>
    </w:p>
    <w:p w14:paraId="743B2225" w14:textId="77777777" w:rsidR="00D13B06" w:rsidRPr="00DF0458" w:rsidRDefault="00D13B06" w:rsidP="00D13B06">
      <w:pPr>
        <w:pStyle w:val="NormalWeb"/>
        <w:spacing w:before="0" w:beforeAutospacing="0" w:after="60" w:afterAutospacing="0"/>
        <w:jc w:val="both"/>
        <w:rPr>
          <w:rFonts w:asciiTheme="minorHAnsi" w:hAnsiTheme="minorHAnsi" w:cstheme="minorHAnsi"/>
        </w:rPr>
      </w:pPr>
      <w:r w:rsidRPr="00DF0458">
        <w:rPr>
          <w:rFonts w:asciiTheme="minorHAnsi" w:hAnsiTheme="minorHAnsi" w:cstheme="minorHAnsi"/>
          <w:noProof/>
        </w:rPr>
        <w:drawing>
          <wp:inline distT="0" distB="0" distL="0" distR="0" wp14:anchorId="155BDEBF" wp14:editId="0142AA0D">
            <wp:extent cx="5203190" cy="1774190"/>
            <wp:effectExtent l="0" t="0" r="0" b="0"/>
            <wp:docPr id="55" name="Picture 55" descr="https://lh5.googleusercontent.com/LyfqsvAiTl0-uyKmxyMD7udm01xZZaygonQbSqDo1qZv-rLe_s16-FjbfuD2isv_kleWFBuXVNlJd686OZGABu2DYS2hGf9TyY8lgfNRC4BTNB8ZWKHG-OE1Vf0lgED924E3u2hKFmEztdB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LyfqsvAiTl0-uyKmxyMD7udm01xZZaygonQbSqDo1qZv-rLe_s16-FjbfuD2isv_kleWFBuXVNlJd686OZGABu2DYS2hGf9TyY8lgfNRC4BTNB8ZWKHG-OE1Vf0lgED924E3u2hKFmEztdBVx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3190" cy="1774190"/>
                    </a:xfrm>
                    <a:prstGeom prst="rect">
                      <a:avLst/>
                    </a:prstGeom>
                    <a:noFill/>
                    <a:ln>
                      <a:noFill/>
                    </a:ln>
                  </pic:spPr>
                </pic:pic>
              </a:graphicData>
            </a:graphic>
          </wp:inline>
        </w:drawing>
      </w:r>
    </w:p>
    <w:p w14:paraId="2B3E2A5F" w14:textId="0AEC40C0" w:rsidR="00D13B06" w:rsidRPr="00DF0458" w:rsidRDefault="00D13B06" w:rsidP="00D13B06">
      <w:pPr>
        <w:rPr>
          <w:rFonts w:asciiTheme="minorHAnsi" w:hAnsiTheme="minorHAnsi" w:cstheme="minorHAnsi"/>
          <w:lang w:val="el-GR"/>
        </w:rPr>
      </w:pPr>
    </w:p>
    <w:p w14:paraId="247CCF1B" w14:textId="4C5A66F5" w:rsidR="00D13B06" w:rsidRPr="00DF0458" w:rsidRDefault="00D13B06" w:rsidP="00D13B06">
      <w:pPr>
        <w:rPr>
          <w:rFonts w:asciiTheme="minorHAnsi" w:hAnsiTheme="minorHAnsi" w:cstheme="minorHAnsi"/>
          <w:lang w:val="el-GR"/>
        </w:rPr>
      </w:pPr>
    </w:p>
    <w:p w14:paraId="432CB386" w14:textId="0CD575FE" w:rsidR="00D13B06" w:rsidRPr="00DF0458" w:rsidRDefault="00D13B06" w:rsidP="00D13B06">
      <w:pPr>
        <w:rPr>
          <w:rFonts w:asciiTheme="minorHAnsi" w:hAnsiTheme="minorHAnsi" w:cstheme="minorHAnsi"/>
          <w:lang w:val="el-GR"/>
        </w:rPr>
      </w:pPr>
    </w:p>
    <w:p w14:paraId="741C52AF" w14:textId="77777777" w:rsidR="00EF68FE" w:rsidRPr="00DF0458" w:rsidRDefault="00EF68FE" w:rsidP="00D13B06">
      <w:pPr>
        <w:rPr>
          <w:rFonts w:asciiTheme="minorHAnsi" w:hAnsiTheme="minorHAnsi" w:cstheme="minorHAnsi"/>
          <w:lang w:val="el-GR"/>
        </w:rPr>
      </w:pPr>
    </w:p>
    <w:p w14:paraId="74D46043" w14:textId="4B0A264C" w:rsidR="0088501A" w:rsidRPr="00DF0458" w:rsidRDefault="0088501A" w:rsidP="0088501A">
      <w:pPr>
        <w:pStyle w:val="Heading3"/>
        <w:rPr>
          <w:rFonts w:asciiTheme="minorHAnsi" w:hAnsiTheme="minorHAnsi" w:cstheme="minorHAnsi"/>
          <w:sz w:val="28"/>
          <w:szCs w:val="28"/>
          <w:lang w:val="el-GR"/>
        </w:rPr>
      </w:pPr>
      <w:bookmarkStart w:id="18" w:name="_Toc8176105"/>
      <w:r w:rsidRPr="00DF0458">
        <w:rPr>
          <w:rFonts w:asciiTheme="minorHAnsi" w:hAnsiTheme="minorHAnsi" w:cstheme="minorHAnsi"/>
          <w:sz w:val="28"/>
          <w:szCs w:val="28"/>
          <w:lang w:val="el-GR"/>
        </w:rPr>
        <w:t>3.2 Δομικά πρότυπα</w:t>
      </w:r>
      <w:bookmarkEnd w:id="18"/>
      <w:r w:rsidRPr="00DF0458">
        <w:rPr>
          <w:rFonts w:asciiTheme="minorHAnsi" w:hAnsiTheme="minorHAnsi" w:cstheme="minorHAnsi"/>
          <w:sz w:val="28"/>
          <w:szCs w:val="28"/>
          <w:lang w:val="el-GR"/>
        </w:rPr>
        <w:t xml:space="preserve"> </w:t>
      </w:r>
    </w:p>
    <w:p w14:paraId="6948424C" w14:textId="073E3DFE" w:rsidR="0088501A" w:rsidRPr="00DF0458" w:rsidRDefault="0088501A" w:rsidP="0088501A">
      <w:pPr>
        <w:rPr>
          <w:rFonts w:asciiTheme="minorHAnsi" w:hAnsiTheme="minorHAnsi" w:cstheme="minorHAnsi"/>
          <w:lang w:val="el-GR"/>
        </w:rPr>
      </w:pPr>
      <w:r w:rsidRPr="00DF0458">
        <w:rPr>
          <w:rFonts w:asciiTheme="minorHAnsi" w:hAnsiTheme="minorHAnsi" w:cstheme="minorHAnsi"/>
          <w:lang w:val="el-GR"/>
        </w:rPr>
        <w:t xml:space="preserve">Τα δομικά πρότυπα εμπεριέχουν σύνθετες δομές, εισάγουν μια </w:t>
      </w:r>
      <w:r w:rsidRPr="00DF0458">
        <w:rPr>
          <w:rFonts w:asciiTheme="minorHAnsi" w:hAnsiTheme="minorHAnsi" w:cstheme="minorHAnsi"/>
        </w:rPr>
        <w:t>abstract</w:t>
      </w:r>
      <w:r w:rsidRPr="00DF0458">
        <w:rPr>
          <w:rFonts w:asciiTheme="minorHAnsi" w:hAnsiTheme="minorHAnsi" w:cstheme="minorHAnsi"/>
          <w:lang w:val="el-GR"/>
        </w:rPr>
        <w:t xml:space="preserve"> κλάση για μελλοντικές επεκτάσεις του συστήματος και επιτυγχάνουν τη μείωση της σύζευξης ανάμεσα σε κλάσεις.</w:t>
      </w:r>
    </w:p>
    <w:p w14:paraId="79DCE16F" w14:textId="2040D67F" w:rsidR="0088501A" w:rsidRPr="00DF0458" w:rsidRDefault="0088501A" w:rsidP="0088501A">
      <w:pPr>
        <w:rPr>
          <w:rFonts w:asciiTheme="minorHAnsi" w:hAnsiTheme="minorHAnsi" w:cstheme="minorHAnsi"/>
          <w:lang w:val="el-GR"/>
        </w:rPr>
      </w:pPr>
    </w:p>
    <w:p w14:paraId="72719808" w14:textId="77777777" w:rsidR="00EF68FE" w:rsidRPr="00DF0458" w:rsidRDefault="00EF68FE" w:rsidP="0088501A">
      <w:pPr>
        <w:rPr>
          <w:rFonts w:asciiTheme="minorHAnsi" w:hAnsiTheme="minorHAnsi" w:cstheme="minorHAnsi"/>
          <w:lang w:val="el-GR"/>
        </w:rPr>
      </w:pPr>
    </w:p>
    <w:p w14:paraId="76CBBA35" w14:textId="1B557B24" w:rsidR="0088501A" w:rsidRPr="00DF0458" w:rsidRDefault="0088501A" w:rsidP="0088501A">
      <w:pPr>
        <w:rPr>
          <w:rFonts w:asciiTheme="minorHAnsi" w:hAnsiTheme="minorHAnsi" w:cstheme="minorHAnsi"/>
          <w:i/>
          <w:sz w:val="24"/>
          <w:szCs w:val="24"/>
          <w:u w:val="single"/>
          <w:lang w:val="el-GR"/>
        </w:rPr>
      </w:pPr>
      <w:r w:rsidRPr="00DF0458">
        <w:rPr>
          <w:rFonts w:asciiTheme="minorHAnsi" w:hAnsiTheme="minorHAnsi" w:cstheme="minorHAnsi"/>
          <w:i/>
          <w:sz w:val="24"/>
          <w:szCs w:val="24"/>
          <w:u w:val="single"/>
          <w:lang w:val="en-US"/>
        </w:rPr>
        <w:t>Fa</w:t>
      </w:r>
      <w:r w:rsidRPr="00DF0458">
        <w:rPr>
          <w:rFonts w:asciiTheme="minorHAnsi" w:hAnsiTheme="minorHAnsi" w:cstheme="minorHAnsi"/>
          <w:i/>
          <w:sz w:val="24"/>
          <w:szCs w:val="24"/>
          <w:u w:val="single"/>
          <w:lang w:val="el-GR"/>
        </w:rPr>
        <w:t>ç</w:t>
      </w:r>
      <w:proofErr w:type="spellStart"/>
      <w:r w:rsidRPr="00DF0458">
        <w:rPr>
          <w:rFonts w:asciiTheme="minorHAnsi" w:hAnsiTheme="minorHAnsi" w:cstheme="minorHAnsi"/>
          <w:i/>
          <w:sz w:val="24"/>
          <w:szCs w:val="24"/>
          <w:u w:val="single"/>
          <w:lang w:val="en-US"/>
        </w:rPr>
        <w:t>ade</w:t>
      </w:r>
      <w:proofErr w:type="spellEnd"/>
      <w:r w:rsidRPr="00DF0458">
        <w:rPr>
          <w:rFonts w:asciiTheme="minorHAnsi" w:hAnsiTheme="minorHAnsi" w:cstheme="minorHAnsi"/>
          <w:i/>
          <w:sz w:val="24"/>
          <w:szCs w:val="24"/>
          <w:u w:val="single"/>
          <w:lang w:val="el-GR"/>
        </w:rPr>
        <w:t xml:space="preserve"> </w:t>
      </w:r>
      <w:r w:rsidRPr="00DF0458">
        <w:rPr>
          <w:rFonts w:asciiTheme="minorHAnsi" w:hAnsiTheme="minorHAnsi" w:cstheme="minorHAnsi"/>
          <w:i/>
          <w:sz w:val="24"/>
          <w:szCs w:val="24"/>
          <w:u w:val="single"/>
          <w:lang w:val="en-US"/>
        </w:rPr>
        <w:t>Design</w:t>
      </w:r>
      <w:r w:rsidRPr="00DF0458">
        <w:rPr>
          <w:rFonts w:asciiTheme="minorHAnsi" w:hAnsiTheme="minorHAnsi" w:cstheme="minorHAnsi"/>
          <w:i/>
          <w:sz w:val="24"/>
          <w:szCs w:val="24"/>
          <w:u w:val="single"/>
          <w:lang w:val="el-GR"/>
        </w:rPr>
        <w:t xml:space="preserve"> </w:t>
      </w:r>
      <w:r w:rsidRPr="00DF0458">
        <w:rPr>
          <w:rFonts w:asciiTheme="minorHAnsi" w:hAnsiTheme="minorHAnsi" w:cstheme="minorHAnsi"/>
          <w:i/>
          <w:sz w:val="24"/>
          <w:szCs w:val="24"/>
          <w:u w:val="single"/>
          <w:lang w:val="en-US"/>
        </w:rPr>
        <w:t>Pattern</w:t>
      </w:r>
    </w:p>
    <w:p w14:paraId="3961D065" w14:textId="42761283" w:rsidR="0088501A" w:rsidRPr="00DF0458" w:rsidRDefault="0088501A" w:rsidP="0088501A">
      <w:pPr>
        <w:rPr>
          <w:rFonts w:asciiTheme="minorHAnsi" w:hAnsiTheme="minorHAnsi" w:cstheme="minorHAnsi"/>
          <w:sz w:val="24"/>
          <w:szCs w:val="24"/>
          <w:lang w:val="el-GR"/>
        </w:rPr>
      </w:pPr>
      <w:r w:rsidRPr="00DF0458">
        <w:rPr>
          <w:rFonts w:asciiTheme="minorHAnsi" w:hAnsiTheme="minorHAnsi" w:cstheme="minorHAnsi"/>
          <w:sz w:val="24"/>
          <w:szCs w:val="24"/>
          <w:lang w:val="el-GR"/>
        </w:rPr>
        <w:t xml:space="preserve">Το </w:t>
      </w:r>
      <w:r w:rsidR="00600E60" w:rsidRPr="00DF0458">
        <w:rPr>
          <w:rFonts w:asciiTheme="minorHAnsi" w:hAnsiTheme="minorHAnsi" w:cstheme="minorHAnsi"/>
          <w:sz w:val="24"/>
          <w:szCs w:val="24"/>
          <w:lang w:val="el-GR"/>
        </w:rPr>
        <w:t>συγκεκριμένο</w:t>
      </w:r>
      <w:r w:rsidRPr="00DF0458">
        <w:rPr>
          <w:rFonts w:asciiTheme="minorHAnsi" w:hAnsiTheme="minorHAnsi" w:cstheme="minorHAnsi"/>
          <w:sz w:val="24"/>
          <w:szCs w:val="24"/>
          <w:lang w:val="el-GR"/>
        </w:rPr>
        <w:t xml:space="preserve"> πρότ</w:t>
      </w:r>
      <w:r w:rsidR="00600E60" w:rsidRPr="00DF0458">
        <w:rPr>
          <w:rFonts w:asciiTheme="minorHAnsi" w:hAnsiTheme="minorHAnsi" w:cstheme="minorHAnsi"/>
          <w:sz w:val="24"/>
          <w:szCs w:val="24"/>
          <w:lang w:val="el-GR"/>
        </w:rPr>
        <w:t>υπο</w:t>
      </w:r>
      <w:r w:rsidRPr="00DF0458">
        <w:rPr>
          <w:rFonts w:asciiTheme="minorHAnsi" w:hAnsiTheme="minorHAnsi" w:cstheme="minorHAnsi"/>
          <w:sz w:val="24"/>
          <w:szCs w:val="24"/>
          <w:lang w:val="el-GR"/>
        </w:rPr>
        <w:t xml:space="preserve"> παρέχει μια ενοποιημένη διεπαφή σε ένα σετ από αντικείμενα σε ένα υποσύστημα, ορίζοντας μια υψηλού επιπέδου διεπαφή που κάνει το υποσύστημα πιο εύκολο στη χρήση και μας </w:t>
      </w:r>
      <w:r w:rsidR="00600E60" w:rsidRPr="00DF0458">
        <w:rPr>
          <w:rFonts w:asciiTheme="minorHAnsi" w:hAnsiTheme="minorHAnsi" w:cstheme="minorHAnsi"/>
          <w:sz w:val="24"/>
          <w:szCs w:val="24"/>
          <w:lang w:val="el-GR"/>
        </w:rPr>
        <w:t>παρέχει</w:t>
      </w:r>
      <w:r w:rsidRPr="00DF0458">
        <w:rPr>
          <w:rFonts w:asciiTheme="minorHAnsi" w:hAnsiTheme="minorHAnsi" w:cstheme="minorHAnsi"/>
          <w:sz w:val="24"/>
          <w:szCs w:val="24"/>
          <w:lang w:val="el-GR"/>
        </w:rPr>
        <w:t xml:space="preserve"> κλειστή αρχιτεκτονική.</w:t>
      </w:r>
    </w:p>
    <w:p w14:paraId="4A1F9604" w14:textId="77777777" w:rsidR="00700DB7" w:rsidRPr="00DF0458" w:rsidRDefault="00700DB7" w:rsidP="0088501A">
      <w:pPr>
        <w:rPr>
          <w:rFonts w:asciiTheme="minorHAnsi" w:hAnsiTheme="minorHAnsi" w:cstheme="minorHAnsi"/>
          <w:sz w:val="24"/>
          <w:szCs w:val="24"/>
          <w:lang w:val="el-GR"/>
        </w:rPr>
      </w:pPr>
    </w:p>
    <w:p w14:paraId="57BB9F1A" w14:textId="73F4587C" w:rsidR="0088501A" w:rsidRPr="00DF0458" w:rsidRDefault="0088501A" w:rsidP="005F0DE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t xml:space="preserve">Ένα πρόβλημα που αντιμετοπίστηκε με τη χρήση του συγκεκριμένου προτύπου ήταν </w:t>
      </w:r>
    </w:p>
    <w:p w14:paraId="7171E4A0" w14:textId="29BA0CBD" w:rsidR="0088501A" w:rsidRPr="00DF0458" w:rsidRDefault="0088501A" w:rsidP="0088501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lastRenderedPageBreak/>
        <w:t xml:space="preserve"> η επεξεργασία ή η δημιουργία ενός αρχείου στην πλατφόρμα με κάποιο από</w:t>
      </w:r>
    </w:p>
    <w:p w14:paraId="7FF38C59" w14:textId="33CB12DE" w:rsidR="0088501A" w:rsidRPr="00DF0458" w:rsidRDefault="0088501A" w:rsidP="005F0DE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t>τα προγράμματα που υποστηρίζονται</w:t>
      </w:r>
      <w:r w:rsidR="005F0DEA" w:rsidRPr="00DF0458">
        <w:rPr>
          <w:rFonts w:asciiTheme="minorHAnsi" w:hAnsiTheme="minorHAnsi" w:cstheme="minorHAnsi"/>
          <w:sz w:val="24"/>
          <w:szCs w:val="24"/>
          <w:lang w:val="el-GR"/>
        </w:rPr>
        <w:t>. Συγκεκριμένα τα προγράμματα αυτά θεωρήθη-</w:t>
      </w:r>
    </w:p>
    <w:p w14:paraId="651550DD" w14:textId="1AB07F26" w:rsidR="005F0DEA" w:rsidRPr="00DF0458" w:rsidRDefault="005F0DEA" w:rsidP="005F0DE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t xml:space="preserve">καν εξωτερικό υποσύστημα και έγινε χρήση αδιαφανούς αρχιτεκτονκής. Έτσι στην </w:t>
      </w:r>
    </w:p>
    <w:p w14:paraId="63A194AC" w14:textId="77777777" w:rsidR="005F0DEA" w:rsidRPr="00DF0458" w:rsidRDefault="005F0DEA" w:rsidP="005F0DE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t>ουσία χρειάστηκε να υλοιποιήσουμε έναν οδηγό που να πραγματοποιεί αυτή την</w:t>
      </w:r>
    </w:p>
    <w:p w14:paraId="000A93D3" w14:textId="7D9CF35D" w:rsidR="005F0DEA" w:rsidRPr="00DF0458" w:rsidRDefault="005F0DEA" w:rsidP="005F0DEA">
      <w:pPr>
        <w:ind w:left="720" w:hanging="720"/>
        <w:rPr>
          <w:rFonts w:asciiTheme="minorHAnsi" w:hAnsiTheme="minorHAnsi" w:cstheme="minorHAnsi"/>
          <w:sz w:val="24"/>
          <w:szCs w:val="24"/>
          <w:lang w:val="el-GR"/>
        </w:rPr>
      </w:pPr>
      <w:r w:rsidRPr="00DF0458">
        <w:rPr>
          <w:rFonts w:asciiTheme="minorHAnsi" w:hAnsiTheme="minorHAnsi" w:cstheme="minorHAnsi"/>
          <w:sz w:val="24"/>
          <w:szCs w:val="24"/>
          <w:lang w:val="el-GR"/>
        </w:rPr>
        <w:t>σύνδεση.</w:t>
      </w:r>
    </w:p>
    <w:p w14:paraId="0931374A" w14:textId="77777777" w:rsidR="00EF68FE" w:rsidRPr="00DF0458" w:rsidRDefault="00EF68FE" w:rsidP="005F0DEA">
      <w:pPr>
        <w:ind w:left="720" w:hanging="720"/>
        <w:rPr>
          <w:rFonts w:asciiTheme="minorHAnsi" w:hAnsiTheme="minorHAnsi" w:cstheme="minorHAnsi"/>
          <w:sz w:val="24"/>
          <w:szCs w:val="24"/>
          <w:lang w:val="el-GR"/>
        </w:rPr>
      </w:pPr>
    </w:p>
    <w:p w14:paraId="27DC8978" w14:textId="5292798A" w:rsidR="005F0DEA" w:rsidRPr="00DF0458" w:rsidRDefault="005F0DEA" w:rsidP="005F0DEA">
      <w:pPr>
        <w:ind w:left="720" w:hanging="720"/>
        <w:rPr>
          <w:rFonts w:asciiTheme="minorHAnsi" w:hAnsiTheme="minorHAnsi" w:cstheme="minorHAnsi"/>
          <w:sz w:val="24"/>
          <w:szCs w:val="24"/>
          <w:lang w:val="el-GR"/>
        </w:rPr>
      </w:pPr>
    </w:p>
    <w:p w14:paraId="584D7EC5" w14:textId="7F446090" w:rsidR="005F0DEA" w:rsidRPr="00DF0458" w:rsidRDefault="00EF68FE" w:rsidP="00EF68FE">
      <w:pPr>
        <w:ind w:left="720" w:hanging="720"/>
        <w:jc w:val="center"/>
        <w:rPr>
          <w:rFonts w:asciiTheme="minorHAnsi" w:hAnsiTheme="minorHAnsi" w:cstheme="minorHAnsi"/>
          <w:b/>
          <w:sz w:val="24"/>
          <w:szCs w:val="24"/>
          <w:lang w:val="el-GR"/>
        </w:rPr>
      </w:pPr>
      <w:r w:rsidRPr="00DF0458">
        <w:rPr>
          <w:rFonts w:asciiTheme="minorHAnsi" w:hAnsiTheme="minorHAnsi" w:cstheme="minorHAnsi"/>
          <w:b/>
          <w:sz w:val="24"/>
          <w:szCs w:val="24"/>
          <w:lang w:val="el-GR"/>
        </w:rPr>
        <w:t>Δ</w:t>
      </w:r>
      <w:r w:rsidR="00884C3B" w:rsidRPr="00DF0458">
        <w:rPr>
          <w:rFonts w:asciiTheme="minorHAnsi" w:hAnsiTheme="minorHAnsi" w:cstheme="minorHAnsi"/>
          <w:b/>
          <w:sz w:val="24"/>
          <w:szCs w:val="24"/>
          <w:lang w:val="el-GR"/>
        </w:rPr>
        <w:t>ιάγραμμα κλάσεων</w:t>
      </w:r>
    </w:p>
    <w:p w14:paraId="64D9C19B" w14:textId="77777777" w:rsidR="00884C3B" w:rsidRPr="00DF0458" w:rsidRDefault="00884C3B" w:rsidP="005F0DEA">
      <w:pPr>
        <w:ind w:left="720" w:hanging="720"/>
        <w:rPr>
          <w:rFonts w:asciiTheme="minorHAnsi" w:hAnsiTheme="minorHAnsi" w:cstheme="minorHAnsi"/>
          <w:b/>
          <w:sz w:val="24"/>
          <w:szCs w:val="24"/>
          <w:u w:val="single"/>
          <w:lang w:val="el-GR"/>
        </w:rPr>
      </w:pPr>
    </w:p>
    <w:p w14:paraId="3315A435" w14:textId="21CC5F3E" w:rsidR="007754F2" w:rsidRPr="00DF0458" w:rsidRDefault="00E62AAA" w:rsidP="0096171C">
      <w:pPr>
        <w:ind w:left="720" w:hanging="720"/>
        <w:rPr>
          <w:rFonts w:asciiTheme="minorHAnsi" w:hAnsiTheme="minorHAnsi" w:cstheme="minorHAnsi"/>
          <w:sz w:val="24"/>
          <w:szCs w:val="24"/>
          <w:lang w:val="en-US"/>
        </w:rPr>
      </w:pPr>
      <w:r w:rsidRPr="00DF0458">
        <w:rPr>
          <w:rFonts w:asciiTheme="minorHAnsi" w:hAnsiTheme="minorHAnsi" w:cstheme="minorHAnsi"/>
          <w:noProof/>
        </w:rPr>
        <w:drawing>
          <wp:inline distT="0" distB="0" distL="0" distR="0" wp14:anchorId="7095ED25" wp14:editId="02D4DB8C">
            <wp:extent cx="5274310" cy="53270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327015"/>
                    </a:xfrm>
                    <a:prstGeom prst="rect">
                      <a:avLst/>
                    </a:prstGeom>
                  </pic:spPr>
                </pic:pic>
              </a:graphicData>
            </a:graphic>
          </wp:inline>
        </w:drawing>
      </w:r>
    </w:p>
    <w:sectPr w:rsidR="007754F2" w:rsidRPr="00DF0458" w:rsidSect="00D42CDB">
      <w:headerReference w:type="default" r:id="rId57"/>
      <w:footerReference w:type="default" r:id="rId58"/>
      <w:headerReference w:type="first" r:id="rId59"/>
      <w:footerReference w:type="first" r:id="rId60"/>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08E4F" w14:textId="77777777" w:rsidR="002E6ECE" w:rsidRDefault="002E6ECE" w:rsidP="00634FE8">
      <w:pPr>
        <w:spacing w:after="0"/>
      </w:pPr>
      <w:r>
        <w:separator/>
      </w:r>
    </w:p>
  </w:endnote>
  <w:endnote w:type="continuationSeparator" w:id="0">
    <w:p w14:paraId="2F819383" w14:textId="77777777" w:rsidR="002E6ECE" w:rsidRDefault="002E6ECE" w:rsidP="00634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E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Times">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 w:name="MS Sans Serif">
    <w:altName w:val="Microsoft Sans Serif"/>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1E2B9" w14:textId="77777777" w:rsidR="00273006" w:rsidRDefault="0027300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2631080B" w14:textId="03A2F4B1" w:rsidR="00273006" w:rsidRPr="002003F9" w:rsidRDefault="00273006" w:rsidP="002003F9">
    <w:pPr>
      <w:pStyle w:val="Foote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6FECC" w14:textId="77777777" w:rsidR="00273006" w:rsidRDefault="00273006">
    <w:pPr>
      <w:pStyle w:val="Footer"/>
    </w:pPr>
  </w:p>
  <w:p w14:paraId="54F9DB62" w14:textId="77777777" w:rsidR="00273006" w:rsidRDefault="00273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B1CD7" w14:textId="77777777" w:rsidR="002E6ECE" w:rsidRDefault="002E6ECE" w:rsidP="00634FE8">
      <w:pPr>
        <w:spacing w:after="0"/>
      </w:pPr>
      <w:r>
        <w:separator/>
      </w:r>
    </w:p>
  </w:footnote>
  <w:footnote w:type="continuationSeparator" w:id="0">
    <w:p w14:paraId="75F6DF2C" w14:textId="77777777" w:rsidR="002E6ECE" w:rsidRDefault="002E6ECE" w:rsidP="00634FE8">
      <w:pPr>
        <w:spacing w:after="0"/>
      </w:pPr>
      <w:r>
        <w:continuationSeparator/>
      </w:r>
    </w:p>
  </w:footnote>
  <w:footnote w:id="1">
    <w:p w14:paraId="5C0F6818" w14:textId="77777777" w:rsidR="00273006" w:rsidRDefault="00273006" w:rsidP="00183E70">
      <w:pPr>
        <w:pStyle w:val="FootnoteText"/>
        <w:rPr>
          <w:rFonts w:ascii="Calibri" w:hAnsi="Calibri"/>
          <w:i/>
          <w:iCs/>
        </w:rPr>
      </w:pPr>
      <w:r>
        <w:rPr>
          <w:rStyle w:val="a"/>
          <w:rFonts w:ascii="Symbol" w:hAnsi="Symbol"/>
        </w:rPr>
        <w:t></w:t>
      </w:r>
      <w:r>
        <w:rPr>
          <w:rFonts w:ascii="Calibri" w:hAnsi="Calibri"/>
        </w:rPr>
        <w:tab/>
        <w:t xml:space="preserve"> Copyright © 2002 by Karl E. </w:t>
      </w:r>
      <w:proofErr w:type="spellStart"/>
      <w:r>
        <w:rPr>
          <w:rFonts w:ascii="Calibri" w:hAnsi="Calibri"/>
        </w:rPr>
        <w:t>Wiegers</w:t>
      </w:r>
      <w:proofErr w:type="spellEnd"/>
      <w:r>
        <w:rPr>
          <w:rFonts w:ascii="Calibri" w:hAnsi="Calibri"/>
        </w:rPr>
        <w:t xml:space="preserve">. Permission is granted to use, modify, and distribute this document. Original template is available at: </w:t>
      </w:r>
      <w:r>
        <w:rPr>
          <w:rFonts w:ascii="Calibri" w:hAnsi="Calibri"/>
          <w:i/>
          <w:iCs/>
        </w:rPr>
        <w:t>http://www.processimpact.com/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CF988" w14:textId="2BAAFBCB" w:rsidR="00273006" w:rsidRDefault="00273006" w:rsidP="00283191">
    <w:pPr>
      <w:pStyle w:val="Header"/>
      <w:rPr>
        <w:rFonts w:ascii="Calibri" w:hAnsi="Calibri"/>
        <w:u w:val="single"/>
        <w:lang w:val="el-GR"/>
      </w:rPr>
    </w:pPr>
    <w:r w:rsidRPr="005B3DA0">
      <w:rPr>
        <w:rFonts w:ascii="Calibri" w:hAnsi="Calibri"/>
        <w:lang w:val="el-GR"/>
      </w:rPr>
      <w:t>Έγγραφο</w:t>
    </w:r>
    <w:r w:rsidRPr="00F37F03">
      <w:rPr>
        <w:rFonts w:ascii="Calibri" w:hAnsi="Calibri"/>
        <w:lang w:val="el-GR"/>
      </w:rPr>
      <w:t xml:space="preserve"> </w:t>
    </w:r>
    <w:r w:rsidRPr="005B3DA0">
      <w:rPr>
        <w:rFonts w:ascii="Calibri" w:hAnsi="Calibri"/>
        <w:lang w:val="el-GR"/>
      </w:rPr>
      <w:t>Απαιτήσεων</w:t>
    </w:r>
    <w:r w:rsidRPr="00F37F03">
      <w:rPr>
        <w:rFonts w:ascii="Calibri" w:hAnsi="Calibri"/>
        <w:lang w:val="el-GR"/>
      </w:rPr>
      <w:t xml:space="preserve"> </w:t>
    </w:r>
    <w:r>
      <w:rPr>
        <w:rFonts w:ascii="Calibri" w:hAnsi="Calibri"/>
        <w:lang w:val="el-GR"/>
      </w:rPr>
      <w:t>Λογισμικού</w:t>
    </w:r>
    <w:r w:rsidRPr="00473925">
      <w:rPr>
        <w:rFonts w:ascii="Calibri" w:hAnsi="Calibri"/>
        <w:lang w:val="el-GR"/>
      </w:rPr>
      <w:t xml:space="preserve">                       </w:t>
    </w:r>
    <w:r>
      <w:rPr>
        <w:rFonts w:ascii="Calibri" w:hAnsi="Calibri"/>
        <w:noProof/>
        <w:lang w:val="el-GR"/>
      </w:rPr>
      <w:drawing>
        <wp:inline distT="0" distB="0" distL="0" distR="0" wp14:anchorId="05B1FF76" wp14:editId="5DC8EE70">
          <wp:extent cx="1109725" cy="4046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5157" cy="410256"/>
                  </a:xfrm>
                  <a:prstGeom prst="rect">
                    <a:avLst/>
                  </a:prstGeom>
                  <a:noFill/>
                  <a:ln>
                    <a:noFill/>
                  </a:ln>
                </pic:spPr>
              </pic:pic>
            </a:graphicData>
          </a:graphic>
        </wp:inline>
      </w:drawing>
    </w:r>
    <w:r>
      <w:rPr>
        <w:rFonts w:ascii="Calibri" w:hAnsi="Calibri"/>
        <w:lang w:val="el-GR"/>
      </w:rPr>
      <w:t xml:space="preserve">                                 </w:t>
    </w:r>
    <w:r w:rsidRPr="005B3DA0">
      <w:rPr>
        <w:rFonts w:ascii="Calibri" w:hAnsi="Calibri"/>
        <w:lang w:val="el-GR"/>
      </w:rPr>
      <w:t>εκδ</w:t>
    </w:r>
    <w:r>
      <w:rPr>
        <w:rFonts w:ascii="Calibri" w:hAnsi="Calibri"/>
        <w:lang w:val="el-GR"/>
      </w:rPr>
      <w:t>.</w:t>
    </w:r>
    <w:r w:rsidRPr="00F37F03">
      <w:rPr>
        <w:rFonts w:ascii="Calibri" w:hAnsi="Calibri"/>
        <w:lang w:val="el-GR"/>
      </w:rPr>
      <w:t xml:space="preserve"> </w:t>
    </w:r>
    <w:r>
      <w:rPr>
        <w:rFonts w:ascii="Calibri" w:hAnsi="Calibri"/>
        <w:lang w:val="el-GR"/>
      </w:rPr>
      <w:t>1.0</w:t>
    </w:r>
    <w:r>
      <w:rPr>
        <w:rFonts w:ascii="Calibri" w:hAnsi="Calibri"/>
        <w:lang w:val="el-GR"/>
      </w:rPr>
      <w:tab/>
    </w:r>
  </w:p>
  <w:p w14:paraId="154D8DB3" w14:textId="22C9FF3D" w:rsidR="00273006" w:rsidRPr="00EC3238" w:rsidRDefault="00273006" w:rsidP="00EC3238">
    <w:pPr>
      <w:pStyle w:val="Header"/>
      <w:tabs>
        <w:tab w:val="left" w:pos="7371"/>
      </w:tabs>
      <w:rPr>
        <w:rFonts w:ascii="Calibri" w:hAnsi="Calibri"/>
        <w:u w:val="single"/>
        <w:lang w:val="el-GR"/>
      </w:rPr>
    </w:pPr>
    <w:r w:rsidRPr="004D43FA">
      <w:rPr>
        <w:rFonts w:ascii="Calibri" w:hAnsi="Calibri"/>
        <w:u w:val="single"/>
        <w:lang w:val="el-GR"/>
      </w:rPr>
      <w:t xml:space="preserve">                                                                                                                                                 </w:t>
    </w:r>
    <w:r>
      <w:rPr>
        <w:rFonts w:ascii="Calibri" w:hAnsi="Calibri"/>
        <w:u w:val="single"/>
        <w:lang w:val="el-GR"/>
      </w:rPr>
      <w:t xml:space="preserve">  </w:t>
    </w:r>
    <w:r>
      <w:rPr>
        <w:rFonts w:ascii="Calibri" w:hAnsi="Calibri"/>
        <w:u w:val="single"/>
        <w:lang w:val="en-US"/>
      </w:rPr>
      <w:t>7</w:t>
    </w:r>
    <w:r w:rsidRPr="00EC3238">
      <w:rPr>
        <w:rFonts w:ascii="Calibri" w:hAnsi="Calibri"/>
        <w:u w:val="single"/>
        <w:lang w:val="el-GR"/>
      </w:rPr>
      <w:t>/</w:t>
    </w:r>
    <w:r>
      <w:rPr>
        <w:rFonts w:ascii="Calibri" w:hAnsi="Calibri"/>
        <w:u w:val="single"/>
        <w:lang w:val="el-GR"/>
      </w:rPr>
      <w:t>05</w:t>
    </w:r>
    <w:r w:rsidRPr="00EC3238">
      <w:rPr>
        <w:rFonts w:ascii="Calibri" w:hAnsi="Calibri"/>
        <w:u w:val="single"/>
        <w:lang w:val="el-GR"/>
      </w:rPr>
      <w:t>/</w:t>
    </w:r>
    <w:r w:rsidRPr="00EC3238">
      <w:rPr>
        <w:rFonts w:ascii="Calibri" w:hAnsi="Calibri"/>
        <w:u w:val="single"/>
        <w:lang w:val="en-US"/>
      </w:rPr>
      <w:t>201</w:t>
    </w:r>
    <w:r>
      <w:rPr>
        <w:rFonts w:ascii="Calibri" w:hAnsi="Calibri"/>
        <w:u w:val="single"/>
        <w:lang w:val="en-US"/>
      </w:rPr>
      <w:t>9</w:t>
    </w:r>
  </w:p>
  <w:p w14:paraId="5B41D4AB" w14:textId="77777777" w:rsidR="00273006" w:rsidRPr="00D42CDB" w:rsidRDefault="00273006" w:rsidP="00D42C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5" w:type="dxa"/>
      <w:tblBorders>
        <w:bottom w:val="single" w:sz="36" w:space="0" w:color="auto"/>
      </w:tblBorders>
      <w:tblLook w:val="0000" w:firstRow="0" w:lastRow="0" w:firstColumn="0" w:lastColumn="0" w:noHBand="0" w:noVBand="0"/>
    </w:tblPr>
    <w:tblGrid>
      <w:gridCol w:w="1419"/>
      <w:gridCol w:w="6111"/>
      <w:gridCol w:w="1685"/>
    </w:tblGrid>
    <w:tr w:rsidR="00273006" w:rsidRPr="0069600C" w14:paraId="12CD696F" w14:textId="77777777" w:rsidTr="003E0A46">
      <w:trPr>
        <w:trHeight w:val="987"/>
      </w:trPr>
      <w:tc>
        <w:tcPr>
          <w:tcW w:w="1419" w:type="dxa"/>
        </w:tcPr>
        <w:p w14:paraId="1DC90050" w14:textId="77777777" w:rsidR="00273006" w:rsidRPr="0069600C" w:rsidRDefault="00273006" w:rsidP="00D42CDB">
          <w:pPr>
            <w:ind w:left="-108" w:right="-124"/>
            <w:rPr>
              <w:rFonts w:ascii="Calibri" w:hAnsi="Calibri" w:cs="Arial"/>
            </w:rPr>
          </w:pPr>
          <w:r w:rsidRPr="0069600C">
            <w:rPr>
              <w:rFonts w:ascii="Calibri" w:hAnsi="Calibri" w:cs="Arial"/>
              <w:noProof/>
              <w:lang w:val="el-GR" w:eastAsia="el-GR"/>
            </w:rPr>
            <w:drawing>
              <wp:anchor distT="0" distB="0" distL="114300" distR="114300" simplePos="0" relativeHeight="251658240" behindDoc="0" locked="0" layoutInCell="1" allowOverlap="1" wp14:anchorId="4135CD7A" wp14:editId="48189624">
                <wp:simplePos x="0" y="0"/>
                <wp:positionH relativeFrom="column">
                  <wp:posOffset>-68580</wp:posOffset>
                </wp:positionH>
                <wp:positionV relativeFrom="paragraph">
                  <wp:posOffset>15875</wp:posOffset>
                </wp:positionV>
                <wp:extent cx="847725" cy="744855"/>
                <wp:effectExtent l="0" t="0" r="9525" b="0"/>
                <wp:wrapNone/>
                <wp:docPr id="5" name="Picture 5" descr="auth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_logo_color"/>
                        <pic:cNvPicPr>
                          <a:picLocks noChangeAspect="1" noChangeArrowheads="1"/>
                        </pic:cNvPicPr>
                      </pic:nvPicPr>
                      <pic:blipFill>
                        <a:blip r:embed="rId1">
                          <a:extLst>
                            <a:ext uri="{28A0092B-C50C-407E-A947-70E740481C1C}">
                              <a14:useLocalDpi xmlns:a14="http://schemas.microsoft.com/office/drawing/2010/main" val="0"/>
                            </a:ext>
                          </a:extLst>
                        </a:blip>
                        <a:srcRect t="5618" b="6517"/>
                        <a:stretch>
                          <a:fillRect/>
                        </a:stretch>
                      </pic:blipFill>
                      <pic:spPr bwMode="auto">
                        <a:xfrm>
                          <a:off x="0" y="0"/>
                          <a:ext cx="847725" cy="7448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111" w:type="dxa"/>
        </w:tcPr>
        <w:p w14:paraId="431DB256" w14:textId="77777777" w:rsidR="00273006" w:rsidRPr="0069600C" w:rsidRDefault="00273006" w:rsidP="00D42CDB">
          <w:pPr>
            <w:spacing w:after="0"/>
            <w:jc w:val="left"/>
            <w:rPr>
              <w:rFonts w:ascii="Calibri" w:hAnsi="Calibri"/>
              <w:b/>
              <w:bCs/>
              <w:lang w:val="el-GR"/>
            </w:rPr>
          </w:pPr>
          <w:r w:rsidRPr="0069600C">
            <w:rPr>
              <w:rFonts w:ascii="Calibri" w:hAnsi="Calibri"/>
              <w:b/>
              <w:bCs/>
              <w:lang w:val="el-GR"/>
            </w:rPr>
            <w:t>Τεχνολογία Λογισμικού</w:t>
          </w:r>
        </w:p>
        <w:p w14:paraId="654F6CB3" w14:textId="77777777" w:rsidR="00273006" w:rsidRPr="0069600C" w:rsidRDefault="00273006" w:rsidP="00D42CDB">
          <w:pPr>
            <w:spacing w:after="0"/>
            <w:jc w:val="left"/>
            <w:rPr>
              <w:rFonts w:ascii="Calibri" w:hAnsi="Calibri"/>
              <w:b/>
              <w:lang w:val="el-GR"/>
            </w:rPr>
          </w:pPr>
          <w:r w:rsidRPr="0069600C">
            <w:rPr>
              <w:rFonts w:ascii="Calibri" w:hAnsi="Calibri"/>
              <w:b/>
              <w:lang w:val="el-GR"/>
            </w:rPr>
            <w:t>Τομέας Ηλεκτρονικής και Υπολογιστών</w:t>
          </w:r>
        </w:p>
        <w:p w14:paraId="3309F89A" w14:textId="77777777" w:rsidR="00273006" w:rsidRPr="0069600C" w:rsidRDefault="00273006" w:rsidP="00D42CDB">
          <w:pPr>
            <w:spacing w:after="0"/>
            <w:rPr>
              <w:rFonts w:ascii="Calibri" w:hAnsi="Calibri"/>
              <w:b/>
              <w:lang w:val="el-GR"/>
            </w:rPr>
          </w:pPr>
          <w:r w:rsidRPr="0069600C">
            <w:rPr>
              <w:rFonts w:ascii="Calibri" w:hAnsi="Calibri"/>
              <w:b/>
              <w:lang w:val="el-GR"/>
            </w:rPr>
            <w:t>Τμήμα ΗΜΜΥ</w:t>
          </w:r>
        </w:p>
        <w:p w14:paraId="2093032A" w14:textId="77777777" w:rsidR="00273006" w:rsidRPr="0069600C" w:rsidRDefault="00273006" w:rsidP="00D42CDB">
          <w:pPr>
            <w:spacing w:after="0"/>
            <w:rPr>
              <w:rFonts w:ascii="Calibri" w:hAnsi="Calibri"/>
              <w:b/>
              <w:lang w:val="el-GR"/>
            </w:rPr>
          </w:pPr>
          <w:r w:rsidRPr="0069600C">
            <w:rPr>
              <w:rFonts w:ascii="Calibri" w:hAnsi="Calibri"/>
              <w:b/>
              <w:lang w:val="el-GR"/>
            </w:rPr>
            <w:t>Α.Π.Θ.</w:t>
          </w:r>
        </w:p>
      </w:tc>
      <w:tc>
        <w:tcPr>
          <w:tcW w:w="1685" w:type="dxa"/>
        </w:tcPr>
        <w:p w14:paraId="42ED2638" w14:textId="77777777" w:rsidR="00273006" w:rsidRPr="0069600C" w:rsidRDefault="00273006" w:rsidP="00D42CDB">
          <w:pPr>
            <w:spacing w:after="0"/>
            <w:jc w:val="right"/>
            <w:rPr>
              <w:rFonts w:ascii="Calibri" w:hAnsi="Calibri" w:cs="Arial"/>
              <w:lang w:val="el-GR"/>
            </w:rPr>
          </w:pPr>
        </w:p>
        <w:p w14:paraId="1EE00285" w14:textId="77777777" w:rsidR="00273006" w:rsidRPr="00CD5007" w:rsidRDefault="00273006" w:rsidP="00D42CDB">
          <w:pPr>
            <w:spacing w:after="0"/>
            <w:jc w:val="right"/>
            <w:rPr>
              <w:rFonts w:ascii="Calibri" w:hAnsi="Calibri" w:cs="Arial"/>
              <w:lang w:val="en-US"/>
            </w:rPr>
          </w:pPr>
          <w:r w:rsidRPr="0069600C">
            <w:rPr>
              <w:rFonts w:ascii="Calibri" w:hAnsi="Calibri" w:cs="Arial"/>
              <w:lang w:val="el-GR"/>
            </w:rPr>
            <w:t>8</w:t>
          </w:r>
          <w:r w:rsidRPr="0069600C">
            <w:rPr>
              <w:rFonts w:ascii="Calibri" w:hAnsi="Calibri" w:cs="Arial"/>
              <w:vertAlign w:val="superscript"/>
            </w:rPr>
            <w:t>ο</w:t>
          </w:r>
          <w:r w:rsidRPr="0069600C">
            <w:rPr>
              <w:rFonts w:ascii="Calibri" w:hAnsi="Calibri" w:cs="Arial"/>
            </w:rPr>
            <w:t xml:space="preserve"> </w:t>
          </w:r>
          <w:proofErr w:type="spellStart"/>
          <w:r w:rsidRPr="0069600C">
            <w:rPr>
              <w:rFonts w:ascii="Calibri" w:hAnsi="Calibri" w:cs="Arial"/>
            </w:rPr>
            <w:t>Εξάμηνο</w:t>
          </w:r>
          <w:proofErr w:type="spellEnd"/>
          <w:r w:rsidRPr="0069600C">
            <w:rPr>
              <w:rFonts w:ascii="Calibri" w:hAnsi="Calibri" w:cs="Arial"/>
            </w:rPr>
            <w:t xml:space="preserve"> </w:t>
          </w:r>
          <w:r w:rsidRPr="0069600C">
            <w:rPr>
              <w:rFonts w:ascii="Calibri" w:hAnsi="Calibri" w:cs="Arial"/>
            </w:rPr>
            <w:br/>
          </w:r>
          <w:r w:rsidRPr="0069600C">
            <w:rPr>
              <w:rFonts w:ascii="Calibri" w:hAnsi="Calibri" w:cs="Arial"/>
              <w:lang w:val="el-GR"/>
            </w:rPr>
            <w:t xml:space="preserve">Άνοιξη </w:t>
          </w:r>
          <w:r w:rsidRPr="0069600C">
            <w:rPr>
              <w:rFonts w:ascii="Calibri" w:hAnsi="Calibri" w:cs="Arial"/>
            </w:rPr>
            <w:t>201</w:t>
          </w:r>
          <w:r>
            <w:rPr>
              <w:rFonts w:ascii="Calibri" w:hAnsi="Calibri" w:cs="Arial"/>
            </w:rPr>
            <w:t>9</w:t>
          </w:r>
        </w:p>
      </w:tc>
    </w:tr>
  </w:tbl>
  <w:p w14:paraId="6D5274E1" w14:textId="77777777" w:rsidR="00273006" w:rsidRPr="0069600C" w:rsidRDefault="00273006" w:rsidP="00D42CDB">
    <w:pPr>
      <w:pStyle w:val="Header"/>
      <w:rPr>
        <w:rFonts w:ascii="Calibri" w:hAnsi="Calibri"/>
        <w:sz w:val="2"/>
        <w:szCs w:val="2"/>
        <w:lang w:val="el-GR"/>
      </w:rPr>
    </w:pPr>
  </w:p>
  <w:p w14:paraId="0F5AC65D" w14:textId="77777777" w:rsidR="00273006" w:rsidRPr="00634FE8" w:rsidRDefault="00273006" w:rsidP="00D42CDB">
    <w:pPr>
      <w:pStyle w:val="Header"/>
      <w:rPr>
        <w:b/>
      </w:rPr>
    </w:pPr>
  </w:p>
  <w:p w14:paraId="2878A38C" w14:textId="77777777" w:rsidR="00273006" w:rsidRDefault="00273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color w:val="000000"/>
        <w:lang w:val="el-GR"/>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000000"/>
        <w:lang w:val="el-GR"/>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000000"/>
        <w:lang w:val="el-GR"/>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color w:val="000000"/>
        <w:sz w:val="22"/>
        <w:szCs w:val="22"/>
        <w:lang w:val="el-GR"/>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color w:val="000000"/>
        <w:sz w:val="22"/>
        <w:szCs w:val="22"/>
        <w:lang w:val="el-GR"/>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color w:val="000000"/>
        <w:sz w:val="22"/>
        <w:szCs w:val="22"/>
        <w:lang w:val="el-GR"/>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strike w:val="0"/>
        <w:dstrike w:val="0"/>
        <w:color w:val="000000"/>
        <w:sz w:val="22"/>
        <w:szCs w:val="22"/>
        <w:lang w:val="el-GR"/>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trike w:val="0"/>
        <w:dstrike w:val="0"/>
        <w:color w:val="000000"/>
        <w:sz w:val="22"/>
        <w:szCs w:val="22"/>
        <w:lang w:val="el-GR"/>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trike w:val="0"/>
        <w:dstrike w:val="0"/>
        <w:color w:val="000000"/>
        <w:sz w:val="22"/>
        <w:szCs w:val="22"/>
        <w:lang w:val="el-GR"/>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D156B"/>
    <w:multiLevelType w:val="multilevel"/>
    <w:tmpl w:val="9FBA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21053"/>
    <w:multiLevelType w:val="multilevel"/>
    <w:tmpl w:val="E2C8CB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6BC07F2"/>
    <w:multiLevelType w:val="multilevel"/>
    <w:tmpl w:val="1C2E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40DA9"/>
    <w:multiLevelType w:val="multilevel"/>
    <w:tmpl w:val="5ED6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E20D8"/>
    <w:multiLevelType w:val="hybridMultilevel"/>
    <w:tmpl w:val="A75CE2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412374F"/>
    <w:multiLevelType w:val="multilevel"/>
    <w:tmpl w:val="18A49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273FB8"/>
    <w:multiLevelType w:val="multilevel"/>
    <w:tmpl w:val="7EE69A3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4AC4558"/>
    <w:multiLevelType w:val="multilevel"/>
    <w:tmpl w:val="E2CAEB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1666067F"/>
    <w:multiLevelType w:val="multilevel"/>
    <w:tmpl w:val="BB10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D5977"/>
    <w:multiLevelType w:val="hybridMultilevel"/>
    <w:tmpl w:val="DE3C414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3" w15:restartNumberingAfterBreak="0">
    <w:nsid w:val="1C8A167A"/>
    <w:multiLevelType w:val="multilevel"/>
    <w:tmpl w:val="E5BE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181ADD"/>
    <w:multiLevelType w:val="multilevel"/>
    <w:tmpl w:val="9A96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C84594"/>
    <w:multiLevelType w:val="multilevel"/>
    <w:tmpl w:val="0BD40B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2D056730"/>
    <w:multiLevelType w:val="multilevel"/>
    <w:tmpl w:val="DD26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507C30"/>
    <w:multiLevelType w:val="multilevel"/>
    <w:tmpl w:val="FBE42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F85632"/>
    <w:multiLevelType w:val="multilevel"/>
    <w:tmpl w:val="090A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5D5E4C"/>
    <w:multiLevelType w:val="multilevel"/>
    <w:tmpl w:val="AFFA89E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33AB6B44"/>
    <w:multiLevelType w:val="multilevel"/>
    <w:tmpl w:val="D5AE27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345A0F63"/>
    <w:multiLevelType w:val="multilevel"/>
    <w:tmpl w:val="0CDCBAB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3AEC3C38"/>
    <w:multiLevelType w:val="hybridMultilevel"/>
    <w:tmpl w:val="CA3CF4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3E835EB0"/>
    <w:multiLevelType w:val="multilevel"/>
    <w:tmpl w:val="8D50D74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614210C"/>
    <w:multiLevelType w:val="multilevel"/>
    <w:tmpl w:val="1AE415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5" w15:restartNumberingAfterBreak="0">
    <w:nsid w:val="472F0FD4"/>
    <w:multiLevelType w:val="multilevel"/>
    <w:tmpl w:val="EB28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2A25F5"/>
    <w:multiLevelType w:val="multilevel"/>
    <w:tmpl w:val="D006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430EA1"/>
    <w:multiLevelType w:val="hybridMultilevel"/>
    <w:tmpl w:val="E34C8346"/>
    <w:lvl w:ilvl="0" w:tplc="04080009">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5A5F4AC5"/>
    <w:multiLevelType w:val="multilevel"/>
    <w:tmpl w:val="3A40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9F5001"/>
    <w:multiLevelType w:val="multilevel"/>
    <w:tmpl w:val="DC06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B77E94"/>
    <w:multiLevelType w:val="multilevel"/>
    <w:tmpl w:val="77F6818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61B950A7"/>
    <w:multiLevelType w:val="multilevel"/>
    <w:tmpl w:val="C8C4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1F6746"/>
    <w:multiLevelType w:val="hybridMultilevel"/>
    <w:tmpl w:val="88C803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6B9156D1"/>
    <w:multiLevelType w:val="multilevel"/>
    <w:tmpl w:val="C540BC2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75063E94"/>
    <w:multiLevelType w:val="multilevel"/>
    <w:tmpl w:val="00FA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F21563"/>
    <w:multiLevelType w:val="multilevel"/>
    <w:tmpl w:val="79E6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7"/>
  </w:num>
  <w:num w:numId="3">
    <w:abstractNumId w:val="22"/>
  </w:num>
  <w:num w:numId="4">
    <w:abstractNumId w:val="30"/>
  </w:num>
  <w:num w:numId="5">
    <w:abstractNumId w:val="9"/>
  </w:num>
  <w:num w:numId="6">
    <w:abstractNumId w:val="10"/>
  </w:num>
  <w:num w:numId="7">
    <w:abstractNumId w:val="4"/>
  </w:num>
  <w:num w:numId="8">
    <w:abstractNumId w:val="15"/>
  </w:num>
  <w:num w:numId="9">
    <w:abstractNumId w:val="24"/>
  </w:num>
  <w:num w:numId="10">
    <w:abstractNumId w:val="33"/>
  </w:num>
  <w:num w:numId="11">
    <w:abstractNumId w:val="19"/>
  </w:num>
  <w:num w:numId="12">
    <w:abstractNumId w:val="21"/>
  </w:num>
  <w:num w:numId="13">
    <w:abstractNumId w:val="20"/>
  </w:num>
  <w:num w:numId="14">
    <w:abstractNumId w:val="0"/>
  </w:num>
  <w:num w:numId="15">
    <w:abstractNumId w:val="1"/>
  </w:num>
  <w:num w:numId="16">
    <w:abstractNumId w:val="2"/>
  </w:num>
  <w:num w:numId="17">
    <w:abstractNumId w:val="29"/>
  </w:num>
  <w:num w:numId="18">
    <w:abstractNumId w:val="17"/>
  </w:num>
  <w:num w:numId="19">
    <w:abstractNumId w:val="5"/>
  </w:num>
  <w:num w:numId="20">
    <w:abstractNumId w:val="31"/>
  </w:num>
  <w:num w:numId="21">
    <w:abstractNumId w:val="14"/>
  </w:num>
  <w:num w:numId="22">
    <w:abstractNumId w:val="25"/>
  </w:num>
  <w:num w:numId="23">
    <w:abstractNumId w:val="26"/>
  </w:num>
  <w:num w:numId="24">
    <w:abstractNumId w:val="28"/>
  </w:num>
  <w:num w:numId="25">
    <w:abstractNumId w:val="34"/>
  </w:num>
  <w:num w:numId="26">
    <w:abstractNumId w:val="23"/>
  </w:num>
  <w:num w:numId="27">
    <w:abstractNumId w:val="12"/>
  </w:num>
  <w:num w:numId="28">
    <w:abstractNumId w:val="32"/>
  </w:num>
  <w:num w:numId="29">
    <w:abstractNumId w:val="13"/>
  </w:num>
  <w:num w:numId="30">
    <w:abstractNumId w:val="16"/>
  </w:num>
  <w:num w:numId="31">
    <w:abstractNumId w:val="3"/>
  </w:num>
  <w:num w:numId="32">
    <w:abstractNumId w:val="18"/>
  </w:num>
  <w:num w:numId="33">
    <w:abstractNumId w:val="35"/>
  </w:num>
  <w:num w:numId="34">
    <w:abstractNumId w:val="8"/>
  </w:num>
  <w:num w:numId="35">
    <w:abstractNumId w:val="11"/>
  </w:num>
  <w:num w:numId="36">
    <w:abstractNumId w:val="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FE8"/>
    <w:rsid w:val="0000011C"/>
    <w:rsid w:val="00005569"/>
    <w:rsid w:val="000076A3"/>
    <w:rsid w:val="00022B2B"/>
    <w:rsid w:val="00035BDB"/>
    <w:rsid w:val="00044698"/>
    <w:rsid w:val="0004735A"/>
    <w:rsid w:val="000515FF"/>
    <w:rsid w:val="0005211B"/>
    <w:rsid w:val="00055D5C"/>
    <w:rsid w:val="00061F2C"/>
    <w:rsid w:val="00073F96"/>
    <w:rsid w:val="00080918"/>
    <w:rsid w:val="000871C8"/>
    <w:rsid w:val="00096660"/>
    <w:rsid w:val="000A169A"/>
    <w:rsid w:val="000B287A"/>
    <w:rsid w:val="000B5C3D"/>
    <w:rsid w:val="000C0957"/>
    <w:rsid w:val="000C7D19"/>
    <w:rsid w:val="000D06DE"/>
    <w:rsid w:val="000D5007"/>
    <w:rsid w:val="000D65DB"/>
    <w:rsid w:val="000E5CE6"/>
    <w:rsid w:val="000F1D51"/>
    <w:rsid w:val="000F2846"/>
    <w:rsid w:val="000F34A9"/>
    <w:rsid w:val="000F529A"/>
    <w:rsid w:val="0011285F"/>
    <w:rsid w:val="00113FC2"/>
    <w:rsid w:val="00120945"/>
    <w:rsid w:val="00132123"/>
    <w:rsid w:val="001347AE"/>
    <w:rsid w:val="0014386A"/>
    <w:rsid w:val="00143B40"/>
    <w:rsid w:val="00147E15"/>
    <w:rsid w:val="001529F3"/>
    <w:rsid w:val="00156956"/>
    <w:rsid w:val="00156BFC"/>
    <w:rsid w:val="0016370A"/>
    <w:rsid w:val="00164A42"/>
    <w:rsid w:val="00165C29"/>
    <w:rsid w:val="0017407E"/>
    <w:rsid w:val="00183E70"/>
    <w:rsid w:val="00184958"/>
    <w:rsid w:val="0019072B"/>
    <w:rsid w:val="00190C40"/>
    <w:rsid w:val="001A55AF"/>
    <w:rsid w:val="001B0ABA"/>
    <w:rsid w:val="001B27A2"/>
    <w:rsid w:val="001C362F"/>
    <w:rsid w:val="001C4B3B"/>
    <w:rsid w:val="001D3343"/>
    <w:rsid w:val="001E28A2"/>
    <w:rsid w:val="001E4E37"/>
    <w:rsid w:val="001E6822"/>
    <w:rsid w:val="001E68A4"/>
    <w:rsid w:val="001F0731"/>
    <w:rsid w:val="001F0EA9"/>
    <w:rsid w:val="001F2780"/>
    <w:rsid w:val="001F5D07"/>
    <w:rsid w:val="001F700B"/>
    <w:rsid w:val="002003F9"/>
    <w:rsid w:val="00213958"/>
    <w:rsid w:val="00215245"/>
    <w:rsid w:val="002213D4"/>
    <w:rsid w:val="002214D5"/>
    <w:rsid w:val="00221676"/>
    <w:rsid w:val="002339FD"/>
    <w:rsid w:val="00237BF1"/>
    <w:rsid w:val="002445FB"/>
    <w:rsid w:val="002519D5"/>
    <w:rsid w:val="00255666"/>
    <w:rsid w:val="002573B3"/>
    <w:rsid w:val="00260C07"/>
    <w:rsid w:val="00265548"/>
    <w:rsid w:val="00271994"/>
    <w:rsid w:val="00273006"/>
    <w:rsid w:val="00274D56"/>
    <w:rsid w:val="002755DA"/>
    <w:rsid w:val="00280A7F"/>
    <w:rsid w:val="00283191"/>
    <w:rsid w:val="00284B4A"/>
    <w:rsid w:val="00296BE7"/>
    <w:rsid w:val="002A29BA"/>
    <w:rsid w:val="002A503A"/>
    <w:rsid w:val="002B029D"/>
    <w:rsid w:val="002B4646"/>
    <w:rsid w:val="002B5E0E"/>
    <w:rsid w:val="002C237A"/>
    <w:rsid w:val="002C7E6A"/>
    <w:rsid w:val="002D7580"/>
    <w:rsid w:val="002E2072"/>
    <w:rsid w:val="002E2709"/>
    <w:rsid w:val="002E6ECE"/>
    <w:rsid w:val="002F23B8"/>
    <w:rsid w:val="002F5870"/>
    <w:rsid w:val="003026D8"/>
    <w:rsid w:val="00302CC7"/>
    <w:rsid w:val="00316A69"/>
    <w:rsid w:val="003310B2"/>
    <w:rsid w:val="00331DCB"/>
    <w:rsid w:val="00337B84"/>
    <w:rsid w:val="00344884"/>
    <w:rsid w:val="003542D2"/>
    <w:rsid w:val="00356448"/>
    <w:rsid w:val="00360666"/>
    <w:rsid w:val="00371A4F"/>
    <w:rsid w:val="003775E5"/>
    <w:rsid w:val="00387812"/>
    <w:rsid w:val="00390945"/>
    <w:rsid w:val="003A0735"/>
    <w:rsid w:val="003A1BCC"/>
    <w:rsid w:val="003B3241"/>
    <w:rsid w:val="003C2B66"/>
    <w:rsid w:val="003C42E0"/>
    <w:rsid w:val="003C55A1"/>
    <w:rsid w:val="003C6414"/>
    <w:rsid w:val="003D2B79"/>
    <w:rsid w:val="003E0A46"/>
    <w:rsid w:val="003E5604"/>
    <w:rsid w:val="003E7E1E"/>
    <w:rsid w:val="00406E74"/>
    <w:rsid w:val="004104AF"/>
    <w:rsid w:val="00435722"/>
    <w:rsid w:val="00445502"/>
    <w:rsid w:val="004643BB"/>
    <w:rsid w:val="00471211"/>
    <w:rsid w:val="00472B3C"/>
    <w:rsid w:val="004735C3"/>
    <w:rsid w:val="00473925"/>
    <w:rsid w:val="00491770"/>
    <w:rsid w:val="00491DDB"/>
    <w:rsid w:val="00492117"/>
    <w:rsid w:val="00492F94"/>
    <w:rsid w:val="00493D57"/>
    <w:rsid w:val="004A4FF4"/>
    <w:rsid w:val="004B78A6"/>
    <w:rsid w:val="004C0A12"/>
    <w:rsid w:val="004D3A39"/>
    <w:rsid w:val="004D43FA"/>
    <w:rsid w:val="004D6A22"/>
    <w:rsid w:val="004E070E"/>
    <w:rsid w:val="004E1136"/>
    <w:rsid w:val="004E2972"/>
    <w:rsid w:val="004F2DC9"/>
    <w:rsid w:val="004F5066"/>
    <w:rsid w:val="0050596A"/>
    <w:rsid w:val="005063DA"/>
    <w:rsid w:val="00512B65"/>
    <w:rsid w:val="00512E98"/>
    <w:rsid w:val="005204E3"/>
    <w:rsid w:val="0052080C"/>
    <w:rsid w:val="0052245B"/>
    <w:rsid w:val="00524320"/>
    <w:rsid w:val="00536012"/>
    <w:rsid w:val="00546019"/>
    <w:rsid w:val="00557B01"/>
    <w:rsid w:val="0057271D"/>
    <w:rsid w:val="0057352D"/>
    <w:rsid w:val="00575FC3"/>
    <w:rsid w:val="0057708C"/>
    <w:rsid w:val="00582E41"/>
    <w:rsid w:val="005948ED"/>
    <w:rsid w:val="00594A8F"/>
    <w:rsid w:val="005A565B"/>
    <w:rsid w:val="005B0E3E"/>
    <w:rsid w:val="005B14AA"/>
    <w:rsid w:val="005B6488"/>
    <w:rsid w:val="005B6841"/>
    <w:rsid w:val="005C2BD1"/>
    <w:rsid w:val="005D2763"/>
    <w:rsid w:val="005F0DEA"/>
    <w:rsid w:val="005F34EC"/>
    <w:rsid w:val="005F55DD"/>
    <w:rsid w:val="005F7778"/>
    <w:rsid w:val="00600E60"/>
    <w:rsid w:val="0062275B"/>
    <w:rsid w:val="006253E1"/>
    <w:rsid w:val="00630F2A"/>
    <w:rsid w:val="00634FE8"/>
    <w:rsid w:val="0064290B"/>
    <w:rsid w:val="00644AFF"/>
    <w:rsid w:val="00647A66"/>
    <w:rsid w:val="00652570"/>
    <w:rsid w:val="0065327B"/>
    <w:rsid w:val="006545A1"/>
    <w:rsid w:val="006564DC"/>
    <w:rsid w:val="00664711"/>
    <w:rsid w:val="00665D53"/>
    <w:rsid w:val="00676AE5"/>
    <w:rsid w:val="00697E8A"/>
    <w:rsid w:val="006A2A62"/>
    <w:rsid w:val="006A5A2B"/>
    <w:rsid w:val="006B06DA"/>
    <w:rsid w:val="006B5C62"/>
    <w:rsid w:val="006B665E"/>
    <w:rsid w:val="006C04DA"/>
    <w:rsid w:val="006C0B24"/>
    <w:rsid w:val="006C19E9"/>
    <w:rsid w:val="006C48F4"/>
    <w:rsid w:val="006D3BEB"/>
    <w:rsid w:val="006D740F"/>
    <w:rsid w:val="006E5543"/>
    <w:rsid w:val="006E7766"/>
    <w:rsid w:val="006E7C77"/>
    <w:rsid w:val="006E7D64"/>
    <w:rsid w:val="006F29BD"/>
    <w:rsid w:val="00700DB7"/>
    <w:rsid w:val="00702BDF"/>
    <w:rsid w:val="00703002"/>
    <w:rsid w:val="007045CE"/>
    <w:rsid w:val="00711BCF"/>
    <w:rsid w:val="0071269D"/>
    <w:rsid w:val="00716118"/>
    <w:rsid w:val="00731199"/>
    <w:rsid w:val="00734FCB"/>
    <w:rsid w:val="00744714"/>
    <w:rsid w:val="00744BAB"/>
    <w:rsid w:val="00750229"/>
    <w:rsid w:val="00751443"/>
    <w:rsid w:val="00754914"/>
    <w:rsid w:val="00757712"/>
    <w:rsid w:val="00770684"/>
    <w:rsid w:val="007754F2"/>
    <w:rsid w:val="0078036B"/>
    <w:rsid w:val="0078646F"/>
    <w:rsid w:val="0079312C"/>
    <w:rsid w:val="00794355"/>
    <w:rsid w:val="00794A0D"/>
    <w:rsid w:val="007A6CB2"/>
    <w:rsid w:val="007B21E1"/>
    <w:rsid w:val="007C7565"/>
    <w:rsid w:val="007E0A4F"/>
    <w:rsid w:val="00800042"/>
    <w:rsid w:val="0080539F"/>
    <w:rsid w:val="00805BC4"/>
    <w:rsid w:val="0080639A"/>
    <w:rsid w:val="00815429"/>
    <w:rsid w:val="00816B83"/>
    <w:rsid w:val="00816E72"/>
    <w:rsid w:val="00822525"/>
    <w:rsid w:val="00832E9F"/>
    <w:rsid w:val="0084055C"/>
    <w:rsid w:val="008533AB"/>
    <w:rsid w:val="00854A6C"/>
    <w:rsid w:val="008550BF"/>
    <w:rsid w:val="00857915"/>
    <w:rsid w:val="008656AE"/>
    <w:rsid w:val="00865AA4"/>
    <w:rsid w:val="00867114"/>
    <w:rsid w:val="00873CDA"/>
    <w:rsid w:val="00875795"/>
    <w:rsid w:val="00880A2B"/>
    <w:rsid w:val="00884C3B"/>
    <w:rsid w:val="0088501A"/>
    <w:rsid w:val="00886EFD"/>
    <w:rsid w:val="008932AA"/>
    <w:rsid w:val="008A0B2E"/>
    <w:rsid w:val="008A1F6F"/>
    <w:rsid w:val="008B3A90"/>
    <w:rsid w:val="008B65C6"/>
    <w:rsid w:val="008C386F"/>
    <w:rsid w:val="008C48F8"/>
    <w:rsid w:val="008D16DB"/>
    <w:rsid w:val="008D5AE4"/>
    <w:rsid w:val="008E451E"/>
    <w:rsid w:val="008E7CFF"/>
    <w:rsid w:val="008F4BB8"/>
    <w:rsid w:val="008F6563"/>
    <w:rsid w:val="00901013"/>
    <w:rsid w:val="00901196"/>
    <w:rsid w:val="009016D8"/>
    <w:rsid w:val="00903919"/>
    <w:rsid w:val="00904D7E"/>
    <w:rsid w:val="00905C00"/>
    <w:rsid w:val="00911C5D"/>
    <w:rsid w:val="009120E1"/>
    <w:rsid w:val="00930E45"/>
    <w:rsid w:val="0094234E"/>
    <w:rsid w:val="00943445"/>
    <w:rsid w:val="009436D5"/>
    <w:rsid w:val="00944AF6"/>
    <w:rsid w:val="00944C83"/>
    <w:rsid w:val="00945AB5"/>
    <w:rsid w:val="00950C42"/>
    <w:rsid w:val="00960F1A"/>
    <w:rsid w:val="0096171C"/>
    <w:rsid w:val="00961956"/>
    <w:rsid w:val="00962037"/>
    <w:rsid w:val="00965AF4"/>
    <w:rsid w:val="0098587F"/>
    <w:rsid w:val="0098701B"/>
    <w:rsid w:val="009877EC"/>
    <w:rsid w:val="00993412"/>
    <w:rsid w:val="009958DD"/>
    <w:rsid w:val="009A05BD"/>
    <w:rsid w:val="009A3E43"/>
    <w:rsid w:val="009B4E59"/>
    <w:rsid w:val="009B561E"/>
    <w:rsid w:val="009C0C00"/>
    <w:rsid w:val="009C3A39"/>
    <w:rsid w:val="009D3BD5"/>
    <w:rsid w:val="009D5324"/>
    <w:rsid w:val="009E191A"/>
    <w:rsid w:val="009E2BFD"/>
    <w:rsid w:val="009E7A19"/>
    <w:rsid w:val="00A02E13"/>
    <w:rsid w:val="00A03C75"/>
    <w:rsid w:val="00A03EEA"/>
    <w:rsid w:val="00A04E3D"/>
    <w:rsid w:val="00A05C54"/>
    <w:rsid w:val="00A221E1"/>
    <w:rsid w:val="00A22CD2"/>
    <w:rsid w:val="00A267ED"/>
    <w:rsid w:val="00A27842"/>
    <w:rsid w:val="00A376BA"/>
    <w:rsid w:val="00A41548"/>
    <w:rsid w:val="00A606D8"/>
    <w:rsid w:val="00A6269F"/>
    <w:rsid w:val="00A70352"/>
    <w:rsid w:val="00A71371"/>
    <w:rsid w:val="00A8435C"/>
    <w:rsid w:val="00A90C69"/>
    <w:rsid w:val="00AA30BF"/>
    <w:rsid w:val="00AA4853"/>
    <w:rsid w:val="00AB3F91"/>
    <w:rsid w:val="00AC2101"/>
    <w:rsid w:val="00AC2E0C"/>
    <w:rsid w:val="00AC39ED"/>
    <w:rsid w:val="00AC40EC"/>
    <w:rsid w:val="00AD63C4"/>
    <w:rsid w:val="00AF1DAF"/>
    <w:rsid w:val="00B01DD1"/>
    <w:rsid w:val="00B14444"/>
    <w:rsid w:val="00B26E8E"/>
    <w:rsid w:val="00B30E45"/>
    <w:rsid w:val="00B425BB"/>
    <w:rsid w:val="00B43801"/>
    <w:rsid w:val="00B51A0F"/>
    <w:rsid w:val="00B640A8"/>
    <w:rsid w:val="00B71BF7"/>
    <w:rsid w:val="00B74C8E"/>
    <w:rsid w:val="00B77B9F"/>
    <w:rsid w:val="00B867C7"/>
    <w:rsid w:val="00B9485C"/>
    <w:rsid w:val="00BA7A23"/>
    <w:rsid w:val="00BB44C5"/>
    <w:rsid w:val="00BB4E27"/>
    <w:rsid w:val="00BC3C46"/>
    <w:rsid w:val="00BD0205"/>
    <w:rsid w:val="00BD2323"/>
    <w:rsid w:val="00BD30D3"/>
    <w:rsid w:val="00BD3DAE"/>
    <w:rsid w:val="00BD57B4"/>
    <w:rsid w:val="00BE25D7"/>
    <w:rsid w:val="00BE5A88"/>
    <w:rsid w:val="00BF02E7"/>
    <w:rsid w:val="00BF33FB"/>
    <w:rsid w:val="00BF35BA"/>
    <w:rsid w:val="00C00358"/>
    <w:rsid w:val="00C02E72"/>
    <w:rsid w:val="00C107B9"/>
    <w:rsid w:val="00C119E5"/>
    <w:rsid w:val="00C32A8F"/>
    <w:rsid w:val="00C42FBA"/>
    <w:rsid w:val="00C561CD"/>
    <w:rsid w:val="00C6338A"/>
    <w:rsid w:val="00C65BA8"/>
    <w:rsid w:val="00C70FF6"/>
    <w:rsid w:val="00C7174C"/>
    <w:rsid w:val="00C852E8"/>
    <w:rsid w:val="00C85644"/>
    <w:rsid w:val="00C91A18"/>
    <w:rsid w:val="00C920D6"/>
    <w:rsid w:val="00C95A15"/>
    <w:rsid w:val="00CA4120"/>
    <w:rsid w:val="00CB0846"/>
    <w:rsid w:val="00CB1199"/>
    <w:rsid w:val="00CC27DC"/>
    <w:rsid w:val="00CD0D62"/>
    <w:rsid w:val="00CD13F9"/>
    <w:rsid w:val="00CD3919"/>
    <w:rsid w:val="00CD5233"/>
    <w:rsid w:val="00D11BE9"/>
    <w:rsid w:val="00D12052"/>
    <w:rsid w:val="00D12DF1"/>
    <w:rsid w:val="00D138FB"/>
    <w:rsid w:val="00D13B06"/>
    <w:rsid w:val="00D16DD3"/>
    <w:rsid w:val="00D2005A"/>
    <w:rsid w:val="00D31D54"/>
    <w:rsid w:val="00D34163"/>
    <w:rsid w:val="00D42CDB"/>
    <w:rsid w:val="00D533FB"/>
    <w:rsid w:val="00D669E1"/>
    <w:rsid w:val="00D715F4"/>
    <w:rsid w:val="00D81CC9"/>
    <w:rsid w:val="00D83654"/>
    <w:rsid w:val="00D842E4"/>
    <w:rsid w:val="00D87DA5"/>
    <w:rsid w:val="00DB286D"/>
    <w:rsid w:val="00DB79A7"/>
    <w:rsid w:val="00DC12C8"/>
    <w:rsid w:val="00DC138D"/>
    <w:rsid w:val="00DC4A63"/>
    <w:rsid w:val="00DD7E77"/>
    <w:rsid w:val="00DE6CDA"/>
    <w:rsid w:val="00DF0458"/>
    <w:rsid w:val="00DF0EB1"/>
    <w:rsid w:val="00DF6602"/>
    <w:rsid w:val="00DF7A95"/>
    <w:rsid w:val="00E00E4A"/>
    <w:rsid w:val="00E115B0"/>
    <w:rsid w:val="00E16368"/>
    <w:rsid w:val="00E21795"/>
    <w:rsid w:val="00E302B6"/>
    <w:rsid w:val="00E33A69"/>
    <w:rsid w:val="00E37C57"/>
    <w:rsid w:val="00E424E9"/>
    <w:rsid w:val="00E42508"/>
    <w:rsid w:val="00E42C69"/>
    <w:rsid w:val="00E44522"/>
    <w:rsid w:val="00E50EE9"/>
    <w:rsid w:val="00E62AAA"/>
    <w:rsid w:val="00E62C3B"/>
    <w:rsid w:val="00E70C66"/>
    <w:rsid w:val="00E77494"/>
    <w:rsid w:val="00E84AF3"/>
    <w:rsid w:val="00E853FA"/>
    <w:rsid w:val="00E926EA"/>
    <w:rsid w:val="00EA16B7"/>
    <w:rsid w:val="00EA433E"/>
    <w:rsid w:val="00EB13B4"/>
    <w:rsid w:val="00EB4577"/>
    <w:rsid w:val="00EC3238"/>
    <w:rsid w:val="00EC53AB"/>
    <w:rsid w:val="00ED09BE"/>
    <w:rsid w:val="00ED1B72"/>
    <w:rsid w:val="00ED1DBD"/>
    <w:rsid w:val="00ED36A0"/>
    <w:rsid w:val="00ED39D2"/>
    <w:rsid w:val="00ED4A77"/>
    <w:rsid w:val="00ED5192"/>
    <w:rsid w:val="00EE0953"/>
    <w:rsid w:val="00EE64AF"/>
    <w:rsid w:val="00EF417E"/>
    <w:rsid w:val="00EF68FE"/>
    <w:rsid w:val="00F1731D"/>
    <w:rsid w:val="00F232F3"/>
    <w:rsid w:val="00F4595A"/>
    <w:rsid w:val="00F47FE7"/>
    <w:rsid w:val="00F54684"/>
    <w:rsid w:val="00F55553"/>
    <w:rsid w:val="00F55960"/>
    <w:rsid w:val="00F8606D"/>
    <w:rsid w:val="00F929EC"/>
    <w:rsid w:val="00FA1FA4"/>
    <w:rsid w:val="00FA25FD"/>
    <w:rsid w:val="00FB4C2C"/>
    <w:rsid w:val="00FB7837"/>
    <w:rsid w:val="00FE7200"/>
    <w:rsid w:val="00FF0E3A"/>
    <w:rsid w:val="00FF4CF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CEE64"/>
  <w15:docId w15:val="{76361443-85DD-4B1C-B9D6-14950BB6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4FE8"/>
    <w:pPr>
      <w:spacing w:after="60" w:line="240" w:lineRule="auto"/>
      <w:jc w:val="both"/>
    </w:pPr>
    <w:rPr>
      <w:rFonts w:ascii="Times New Roman" w:eastAsia="Times New Roman" w:hAnsi="Times New Roman" w:cs="Times New Roman"/>
      <w:lang w:val="en-GB" w:eastAsia="pl-PL"/>
    </w:rPr>
  </w:style>
  <w:style w:type="paragraph" w:styleId="Heading1">
    <w:name w:val="heading 1"/>
    <w:basedOn w:val="Normal"/>
    <w:next w:val="Normal"/>
    <w:link w:val="Heading1Char"/>
    <w:qFormat/>
    <w:rsid w:val="007754F2"/>
    <w:pPr>
      <w:keepNext/>
      <w:pageBreakBefore/>
      <w:spacing w:before="240"/>
      <w:outlineLvl w:val="0"/>
    </w:pPr>
    <w:rPr>
      <w:rFonts w:ascii="Calibri" w:hAnsi="Calibri"/>
      <w:b/>
      <w:bCs/>
      <w:kern w:val="28"/>
      <w:sz w:val="36"/>
      <w:szCs w:val="36"/>
      <w:lang w:val="el-GR"/>
    </w:rPr>
  </w:style>
  <w:style w:type="paragraph" w:styleId="Heading2">
    <w:name w:val="heading 2"/>
    <w:basedOn w:val="Normal"/>
    <w:next w:val="Normal"/>
    <w:link w:val="Heading2Char"/>
    <w:uiPriority w:val="9"/>
    <w:unhideWhenUsed/>
    <w:qFormat/>
    <w:rsid w:val="007754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20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FE8"/>
    <w:pPr>
      <w:tabs>
        <w:tab w:val="center" w:pos="4153"/>
        <w:tab w:val="right" w:pos="8306"/>
      </w:tabs>
      <w:spacing w:after="0"/>
    </w:pPr>
  </w:style>
  <w:style w:type="character" w:customStyle="1" w:styleId="HeaderChar">
    <w:name w:val="Header Char"/>
    <w:basedOn w:val="DefaultParagraphFont"/>
    <w:link w:val="Header"/>
    <w:uiPriority w:val="99"/>
    <w:rsid w:val="00634FE8"/>
  </w:style>
  <w:style w:type="paragraph" w:styleId="Footer">
    <w:name w:val="footer"/>
    <w:basedOn w:val="Normal"/>
    <w:link w:val="FooterChar"/>
    <w:uiPriority w:val="99"/>
    <w:unhideWhenUsed/>
    <w:rsid w:val="00634FE8"/>
    <w:pPr>
      <w:tabs>
        <w:tab w:val="center" w:pos="4153"/>
        <w:tab w:val="right" w:pos="8306"/>
      </w:tabs>
      <w:spacing w:after="0"/>
    </w:pPr>
  </w:style>
  <w:style w:type="character" w:customStyle="1" w:styleId="FooterChar">
    <w:name w:val="Footer Char"/>
    <w:basedOn w:val="DefaultParagraphFont"/>
    <w:link w:val="Footer"/>
    <w:uiPriority w:val="99"/>
    <w:rsid w:val="00634FE8"/>
  </w:style>
  <w:style w:type="paragraph" w:styleId="Title">
    <w:name w:val="Title"/>
    <w:basedOn w:val="Normal"/>
    <w:link w:val="TitleChar"/>
    <w:qFormat/>
    <w:rsid w:val="00634FE8"/>
    <w:pPr>
      <w:spacing w:before="240" w:after="720"/>
      <w:jc w:val="right"/>
    </w:pPr>
    <w:rPr>
      <w:rFonts w:ascii="Arial" w:hAnsi="Arial" w:cs="Arial"/>
      <w:b/>
      <w:bCs/>
      <w:kern w:val="28"/>
      <w:sz w:val="64"/>
      <w:szCs w:val="64"/>
      <w:lang w:val="en-US" w:eastAsia="en-US"/>
    </w:rPr>
  </w:style>
  <w:style w:type="character" w:customStyle="1" w:styleId="TitleChar">
    <w:name w:val="Title Char"/>
    <w:basedOn w:val="DefaultParagraphFont"/>
    <w:link w:val="Title"/>
    <w:rsid w:val="00634FE8"/>
    <w:rPr>
      <w:rFonts w:ascii="Arial" w:eastAsia="Times New Roman" w:hAnsi="Arial" w:cs="Arial"/>
      <w:b/>
      <w:bCs/>
      <w:kern w:val="28"/>
      <w:sz w:val="64"/>
      <w:szCs w:val="64"/>
      <w:lang w:val="en-US"/>
    </w:rPr>
  </w:style>
  <w:style w:type="character" w:styleId="Hyperlink">
    <w:name w:val="Hyperlink"/>
    <w:basedOn w:val="DefaultParagraphFont"/>
    <w:uiPriority w:val="99"/>
    <w:unhideWhenUsed/>
    <w:rsid w:val="00634FE8"/>
    <w:rPr>
      <w:color w:val="0563C1" w:themeColor="hyperlink"/>
      <w:u w:val="single"/>
    </w:rPr>
  </w:style>
  <w:style w:type="character" w:customStyle="1" w:styleId="UnresolvedMention1">
    <w:name w:val="Unresolved Mention1"/>
    <w:basedOn w:val="DefaultParagraphFont"/>
    <w:uiPriority w:val="99"/>
    <w:semiHidden/>
    <w:unhideWhenUsed/>
    <w:rsid w:val="00634FE8"/>
    <w:rPr>
      <w:color w:val="605E5C"/>
      <w:shd w:val="clear" w:color="auto" w:fill="E1DFDD"/>
    </w:rPr>
  </w:style>
  <w:style w:type="paragraph" w:customStyle="1" w:styleId="TOCEntry">
    <w:name w:val="TOCEntry"/>
    <w:basedOn w:val="Normal"/>
    <w:rsid w:val="00805BC4"/>
    <w:pPr>
      <w:keepNext/>
      <w:keepLines/>
      <w:spacing w:before="120" w:after="240" w:line="240" w:lineRule="atLeast"/>
      <w:jc w:val="left"/>
    </w:pPr>
    <w:rPr>
      <w:rFonts w:ascii="Times" w:hAnsi="Times" w:cs="Times"/>
      <w:b/>
      <w:bCs/>
      <w:sz w:val="36"/>
      <w:szCs w:val="36"/>
      <w:lang w:val="en-US" w:eastAsia="en-US"/>
    </w:rPr>
  </w:style>
  <w:style w:type="character" w:customStyle="1" w:styleId="Heading1Char">
    <w:name w:val="Heading 1 Char"/>
    <w:basedOn w:val="DefaultParagraphFont"/>
    <w:link w:val="Heading1"/>
    <w:rsid w:val="007754F2"/>
    <w:rPr>
      <w:rFonts w:ascii="Calibri" w:eastAsia="Times New Roman" w:hAnsi="Calibri" w:cs="Times New Roman"/>
      <w:b/>
      <w:bCs/>
      <w:kern w:val="28"/>
      <w:sz w:val="36"/>
      <w:szCs w:val="36"/>
      <w:lang w:eastAsia="pl-PL"/>
    </w:rPr>
  </w:style>
  <w:style w:type="paragraph" w:styleId="TOC1">
    <w:name w:val="toc 1"/>
    <w:basedOn w:val="Normal"/>
    <w:next w:val="Normal"/>
    <w:uiPriority w:val="39"/>
    <w:rsid w:val="007754F2"/>
    <w:pPr>
      <w:tabs>
        <w:tab w:val="right" w:leader="dot" w:pos="9071"/>
      </w:tabs>
    </w:pPr>
  </w:style>
  <w:style w:type="paragraph" w:styleId="TOC2">
    <w:name w:val="toc 2"/>
    <w:basedOn w:val="Normal"/>
    <w:next w:val="Normal"/>
    <w:uiPriority w:val="39"/>
    <w:rsid w:val="007754F2"/>
    <w:pPr>
      <w:tabs>
        <w:tab w:val="right" w:leader="dot" w:pos="9071"/>
      </w:tabs>
      <w:ind w:left="200"/>
    </w:pPr>
  </w:style>
  <w:style w:type="paragraph" w:styleId="TOC3">
    <w:name w:val="toc 3"/>
    <w:basedOn w:val="Normal"/>
    <w:next w:val="Normal"/>
    <w:uiPriority w:val="39"/>
    <w:rsid w:val="007754F2"/>
    <w:pPr>
      <w:tabs>
        <w:tab w:val="right" w:leader="dot" w:pos="9071"/>
      </w:tabs>
      <w:ind w:left="400"/>
    </w:pPr>
  </w:style>
  <w:style w:type="paragraph" w:styleId="TableofFigures">
    <w:name w:val="table of figures"/>
    <w:basedOn w:val="Normal"/>
    <w:next w:val="Normal"/>
    <w:semiHidden/>
    <w:rsid w:val="007754F2"/>
    <w:pPr>
      <w:tabs>
        <w:tab w:val="right" w:leader="dot" w:pos="9071"/>
      </w:tabs>
      <w:ind w:left="400" w:hanging="400"/>
    </w:pPr>
  </w:style>
  <w:style w:type="character" w:customStyle="1" w:styleId="Heading2Char">
    <w:name w:val="Heading 2 Char"/>
    <w:basedOn w:val="DefaultParagraphFont"/>
    <w:link w:val="Heading2"/>
    <w:uiPriority w:val="9"/>
    <w:rsid w:val="007754F2"/>
    <w:rPr>
      <w:rFonts w:asciiTheme="majorHAnsi" w:eastAsiaTheme="majorEastAsia" w:hAnsiTheme="majorHAnsi" w:cstheme="majorBidi"/>
      <w:color w:val="2F5496" w:themeColor="accent1" w:themeShade="BF"/>
      <w:sz w:val="26"/>
      <w:szCs w:val="26"/>
      <w:lang w:val="en-GB" w:eastAsia="pl-PL"/>
    </w:rPr>
  </w:style>
  <w:style w:type="character" w:customStyle="1" w:styleId="Heading3Char">
    <w:name w:val="Heading 3 Char"/>
    <w:basedOn w:val="DefaultParagraphFont"/>
    <w:link w:val="Heading3"/>
    <w:uiPriority w:val="9"/>
    <w:rsid w:val="007754F2"/>
    <w:rPr>
      <w:rFonts w:asciiTheme="majorHAnsi" w:eastAsiaTheme="majorEastAsia" w:hAnsiTheme="majorHAnsi" w:cstheme="majorBidi"/>
      <w:color w:val="1F3763" w:themeColor="accent1" w:themeShade="7F"/>
      <w:sz w:val="24"/>
      <w:szCs w:val="24"/>
      <w:lang w:val="en-GB" w:eastAsia="pl-PL"/>
    </w:rPr>
  </w:style>
  <w:style w:type="character" w:styleId="Strong">
    <w:name w:val="Strong"/>
    <w:qFormat/>
    <w:rsid w:val="007754F2"/>
    <w:rPr>
      <w:b/>
      <w:bCs/>
    </w:rPr>
  </w:style>
  <w:style w:type="paragraph" w:styleId="NormalWeb">
    <w:name w:val="Normal (Web)"/>
    <w:basedOn w:val="Normal"/>
    <w:uiPriority w:val="99"/>
    <w:unhideWhenUsed/>
    <w:rsid w:val="001E68A4"/>
    <w:pPr>
      <w:spacing w:before="100" w:beforeAutospacing="1" w:after="100" w:afterAutospacing="1"/>
      <w:jc w:val="left"/>
    </w:pPr>
    <w:rPr>
      <w:sz w:val="24"/>
      <w:szCs w:val="24"/>
      <w:lang w:val="el-GR" w:eastAsia="el-GR"/>
    </w:rPr>
  </w:style>
  <w:style w:type="paragraph" w:styleId="BalloonText">
    <w:name w:val="Balloon Text"/>
    <w:basedOn w:val="Normal"/>
    <w:link w:val="BalloonTextChar"/>
    <w:uiPriority w:val="99"/>
    <w:semiHidden/>
    <w:unhideWhenUsed/>
    <w:rsid w:val="007549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914"/>
    <w:rPr>
      <w:rFonts w:ascii="Tahoma" w:eastAsia="Times New Roman" w:hAnsi="Tahoma" w:cs="Tahoma"/>
      <w:sz w:val="16"/>
      <w:szCs w:val="16"/>
      <w:lang w:val="en-GB" w:eastAsia="pl-PL"/>
    </w:rPr>
  </w:style>
  <w:style w:type="paragraph" w:customStyle="1" w:styleId="RemoveableText">
    <w:name w:val="Removeable Text"/>
    <w:basedOn w:val="Normal"/>
    <w:rsid w:val="003E0A46"/>
    <w:pPr>
      <w:jc w:val="left"/>
    </w:pPr>
    <w:rPr>
      <w:rFonts w:ascii="Arial" w:hAnsi="Arial"/>
      <w:i/>
      <w:color w:val="0000FF"/>
      <w:sz w:val="20"/>
      <w:szCs w:val="24"/>
      <w:lang w:eastAsia="en-US"/>
    </w:rPr>
  </w:style>
  <w:style w:type="paragraph" w:styleId="FootnoteText">
    <w:name w:val="footnote text"/>
    <w:basedOn w:val="Normal"/>
    <w:link w:val="FootnoteTextChar"/>
    <w:unhideWhenUsed/>
    <w:rsid w:val="001D3343"/>
    <w:pPr>
      <w:spacing w:after="0"/>
    </w:pPr>
    <w:rPr>
      <w:sz w:val="20"/>
      <w:szCs w:val="20"/>
    </w:rPr>
  </w:style>
  <w:style w:type="character" w:customStyle="1" w:styleId="FootnoteTextChar">
    <w:name w:val="Footnote Text Char"/>
    <w:basedOn w:val="DefaultParagraphFont"/>
    <w:link w:val="FootnoteText"/>
    <w:uiPriority w:val="99"/>
    <w:semiHidden/>
    <w:rsid w:val="001D3343"/>
    <w:rPr>
      <w:rFonts w:ascii="Times New Roman" w:eastAsia="Times New Roman" w:hAnsi="Times New Roman" w:cs="Times New Roman"/>
      <w:sz w:val="20"/>
      <w:szCs w:val="20"/>
      <w:lang w:val="en-GB" w:eastAsia="pl-PL"/>
    </w:rPr>
  </w:style>
  <w:style w:type="character" w:styleId="FootnoteReference">
    <w:name w:val="footnote reference"/>
    <w:basedOn w:val="DefaultParagraphFont"/>
    <w:uiPriority w:val="99"/>
    <w:semiHidden/>
    <w:unhideWhenUsed/>
    <w:rsid w:val="001D3343"/>
    <w:rPr>
      <w:vertAlign w:val="superscript"/>
    </w:rPr>
  </w:style>
  <w:style w:type="character" w:customStyle="1" w:styleId="Heading4Char">
    <w:name w:val="Heading 4 Char"/>
    <w:basedOn w:val="DefaultParagraphFont"/>
    <w:link w:val="Heading4"/>
    <w:uiPriority w:val="9"/>
    <w:rsid w:val="009120E1"/>
    <w:rPr>
      <w:rFonts w:asciiTheme="majorHAnsi" w:eastAsiaTheme="majorEastAsia" w:hAnsiTheme="majorHAnsi" w:cstheme="majorBidi"/>
      <w:i/>
      <w:iCs/>
      <w:color w:val="2F5496" w:themeColor="accent1" w:themeShade="BF"/>
      <w:lang w:val="en-GB" w:eastAsia="pl-PL"/>
    </w:rPr>
  </w:style>
  <w:style w:type="paragraph" w:styleId="NoSpacing">
    <w:name w:val="No Spacing"/>
    <w:uiPriority w:val="1"/>
    <w:qFormat/>
    <w:rsid w:val="00A04E3D"/>
    <w:pPr>
      <w:spacing w:after="0" w:line="240" w:lineRule="auto"/>
      <w:jc w:val="both"/>
    </w:pPr>
    <w:rPr>
      <w:rFonts w:ascii="Times New Roman" w:eastAsia="Times New Roman" w:hAnsi="Times New Roman" w:cs="Times New Roman"/>
      <w:lang w:val="en-GB" w:eastAsia="pl-PL"/>
    </w:rPr>
  </w:style>
  <w:style w:type="paragraph" w:styleId="TOCHeading">
    <w:name w:val="TOC Heading"/>
    <w:basedOn w:val="Heading1"/>
    <w:next w:val="Normal"/>
    <w:uiPriority w:val="39"/>
    <w:unhideWhenUsed/>
    <w:qFormat/>
    <w:rsid w:val="00316A69"/>
    <w:pPr>
      <w:keepLines/>
      <w:pageBreakBefore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ListParagraph">
    <w:name w:val="List Paragraph"/>
    <w:basedOn w:val="Normal"/>
    <w:uiPriority w:val="34"/>
    <w:qFormat/>
    <w:rsid w:val="00493D57"/>
    <w:pPr>
      <w:ind w:left="720"/>
      <w:contextualSpacing/>
    </w:pPr>
  </w:style>
  <w:style w:type="character" w:styleId="EndnoteReference">
    <w:name w:val="endnote reference"/>
    <w:rsid w:val="00E853FA"/>
    <w:rPr>
      <w:vertAlign w:val="superscript"/>
    </w:rPr>
  </w:style>
  <w:style w:type="character" w:customStyle="1" w:styleId="a">
    <w:name w:val="Σύμβολο υποσημείωσης"/>
    <w:rsid w:val="00183E70"/>
    <w:rPr>
      <w:vertAlign w:val="superscript"/>
    </w:rPr>
  </w:style>
  <w:style w:type="paragraph" w:customStyle="1" w:styleId="Standard">
    <w:name w:val="Standard"/>
    <w:rsid w:val="000D65DB"/>
    <w:pPr>
      <w:widowControl w:val="0"/>
      <w:autoSpaceDN w:val="0"/>
      <w:spacing w:after="60" w:line="240" w:lineRule="auto"/>
      <w:jc w:val="both"/>
      <w:textAlignment w:val="baseline"/>
    </w:pPr>
    <w:rPr>
      <w:rFonts w:ascii="Times New Roman" w:eastAsia="Times New Roman" w:hAnsi="Times New Roman" w:cs="MS Sans Serif"/>
      <w:kern w:val="3"/>
      <w:lang w:val="en-GB" w:eastAsia="zh-CN" w:bidi="el-GR"/>
    </w:rPr>
  </w:style>
  <w:style w:type="paragraph" w:customStyle="1" w:styleId="western">
    <w:name w:val="western"/>
    <w:basedOn w:val="Normal"/>
    <w:rsid w:val="007045CE"/>
    <w:pPr>
      <w:spacing w:before="100" w:beforeAutospacing="1" w:after="119"/>
    </w:pPr>
    <w:rPr>
      <w:color w:val="000000"/>
      <w:lang w:eastAsia="en-GB"/>
    </w:rPr>
  </w:style>
  <w:style w:type="character" w:customStyle="1" w:styleId="apple-tab-span">
    <w:name w:val="apple-tab-span"/>
    <w:basedOn w:val="DefaultParagraphFont"/>
    <w:rsid w:val="00ED5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9740">
      <w:bodyDiv w:val="1"/>
      <w:marLeft w:val="0"/>
      <w:marRight w:val="0"/>
      <w:marTop w:val="0"/>
      <w:marBottom w:val="0"/>
      <w:divBdr>
        <w:top w:val="none" w:sz="0" w:space="0" w:color="auto"/>
        <w:left w:val="none" w:sz="0" w:space="0" w:color="auto"/>
        <w:bottom w:val="none" w:sz="0" w:space="0" w:color="auto"/>
        <w:right w:val="none" w:sz="0" w:space="0" w:color="auto"/>
      </w:divBdr>
      <w:divsChild>
        <w:div w:id="530605436">
          <w:marLeft w:val="-115"/>
          <w:marRight w:val="0"/>
          <w:marTop w:val="0"/>
          <w:marBottom w:val="0"/>
          <w:divBdr>
            <w:top w:val="none" w:sz="0" w:space="0" w:color="auto"/>
            <w:left w:val="none" w:sz="0" w:space="0" w:color="auto"/>
            <w:bottom w:val="none" w:sz="0" w:space="0" w:color="auto"/>
            <w:right w:val="none" w:sz="0" w:space="0" w:color="auto"/>
          </w:divBdr>
        </w:div>
        <w:div w:id="970592685">
          <w:marLeft w:val="-115"/>
          <w:marRight w:val="0"/>
          <w:marTop w:val="0"/>
          <w:marBottom w:val="0"/>
          <w:divBdr>
            <w:top w:val="none" w:sz="0" w:space="0" w:color="auto"/>
            <w:left w:val="none" w:sz="0" w:space="0" w:color="auto"/>
            <w:bottom w:val="none" w:sz="0" w:space="0" w:color="auto"/>
            <w:right w:val="none" w:sz="0" w:space="0" w:color="auto"/>
          </w:divBdr>
        </w:div>
        <w:div w:id="1068262083">
          <w:marLeft w:val="-115"/>
          <w:marRight w:val="0"/>
          <w:marTop w:val="0"/>
          <w:marBottom w:val="0"/>
          <w:divBdr>
            <w:top w:val="none" w:sz="0" w:space="0" w:color="auto"/>
            <w:left w:val="none" w:sz="0" w:space="0" w:color="auto"/>
            <w:bottom w:val="none" w:sz="0" w:space="0" w:color="auto"/>
            <w:right w:val="none" w:sz="0" w:space="0" w:color="auto"/>
          </w:divBdr>
        </w:div>
        <w:div w:id="791439407">
          <w:marLeft w:val="-115"/>
          <w:marRight w:val="0"/>
          <w:marTop w:val="0"/>
          <w:marBottom w:val="0"/>
          <w:divBdr>
            <w:top w:val="none" w:sz="0" w:space="0" w:color="auto"/>
            <w:left w:val="none" w:sz="0" w:space="0" w:color="auto"/>
            <w:bottom w:val="none" w:sz="0" w:space="0" w:color="auto"/>
            <w:right w:val="none" w:sz="0" w:space="0" w:color="auto"/>
          </w:divBdr>
        </w:div>
      </w:divsChild>
    </w:div>
    <w:div w:id="199249105">
      <w:bodyDiv w:val="1"/>
      <w:marLeft w:val="0"/>
      <w:marRight w:val="0"/>
      <w:marTop w:val="0"/>
      <w:marBottom w:val="0"/>
      <w:divBdr>
        <w:top w:val="none" w:sz="0" w:space="0" w:color="auto"/>
        <w:left w:val="none" w:sz="0" w:space="0" w:color="auto"/>
        <w:bottom w:val="none" w:sz="0" w:space="0" w:color="auto"/>
        <w:right w:val="none" w:sz="0" w:space="0" w:color="auto"/>
      </w:divBdr>
      <w:divsChild>
        <w:div w:id="1656838794">
          <w:marLeft w:val="-107"/>
          <w:marRight w:val="0"/>
          <w:marTop w:val="0"/>
          <w:marBottom w:val="0"/>
          <w:divBdr>
            <w:top w:val="none" w:sz="0" w:space="0" w:color="auto"/>
            <w:left w:val="none" w:sz="0" w:space="0" w:color="auto"/>
            <w:bottom w:val="none" w:sz="0" w:space="0" w:color="auto"/>
            <w:right w:val="none" w:sz="0" w:space="0" w:color="auto"/>
          </w:divBdr>
        </w:div>
        <w:div w:id="519708860">
          <w:marLeft w:val="-107"/>
          <w:marRight w:val="0"/>
          <w:marTop w:val="0"/>
          <w:marBottom w:val="0"/>
          <w:divBdr>
            <w:top w:val="none" w:sz="0" w:space="0" w:color="auto"/>
            <w:left w:val="none" w:sz="0" w:space="0" w:color="auto"/>
            <w:bottom w:val="none" w:sz="0" w:space="0" w:color="auto"/>
            <w:right w:val="none" w:sz="0" w:space="0" w:color="auto"/>
          </w:divBdr>
        </w:div>
        <w:div w:id="1254362100">
          <w:marLeft w:val="-107"/>
          <w:marRight w:val="0"/>
          <w:marTop w:val="0"/>
          <w:marBottom w:val="0"/>
          <w:divBdr>
            <w:top w:val="none" w:sz="0" w:space="0" w:color="auto"/>
            <w:left w:val="none" w:sz="0" w:space="0" w:color="auto"/>
            <w:bottom w:val="none" w:sz="0" w:space="0" w:color="auto"/>
            <w:right w:val="none" w:sz="0" w:space="0" w:color="auto"/>
          </w:divBdr>
        </w:div>
      </w:divsChild>
    </w:div>
    <w:div w:id="248274370">
      <w:bodyDiv w:val="1"/>
      <w:marLeft w:val="0"/>
      <w:marRight w:val="0"/>
      <w:marTop w:val="0"/>
      <w:marBottom w:val="0"/>
      <w:divBdr>
        <w:top w:val="none" w:sz="0" w:space="0" w:color="auto"/>
        <w:left w:val="none" w:sz="0" w:space="0" w:color="auto"/>
        <w:bottom w:val="none" w:sz="0" w:space="0" w:color="auto"/>
        <w:right w:val="none" w:sz="0" w:space="0" w:color="auto"/>
      </w:divBdr>
      <w:divsChild>
        <w:div w:id="940986518">
          <w:marLeft w:val="-107"/>
          <w:marRight w:val="0"/>
          <w:marTop w:val="0"/>
          <w:marBottom w:val="0"/>
          <w:divBdr>
            <w:top w:val="none" w:sz="0" w:space="0" w:color="auto"/>
            <w:left w:val="none" w:sz="0" w:space="0" w:color="auto"/>
            <w:bottom w:val="none" w:sz="0" w:space="0" w:color="auto"/>
            <w:right w:val="none" w:sz="0" w:space="0" w:color="auto"/>
          </w:divBdr>
        </w:div>
        <w:div w:id="1938708984">
          <w:marLeft w:val="-107"/>
          <w:marRight w:val="0"/>
          <w:marTop w:val="0"/>
          <w:marBottom w:val="0"/>
          <w:divBdr>
            <w:top w:val="none" w:sz="0" w:space="0" w:color="auto"/>
            <w:left w:val="none" w:sz="0" w:space="0" w:color="auto"/>
            <w:bottom w:val="none" w:sz="0" w:space="0" w:color="auto"/>
            <w:right w:val="none" w:sz="0" w:space="0" w:color="auto"/>
          </w:divBdr>
        </w:div>
        <w:div w:id="641084877">
          <w:marLeft w:val="-107"/>
          <w:marRight w:val="0"/>
          <w:marTop w:val="0"/>
          <w:marBottom w:val="0"/>
          <w:divBdr>
            <w:top w:val="none" w:sz="0" w:space="0" w:color="auto"/>
            <w:left w:val="none" w:sz="0" w:space="0" w:color="auto"/>
            <w:bottom w:val="none" w:sz="0" w:space="0" w:color="auto"/>
            <w:right w:val="none" w:sz="0" w:space="0" w:color="auto"/>
          </w:divBdr>
        </w:div>
        <w:div w:id="1174488843">
          <w:marLeft w:val="-107"/>
          <w:marRight w:val="0"/>
          <w:marTop w:val="0"/>
          <w:marBottom w:val="0"/>
          <w:divBdr>
            <w:top w:val="none" w:sz="0" w:space="0" w:color="auto"/>
            <w:left w:val="none" w:sz="0" w:space="0" w:color="auto"/>
            <w:bottom w:val="none" w:sz="0" w:space="0" w:color="auto"/>
            <w:right w:val="none" w:sz="0" w:space="0" w:color="auto"/>
          </w:divBdr>
        </w:div>
      </w:divsChild>
    </w:div>
    <w:div w:id="384373836">
      <w:bodyDiv w:val="1"/>
      <w:marLeft w:val="0"/>
      <w:marRight w:val="0"/>
      <w:marTop w:val="0"/>
      <w:marBottom w:val="0"/>
      <w:divBdr>
        <w:top w:val="none" w:sz="0" w:space="0" w:color="auto"/>
        <w:left w:val="none" w:sz="0" w:space="0" w:color="auto"/>
        <w:bottom w:val="none" w:sz="0" w:space="0" w:color="auto"/>
        <w:right w:val="none" w:sz="0" w:space="0" w:color="auto"/>
      </w:divBdr>
    </w:div>
    <w:div w:id="590044259">
      <w:bodyDiv w:val="1"/>
      <w:marLeft w:val="0"/>
      <w:marRight w:val="0"/>
      <w:marTop w:val="0"/>
      <w:marBottom w:val="0"/>
      <w:divBdr>
        <w:top w:val="none" w:sz="0" w:space="0" w:color="auto"/>
        <w:left w:val="none" w:sz="0" w:space="0" w:color="auto"/>
        <w:bottom w:val="none" w:sz="0" w:space="0" w:color="auto"/>
        <w:right w:val="none" w:sz="0" w:space="0" w:color="auto"/>
      </w:divBdr>
    </w:div>
    <w:div w:id="663312906">
      <w:bodyDiv w:val="1"/>
      <w:marLeft w:val="0"/>
      <w:marRight w:val="0"/>
      <w:marTop w:val="0"/>
      <w:marBottom w:val="0"/>
      <w:divBdr>
        <w:top w:val="none" w:sz="0" w:space="0" w:color="auto"/>
        <w:left w:val="none" w:sz="0" w:space="0" w:color="auto"/>
        <w:bottom w:val="none" w:sz="0" w:space="0" w:color="auto"/>
        <w:right w:val="none" w:sz="0" w:space="0" w:color="auto"/>
      </w:divBdr>
    </w:div>
    <w:div w:id="720248517">
      <w:bodyDiv w:val="1"/>
      <w:marLeft w:val="0"/>
      <w:marRight w:val="0"/>
      <w:marTop w:val="0"/>
      <w:marBottom w:val="0"/>
      <w:divBdr>
        <w:top w:val="none" w:sz="0" w:space="0" w:color="auto"/>
        <w:left w:val="none" w:sz="0" w:space="0" w:color="auto"/>
        <w:bottom w:val="none" w:sz="0" w:space="0" w:color="auto"/>
        <w:right w:val="none" w:sz="0" w:space="0" w:color="auto"/>
      </w:divBdr>
    </w:div>
    <w:div w:id="780614342">
      <w:bodyDiv w:val="1"/>
      <w:marLeft w:val="0"/>
      <w:marRight w:val="0"/>
      <w:marTop w:val="0"/>
      <w:marBottom w:val="0"/>
      <w:divBdr>
        <w:top w:val="none" w:sz="0" w:space="0" w:color="auto"/>
        <w:left w:val="none" w:sz="0" w:space="0" w:color="auto"/>
        <w:bottom w:val="none" w:sz="0" w:space="0" w:color="auto"/>
        <w:right w:val="none" w:sz="0" w:space="0" w:color="auto"/>
      </w:divBdr>
    </w:div>
    <w:div w:id="811363747">
      <w:bodyDiv w:val="1"/>
      <w:marLeft w:val="0"/>
      <w:marRight w:val="0"/>
      <w:marTop w:val="0"/>
      <w:marBottom w:val="0"/>
      <w:divBdr>
        <w:top w:val="none" w:sz="0" w:space="0" w:color="auto"/>
        <w:left w:val="none" w:sz="0" w:space="0" w:color="auto"/>
        <w:bottom w:val="none" w:sz="0" w:space="0" w:color="auto"/>
        <w:right w:val="none" w:sz="0" w:space="0" w:color="auto"/>
      </w:divBdr>
    </w:div>
    <w:div w:id="997421870">
      <w:bodyDiv w:val="1"/>
      <w:marLeft w:val="0"/>
      <w:marRight w:val="0"/>
      <w:marTop w:val="0"/>
      <w:marBottom w:val="0"/>
      <w:divBdr>
        <w:top w:val="none" w:sz="0" w:space="0" w:color="auto"/>
        <w:left w:val="none" w:sz="0" w:space="0" w:color="auto"/>
        <w:bottom w:val="none" w:sz="0" w:space="0" w:color="auto"/>
        <w:right w:val="none" w:sz="0" w:space="0" w:color="auto"/>
      </w:divBdr>
    </w:div>
    <w:div w:id="1342663454">
      <w:bodyDiv w:val="1"/>
      <w:marLeft w:val="0"/>
      <w:marRight w:val="0"/>
      <w:marTop w:val="0"/>
      <w:marBottom w:val="0"/>
      <w:divBdr>
        <w:top w:val="none" w:sz="0" w:space="0" w:color="auto"/>
        <w:left w:val="none" w:sz="0" w:space="0" w:color="auto"/>
        <w:bottom w:val="none" w:sz="0" w:space="0" w:color="auto"/>
        <w:right w:val="none" w:sz="0" w:space="0" w:color="auto"/>
      </w:divBdr>
      <w:divsChild>
        <w:div w:id="1029405989">
          <w:marLeft w:val="-107"/>
          <w:marRight w:val="0"/>
          <w:marTop w:val="0"/>
          <w:marBottom w:val="0"/>
          <w:divBdr>
            <w:top w:val="none" w:sz="0" w:space="0" w:color="auto"/>
            <w:left w:val="none" w:sz="0" w:space="0" w:color="auto"/>
            <w:bottom w:val="none" w:sz="0" w:space="0" w:color="auto"/>
            <w:right w:val="none" w:sz="0" w:space="0" w:color="auto"/>
          </w:divBdr>
        </w:div>
        <w:div w:id="1013145831">
          <w:marLeft w:val="-107"/>
          <w:marRight w:val="0"/>
          <w:marTop w:val="0"/>
          <w:marBottom w:val="0"/>
          <w:divBdr>
            <w:top w:val="none" w:sz="0" w:space="0" w:color="auto"/>
            <w:left w:val="none" w:sz="0" w:space="0" w:color="auto"/>
            <w:bottom w:val="none" w:sz="0" w:space="0" w:color="auto"/>
            <w:right w:val="none" w:sz="0" w:space="0" w:color="auto"/>
          </w:divBdr>
        </w:div>
        <w:div w:id="863441940">
          <w:marLeft w:val="-107"/>
          <w:marRight w:val="0"/>
          <w:marTop w:val="0"/>
          <w:marBottom w:val="0"/>
          <w:divBdr>
            <w:top w:val="none" w:sz="0" w:space="0" w:color="auto"/>
            <w:left w:val="none" w:sz="0" w:space="0" w:color="auto"/>
            <w:bottom w:val="none" w:sz="0" w:space="0" w:color="auto"/>
            <w:right w:val="none" w:sz="0" w:space="0" w:color="auto"/>
          </w:divBdr>
        </w:div>
      </w:divsChild>
    </w:div>
    <w:div w:id="1466043548">
      <w:bodyDiv w:val="1"/>
      <w:marLeft w:val="0"/>
      <w:marRight w:val="0"/>
      <w:marTop w:val="0"/>
      <w:marBottom w:val="0"/>
      <w:divBdr>
        <w:top w:val="none" w:sz="0" w:space="0" w:color="auto"/>
        <w:left w:val="none" w:sz="0" w:space="0" w:color="auto"/>
        <w:bottom w:val="none" w:sz="0" w:space="0" w:color="auto"/>
        <w:right w:val="none" w:sz="0" w:space="0" w:color="auto"/>
      </w:divBdr>
    </w:div>
    <w:div w:id="1474837162">
      <w:bodyDiv w:val="1"/>
      <w:marLeft w:val="0"/>
      <w:marRight w:val="0"/>
      <w:marTop w:val="0"/>
      <w:marBottom w:val="0"/>
      <w:divBdr>
        <w:top w:val="none" w:sz="0" w:space="0" w:color="auto"/>
        <w:left w:val="none" w:sz="0" w:space="0" w:color="auto"/>
        <w:bottom w:val="none" w:sz="0" w:space="0" w:color="auto"/>
        <w:right w:val="none" w:sz="0" w:space="0" w:color="auto"/>
      </w:divBdr>
      <w:divsChild>
        <w:div w:id="1124467921">
          <w:marLeft w:val="-115"/>
          <w:marRight w:val="0"/>
          <w:marTop w:val="0"/>
          <w:marBottom w:val="0"/>
          <w:divBdr>
            <w:top w:val="none" w:sz="0" w:space="0" w:color="auto"/>
            <w:left w:val="none" w:sz="0" w:space="0" w:color="auto"/>
            <w:bottom w:val="none" w:sz="0" w:space="0" w:color="auto"/>
            <w:right w:val="none" w:sz="0" w:space="0" w:color="auto"/>
          </w:divBdr>
        </w:div>
        <w:div w:id="1349796617">
          <w:marLeft w:val="-115"/>
          <w:marRight w:val="0"/>
          <w:marTop w:val="0"/>
          <w:marBottom w:val="0"/>
          <w:divBdr>
            <w:top w:val="none" w:sz="0" w:space="0" w:color="auto"/>
            <w:left w:val="none" w:sz="0" w:space="0" w:color="auto"/>
            <w:bottom w:val="none" w:sz="0" w:space="0" w:color="auto"/>
            <w:right w:val="none" w:sz="0" w:space="0" w:color="auto"/>
          </w:divBdr>
        </w:div>
      </w:divsChild>
    </w:div>
    <w:div w:id="1572155129">
      <w:bodyDiv w:val="1"/>
      <w:marLeft w:val="0"/>
      <w:marRight w:val="0"/>
      <w:marTop w:val="0"/>
      <w:marBottom w:val="0"/>
      <w:divBdr>
        <w:top w:val="none" w:sz="0" w:space="0" w:color="auto"/>
        <w:left w:val="none" w:sz="0" w:space="0" w:color="auto"/>
        <w:bottom w:val="none" w:sz="0" w:space="0" w:color="auto"/>
        <w:right w:val="none" w:sz="0" w:space="0" w:color="auto"/>
      </w:divBdr>
    </w:div>
    <w:div w:id="1676108507">
      <w:bodyDiv w:val="1"/>
      <w:marLeft w:val="0"/>
      <w:marRight w:val="0"/>
      <w:marTop w:val="0"/>
      <w:marBottom w:val="0"/>
      <w:divBdr>
        <w:top w:val="none" w:sz="0" w:space="0" w:color="auto"/>
        <w:left w:val="none" w:sz="0" w:space="0" w:color="auto"/>
        <w:bottom w:val="none" w:sz="0" w:space="0" w:color="auto"/>
        <w:right w:val="none" w:sz="0" w:space="0" w:color="auto"/>
      </w:divBdr>
    </w:div>
    <w:div w:id="191358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pliakis@ece.auth.g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61" Type="http://schemas.openxmlformats.org/officeDocument/2006/relationships/fontTable" Target="fontTable.xml"/><Relationship Id="rId10" Type="http://schemas.openxmlformats.org/officeDocument/2006/relationships/hyperlink" Target="mailto:antomavr@ece.auth.g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papachri@ece.auth.g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papachri@ece.auth.g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D7FFAC2-2DC0-4998-97A2-82B6D6DBB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41</Pages>
  <Words>5549</Words>
  <Characters>29966</Characters>
  <Application>Microsoft Office Word</Application>
  <DocSecurity>0</DocSecurity>
  <Lines>249</Lines>
  <Paragraphs>70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Hewlett-Packard</Company>
  <LinksUpToDate>false</LinksUpToDate>
  <CharactersWithSpaces>35445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Antonios Mavromanolis</dc:creator>
  <cp:lastModifiedBy>Antonios Mavromanolis</cp:lastModifiedBy>
  <cp:revision>15</cp:revision>
  <cp:lastPrinted>2019-05-08T00:48:00Z</cp:lastPrinted>
  <dcterms:created xsi:type="dcterms:W3CDTF">2019-05-08T00:36:00Z</dcterms:created>
  <dcterms:modified xsi:type="dcterms:W3CDTF">2019-05-08T00:48:00Z</dcterms:modified>
</cp:coreProperties>
</file>