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79446" w14:textId="77777777" w:rsidR="00634FE8" w:rsidRPr="000E211A" w:rsidRDefault="00073F96" w:rsidP="00634FE8">
      <w:pPr>
        <w:rPr>
          <w:rFonts w:asciiTheme="minorHAnsi" w:hAnsiTheme="minorHAnsi" w:cstheme="minorHAnsi"/>
        </w:rPr>
      </w:pPr>
      <w:bookmarkStart w:id="0" w:name="_Hlk8051112"/>
      <w:bookmarkEnd w:id="0"/>
      <w:r w:rsidRPr="000E211A">
        <w:rPr>
          <w:rFonts w:asciiTheme="minorHAnsi" w:hAnsiTheme="minorHAnsi" w:cstheme="minorHAnsi"/>
          <w:lang w:val="en-US"/>
        </w:rPr>
        <w:softHyphen/>
      </w:r>
    </w:p>
    <w:p w14:paraId="788002EA" w14:textId="77777777" w:rsidR="00D42CDB" w:rsidRPr="000E211A" w:rsidRDefault="00473925" w:rsidP="00473925">
      <w:pPr>
        <w:jc w:val="center"/>
        <w:rPr>
          <w:rFonts w:asciiTheme="minorHAnsi" w:hAnsiTheme="minorHAnsi" w:cstheme="minorHAnsi"/>
          <w:b/>
          <w:sz w:val="20"/>
          <w:szCs w:val="20"/>
          <w:lang w:val="en-US"/>
        </w:rPr>
      </w:pPr>
      <w:r w:rsidRPr="000E211A">
        <w:rPr>
          <w:rFonts w:asciiTheme="minorHAnsi" w:hAnsiTheme="minorHAnsi" w:cstheme="minorHAnsi"/>
          <w:b/>
          <w:noProof/>
          <w:sz w:val="20"/>
          <w:szCs w:val="20"/>
          <w:lang w:val="en-US"/>
        </w:rPr>
        <w:drawing>
          <wp:inline distT="0" distB="0" distL="0" distR="0" wp14:anchorId="1684FBA2" wp14:editId="06B62E6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920098" w:rsidRPr="000E211A">
        <w:rPr>
          <w:rFonts w:asciiTheme="minorHAnsi" w:hAnsiTheme="minorHAnsi" w:cstheme="minorHAnsi"/>
          <w:b/>
          <w:sz w:val="20"/>
          <w:szCs w:val="20"/>
          <w:lang w:val="en-US"/>
        </w:rPr>
        <w:t>2</w:t>
      </w:r>
      <w:r w:rsidR="00C02E72" w:rsidRPr="000E211A">
        <w:rPr>
          <w:rFonts w:asciiTheme="minorHAnsi" w:hAnsiTheme="minorHAnsi" w:cstheme="minorHAnsi"/>
          <w:b/>
          <w:sz w:val="20"/>
          <w:szCs w:val="20"/>
          <w:lang w:val="en-US"/>
        </w:rPr>
        <w:t>Designing Online Personal Environment</w:t>
      </w:r>
    </w:p>
    <w:p w14:paraId="61FCC1C4" w14:textId="77777777" w:rsidR="00473925" w:rsidRPr="000E211A" w:rsidRDefault="00473925" w:rsidP="00473925">
      <w:pPr>
        <w:jc w:val="center"/>
        <w:rPr>
          <w:rFonts w:asciiTheme="minorHAnsi" w:hAnsiTheme="minorHAnsi" w:cstheme="minorHAnsi"/>
          <w:b/>
          <w:sz w:val="20"/>
          <w:szCs w:val="20"/>
          <w:lang w:val="en-US"/>
        </w:rPr>
      </w:pPr>
    </w:p>
    <w:p w14:paraId="38A278A9" w14:textId="77777777" w:rsidR="00634FE8" w:rsidRPr="000E211A" w:rsidRDefault="00C02E72" w:rsidP="00634FE8">
      <w:pPr>
        <w:jc w:val="center"/>
        <w:rPr>
          <w:rFonts w:asciiTheme="minorHAnsi" w:hAnsiTheme="minorHAnsi" w:cstheme="minorHAnsi"/>
          <w:b/>
          <w:sz w:val="28"/>
          <w:szCs w:val="28"/>
          <w:lang w:val="en-US"/>
        </w:rPr>
      </w:pPr>
      <w:r w:rsidRPr="000E211A">
        <w:rPr>
          <w:rFonts w:asciiTheme="minorHAnsi" w:hAnsiTheme="minorHAnsi" w:cstheme="minorHAnsi"/>
          <w:b/>
          <w:sz w:val="28"/>
          <w:szCs w:val="28"/>
          <w:lang w:val="en-US"/>
        </w:rPr>
        <w:t>Use D.O.P.E. to become a finer designer</w:t>
      </w:r>
    </w:p>
    <w:p w14:paraId="4BFBB9EB" w14:textId="77777777" w:rsidR="00634FE8" w:rsidRPr="000E211A" w:rsidRDefault="00634FE8" w:rsidP="00634FE8">
      <w:pPr>
        <w:jc w:val="right"/>
        <w:rPr>
          <w:rFonts w:asciiTheme="minorHAnsi" w:hAnsiTheme="minorHAnsi" w:cstheme="minorHAnsi"/>
          <w:b/>
          <w:sz w:val="40"/>
          <w:szCs w:val="40"/>
          <w:lang w:val="en-US"/>
        </w:rPr>
      </w:pPr>
    </w:p>
    <w:p w14:paraId="13185400" w14:textId="77777777" w:rsidR="00F506AB" w:rsidRPr="000E211A" w:rsidRDefault="00F506AB" w:rsidP="00F506AB">
      <w:pPr>
        <w:pStyle w:val="Title"/>
        <w:rPr>
          <w:rFonts w:asciiTheme="minorHAnsi" w:hAnsiTheme="minorHAnsi" w:cstheme="minorHAnsi"/>
          <w:lang w:val="el-GR"/>
        </w:rPr>
      </w:pPr>
      <w:r w:rsidRPr="000E211A">
        <w:rPr>
          <w:rFonts w:asciiTheme="minorHAnsi" w:hAnsiTheme="minorHAnsi" w:cstheme="minorHAnsi"/>
          <w:lang w:val="el-GR"/>
        </w:rPr>
        <w:t>Σχεδίαση Συστήματος</w:t>
      </w:r>
    </w:p>
    <w:p w14:paraId="275B3F7F" w14:textId="77777777" w:rsidR="00634FE8" w:rsidRPr="000E211A" w:rsidRDefault="00634FE8" w:rsidP="00634FE8">
      <w:pPr>
        <w:pStyle w:val="Title"/>
        <w:rPr>
          <w:rFonts w:asciiTheme="minorHAnsi" w:hAnsiTheme="minorHAnsi" w:cstheme="minorHAnsi"/>
          <w:lang w:val="el-GR"/>
        </w:rPr>
      </w:pPr>
      <w:r w:rsidRPr="000E211A">
        <w:rPr>
          <w:rFonts w:asciiTheme="minorHAnsi" w:hAnsiTheme="minorHAnsi" w:cstheme="minorHAnsi"/>
        </w:rPr>
        <w:t>Del</w:t>
      </w:r>
      <w:r w:rsidRPr="000E211A">
        <w:rPr>
          <w:rFonts w:asciiTheme="minorHAnsi" w:hAnsiTheme="minorHAnsi" w:cstheme="minorHAnsi"/>
          <w:lang w:val="el-GR"/>
        </w:rPr>
        <w:t>.</w:t>
      </w:r>
      <w:r w:rsidR="00F506AB" w:rsidRPr="000E211A">
        <w:rPr>
          <w:rFonts w:asciiTheme="minorHAnsi" w:hAnsiTheme="minorHAnsi" w:cstheme="minorHAnsi"/>
          <w:lang w:val="el-GR"/>
        </w:rPr>
        <w:t>3.1</w:t>
      </w:r>
    </w:p>
    <w:p w14:paraId="729FA727" w14:textId="77777777" w:rsidR="00634FE8" w:rsidRPr="000E211A" w:rsidRDefault="00634FE8" w:rsidP="00634FE8">
      <w:pPr>
        <w:jc w:val="right"/>
        <w:rPr>
          <w:rFonts w:asciiTheme="minorHAnsi" w:hAnsiTheme="minorHAnsi" w:cstheme="minorHAnsi"/>
          <w:b/>
          <w:sz w:val="28"/>
          <w:szCs w:val="28"/>
          <w:lang w:val="el-GR"/>
        </w:rPr>
      </w:pPr>
      <w:r w:rsidRPr="000E211A">
        <w:rPr>
          <w:rFonts w:asciiTheme="minorHAnsi" w:hAnsiTheme="minorHAnsi" w:cstheme="minorHAnsi"/>
          <w:b/>
          <w:sz w:val="28"/>
          <w:szCs w:val="28"/>
        </w:rPr>
        <w:t>Version</w:t>
      </w:r>
      <w:r w:rsidRPr="000E211A">
        <w:rPr>
          <w:rFonts w:asciiTheme="minorHAnsi" w:hAnsiTheme="minorHAnsi" w:cstheme="minorHAnsi"/>
          <w:b/>
          <w:sz w:val="28"/>
          <w:szCs w:val="28"/>
          <w:lang w:val="el-GR"/>
        </w:rPr>
        <w:t xml:space="preserve"> </w:t>
      </w:r>
      <w:r w:rsidR="00183E70" w:rsidRPr="000E211A">
        <w:rPr>
          <w:rFonts w:asciiTheme="minorHAnsi" w:hAnsiTheme="minorHAnsi" w:cstheme="minorHAnsi"/>
          <w:b/>
          <w:sz w:val="28"/>
          <w:szCs w:val="28"/>
          <w:lang w:val="el-GR"/>
        </w:rPr>
        <w:t>1.0</w:t>
      </w:r>
    </w:p>
    <w:p w14:paraId="71DC6FF6" w14:textId="77777777" w:rsidR="00E00E4A" w:rsidRPr="000E211A" w:rsidRDefault="00E00E4A" w:rsidP="00183E70">
      <w:pPr>
        <w:rPr>
          <w:rFonts w:asciiTheme="minorHAnsi" w:hAnsiTheme="minorHAnsi" w:cstheme="minorHAnsi"/>
          <w:b/>
          <w:sz w:val="28"/>
          <w:szCs w:val="28"/>
          <w:lang w:val="el-GR"/>
        </w:rPr>
      </w:pPr>
    </w:p>
    <w:p w14:paraId="30C026AE" w14:textId="77777777" w:rsidR="00E853FA" w:rsidRPr="000E211A" w:rsidRDefault="00E853FA" w:rsidP="00E853FA">
      <w:pPr>
        <w:rPr>
          <w:rFonts w:asciiTheme="minorHAnsi" w:hAnsiTheme="minorHAnsi" w:cstheme="minorHAnsi"/>
          <w:b/>
          <w:sz w:val="28"/>
          <w:szCs w:val="28"/>
          <w:lang w:val="el-GR"/>
        </w:rPr>
      </w:pPr>
    </w:p>
    <w:p w14:paraId="5698B3DB" w14:textId="77777777" w:rsidR="00634FE8" w:rsidRPr="000E211A" w:rsidRDefault="00805BC4" w:rsidP="00E853FA">
      <w:pPr>
        <w:jc w:val="right"/>
        <w:rPr>
          <w:rStyle w:val="Hyperlink"/>
          <w:rFonts w:asciiTheme="minorHAnsi" w:hAnsiTheme="minorHAnsi" w:cstheme="minorHAnsi"/>
          <w:b/>
          <w:sz w:val="28"/>
          <w:szCs w:val="28"/>
          <w:lang w:val="el-GR"/>
        </w:rPr>
      </w:pPr>
      <w:r w:rsidRPr="000E211A">
        <w:rPr>
          <w:rFonts w:asciiTheme="minorHAnsi" w:hAnsiTheme="minorHAnsi" w:cstheme="minorHAnsi"/>
          <w:b/>
          <w:sz w:val="28"/>
          <w:szCs w:val="28"/>
          <w:lang w:val="el-GR"/>
        </w:rPr>
        <w:t xml:space="preserve">Χρήστος </w:t>
      </w:r>
      <w:r w:rsidR="00634FE8" w:rsidRPr="000E211A">
        <w:rPr>
          <w:rFonts w:asciiTheme="minorHAnsi" w:hAnsiTheme="minorHAnsi" w:cstheme="minorHAnsi"/>
          <w:b/>
          <w:sz w:val="28"/>
          <w:szCs w:val="28"/>
          <w:lang w:val="el-GR"/>
        </w:rPr>
        <w:t xml:space="preserve">Παπακωνσταντίνου </w:t>
      </w:r>
      <w:hyperlink r:id="rId9" w:history="1">
        <w:r w:rsidR="00C02E72" w:rsidRPr="000E211A">
          <w:rPr>
            <w:rStyle w:val="Hyperlink"/>
            <w:rFonts w:asciiTheme="minorHAnsi" w:hAnsiTheme="minorHAnsi" w:cstheme="minorHAnsi"/>
            <w:b/>
            <w:sz w:val="28"/>
            <w:szCs w:val="28"/>
            <w:lang w:val="en-US"/>
          </w:rPr>
          <w:t>papachri</w:t>
        </w:r>
        <w:r w:rsidR="00C02E72" w:rsidRPr="000E211A">
          <w:rPr>
            <w:rStyle w:val="Hyperlink"/>
            <w:rFonts w:asciiTheme="minorHAnsi" w:hAnsiTheme="minorHAnsi" w:cstheme="minorHAnsi"/>
            <w:b/>
            <w:sz w:val="28"/>
            <w:szCs w:val="28"/>
            <w:lang w:val="el-GR"/>
          </w:rPr>
          <w:t>@</w:t>
        </w:r>
        <w:r w:rsidR="00C02E72" w:rsidRPr="000E211A">
          <w:rPr>
            <w:rStyle w:val="Hyperlink"/>
            <w:rFonts w:asciiTheme="minorHAnsi" w:hAnsiTheme="minorHAnsi" w:cstheme="minorHAnsi"/>
            <w:b/>
            <w:sz w:val="28"/>
            <w:szCs w:val="28"/>
            <w:lang w:val="en-US"/>
          </w:rPr>
          <w:t>ece</w:t>
        </w:r>
        <w:r w:rsidR="00C02E72" w:rsidRPr="000E211A">
          <w:rPr>
            <w:rStyle w:val="Hyperlink"/>
            <w:rFonts w:asciiTheme="minorHAnsi" w:hAnsiTheme="minorHAnsi" w:cstheme="minorHAnsi"/>
            <w:b/>
            <w:sz w:val="28"/>
            <w:szCs w:val="28"/>
            <w:lang w:val="el-GR"/>
          </w:rPr>
          <w:t>.</w:t>
        </w:r>
        <w:r w:rsidR="00C02E72" w:rsidRPr="000E211A">
          <w:rPr>
            <w:rStyle w:val="Hyperlink"/>
            <w:rFonts w:asciiTheme="minorHAnsi" w:hAnsiTheme="minorHAnsi" w:cstheme="minorHAnsi"/>
            <w:b/>
            <w:sz w:val="28"/>
            <w:szCs w:val="28"/>
            <w:lang w:val="en-US"/>
          </w:rPr>
          <w:t>auth</w:t>
        </w:r>
        <w:r w:rsidR="00C02E72" w:rsidRPr="000E211A">
          <w:rPr>
            <w:rStyle w:val="Hyperlink"/>
            <w:rFonts w:asciiTheme="minorHAnsi" w:hAnsiTheme="minorHAnsi" w:cstheme="minorHAnsi"/>
            <w:b/>
            <w:sz w:val="28"/>
            <w:szCs w:val="28"/>
            <w:lang w:val="el-GR"/>
          </w:rPr>
          <w:t>.</w:t>
        </w:r>
        <w:r w:rsidR="00C02E72" w:rsidRPr="000E211A">
          <w:rPr>
            <w:rStyle w:val="Hyperlink"/>
            <w:rFonts w:asciiTheme="minorHAnsi" w:hAnsiTheme="minorHAnsi" w:cstheme="minorHAnsi"/>
            <w:b/>
            <w:sz w:val="28"/>
            <w:szCs w:val="28"/>
            <w:lang w:val="en-US"/>
          </w:rPr>
          <w:t>gr</w:t>
        </w:r>
      </w:hyperlink>
    </w:p>
    <w:p w14:paraId="3B38BFCF" w14:textId="77777777" w:rsidR="00E853FA" w:rsidRPr="000E211A" w:rsidRDefault="00E853FA" w:rsidP="00E853FA">
      <w:pPr>
        <w:jc w:val="right"/>
        <w:rPr>
          <w:rStyle w:val="Hyperlink"/>
          <w:rFonts w:asciiTheme="minorHAnsi" w:hAnsiTheme="minorHAnsi" w:cstheme="minorHAnsi"/>
          <w:b/>
          <w:sz w:val="28"/>
          <w:szCs w:val="28"/>
          <w:lang w:val="el-GR"/>
        </w:rPr>
      </w:pPr>
      <w:r w:rsidRPr="000E211A">
        <w:rPr>
          <w:rFonts w:asciiTheme="minorHAnsi" w:hAnsiTheme="minorHAnsi" w:cstheme="minorHAnsi"/>
          <w:b/>
          <w:sz w:val="28"/>
          <w:szCs w:val="28"/>
          <w:lang w:val="el-GR"/>
        </w:rPr>
        <w:t xml:space="preserve">Αντώνης </w:t>
      </w:r>
      <w:proofErr w:type="spellStart"/>
      <w:r w:rsidRPr="000E211A">
        <w:rPr>
          <w:rFonts w:asciiTheme="minorHAnsi" w:hAnsiTheme="minorHAnsi" w:cstheme="minorHAnsi"/>
          <w:b/>
          <w:sz w:val="28"/>
          <w:szCs w:val="28"/>
          <w:lang w:val="el-GR"/>
        </w:rPr>
        <w:t>Μαυρομανώλης</w:t>
      </w:r>
      <w:proofErr w:type="spellEnd"/>
      <w:r w:rsidRPr="000E211A">
        <w:rPr>
          <w:rFonts w:asciiTheme="minorHAnsi" w:hAnsiTheme="minorHAnsi" w:cstheme="minorHAnsi"/>
          <w:b/>
          <w:sz w:val="28"/>
          <w:szCs w:val="28"/>
          <w:lang w:val="el-GR"/>
        </w:rPr>
        <w:t xml:space="preserve"> </w:t>
      </w:r>
      <w:hyperlink r:id="rId10" w:history="1">
        <w:r w:rsidRPr="000E211A">
          <w:rPr>
            <w:rStyle w:val="Hyperlink"/>
            <w:rFonts w:asciiTheme="minorHAnsi" w:hAnsiTheme="minorHAnsi" w:cstheme="minorHAnsi"/>
            <w:b/>
            <w:sz w:val="28"/>
            <w:szCs w:val="28"/>
            <w:lang w:val="en-US"/>
          </w:rPr>
          <w:t>antomavr</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ece</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auth</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gr</w:t>
        </w:r>
      </w:hyperlink>
    </w:p>
    <w:p w14:paraId="0B234D95" w14:textId="77777777" w:rsidR="00E853FA" w:rsidRPr="000E211A" w:rsidRDefault="00E853FA" w:rsidP="00E853FA">
      <w:pPr>
        <w:jc w:val="right"/>
        <w:rPr>
          <w:rStyle w:val="Hyperlink"/>
          <w:rFonts w:asciiTheme="minorHAnsi" w:hAnsiTheme="minorHAnsi" w:cstheme="minorHAnsi"/>
          <w:b/>
          <w:sz w:val="28"/>
          <w:szCs w:val="28"/>
          <w:lang w:val="el-GR"/>
        </w:rPr>
      </w:pPr>
      <w:r w:rsidRPr="000E211A">
        <w:rPr>
          <w:rFonts w:asciiTheme="minorHAnsi" w:hAnsiTheme="minorHAnsi" w:cstheme="minorHAnsi"/>
          <w:b/>
          <w:sz w:val="28"/>
          <w:szCs w:val="28"/>
          <w:lang w:val="el-GR"/>
        </w:rPr>
        <w:t xml:space="preserve">Γιώργος Μιχαηλίδης </w:t>
      </w:r>
      <w:proofErr w:type="spellStart"/>
      <w:r w:rsidRPr="000E211A">
        <w:rPr>
          <w:rFonts w:asciiTheme="minorHAnsi" w:hAnsiTheme="minorHAnsi" w:cstheme="minorHAnsi"/>
          <w:b/>
          <w:color w:val="0070C0"/>
          <w:sz w:val="28"/>
          <w:szCs w:val="28"/>
          <w:u w:val="single"/>
          <w:lang w:val="en-US"/>
        </w:rPr>
        <w:t>geormich</w:t>
      </w:r>
      <w:proofErr w:type="spellEnd"/>
      <w:r w:rsidRPr="000E211A">
        <w:rPr>
          <w:rFonts w:asciiTheme="minorHAnsi" w:hAnsiTheme="minorHAnsi" w:cstheme="minorHAnsi"/>
          <w:b/>
          <w:color w:val="0070C0"/>
          <w:sz w:val="28"/>
          <w:szCs w:val="28"/>
          <w:u w:val="single"/>
          <w:lang w:val="el-GR"/>
        </w:rPr>
        <w:t>@</w:t>
      </w:r>
      <w:r w:rsidRPr="000E211A">
        <w:rPr>
          <w:rFonts w:asciiTheme="minorHAnsi" w:hAnsiTheme="minorHAnsi" w:cstheme="minorHAnsi"/>
          <w:b/>
          <w:color w:val="0070C0"/>
          <w:sz w:val="28"/>
          <w:szCs w:val="28"/>
          <w:u w:val="single"/>
          <w:lang w:val="en-US"/>
        </w:rPr>
        <w:t>auth</w:t>
      </w:r>
      <w:r w:rsidRPr="000E211A">
        <w:rPr>
          <w:rFonts w:asciiTheme="minorHAnsi" w:hAnsiTheme="minorHAnsi" w:cstheme="minorHAnsi"/>
          <w:b/>
          <w:color w:val="0070C0"/>
          <w:sz w:val="28"/>
          <w:szCs w:val="28"/>
          <w:u w:val="single"/>
          <w:lang w:val="el-GR"/>
        </w:rPr>
        <w:t>.</w:t>
      </w:r>
      <w:r w:rsidRPr="000E211A">
        <w:rPr>
          <w:rFonts w:asciiTheme="minorHAnsi" w:hAnsiTheme="minorHAnsi" w:cstheme="minorHAnsi"/>
          <w:b/>
          <w:color w:val="0070C0"/>
          <w:sz w:val="28"/>
          <w:szCs w:val="28"/>
          <w:u w:val="single"/>
          <w:lang w:val="en-US"/>
        </w:rPr>
        <w:t>gr</w:t>
      </w:r>
    </w:p>
    <w:p w14:paraId="6463F763" w14:textId="77777777" w:rsidR="00E853FA" w:rsidRPr="000E211A" w:rsidRDefault="00E853FA" w:rsidP="00E853FA">
      <w:pPr>
        <w:jc w:val="right"/>
        <w:rPr>
          <w:rFonts w:asciiTheme="minorHAnsi" w:hAnsiTheme="minorHAnsi" w:cstheme="minorHAnsi"/>
          <w:b/>
          <w:sz w:val="28"/>
          <w:szCs w:val="28"/>
          <w:lang w:val="el-GR"/>
        </w:rPr>
      </w:pPr>
      <w:r w:rsidRPr="000E211A">
        <w:rPr>
          <w:rFonts w:asciiTheme="minorHAnsi" w:hAnsiTheme="minorHAnsi" w:cstheme="minorHAnsi"/>
          <w:b/>
          <w:sz w:val="28"/>
          <w:szCs w:val="28"/>
          <w:lang w:val="el-GR"/>
        </w:rPr>
        <w:t xml:space="preserve">Θωμάς </w:t>
      </w:r>
      <w:proofErr w:type="spellStart"/>
      <w:r w:rsidRPr="000E211A">
        <w:rPr>
          <w:rFonts w:asciiTheme="minorHAnsi" w:hAnsiTheme="minorHAnsi" w:cstheme="minorHAnsi"/>
          <w:b/>
          <w:sz w:val="28"/>
          <w:szCs w:val="28"/>
          <w:lang w:val="el-GR"/>
        </w:rPr>
        <w:t>Πλιάκης</w:t>
      </w:r>
      <w:proofErr w:type="spellEnd"/>
      <w:r w:rsidRPr="000E211A">
        <w:rPr>
          <w:rFonts w:asciiTheme="minorHAnsi" w:hAnsiTheme="minorHAnsi" w:cstheme="minorHAnsi"/>
          <w:b/>
          <w:sz w:val="28"/>
          <w:szCs w:val="28"/>
          <w:lang w:val="el-GR"/>
        </w:rPr>
        <w:t xml:space="preserve"> </w:t>
      </w:r>
      <w:r w:rsidR="00412D0F" w:rsidRPr="000E211A">
        <w:rPr>
          <w:rStyle w:val="Hyperlink"/>
          <w:rFonts w:asciiTheme="minorHAnsi" w:hAnsiTheme="minorHAnsi" w:cstheme="minorHAnsi"/>
          <w:b/>
          <w:sz w:val="28"/>
          <w:szCs w:val="28"/>
          <w:lang w:val="en-US"/>
        </w:rPr>
        <w:fldChar w:fldCharType="begin"/>
      </w:r>
      <w:r w:rsidR="00412D0F" w:rsidRPr="000E211A">
        <w:rPr>
          <w:rStyle w:val="Hyperlink"/>
          <w:rFonts w:asciiTheme="minorHAnsi" w:hAnsiTheme="minorHAnsi" w:cstheme="minorHAnsi"/>
          <w:b/>
          <w:sz w:val="28"/>
          <w:szCs w:val="28"/>
          <w:lang w:val="el-GR"/>
        </w:rPr>
        <w:instrText xml:space="preserve"> </w:instrText>
      </w:r>
      <w:r w:rsidR="00412D0F" w:rsidRPr="000E211A">
        <w:rPr>
          <w:rStyle w:val="Hyperlink"/>
          <w:rFonts w:asciiTheme="minorHAnsi" w:hAnsiTheme="minorHAnsi" w:cstheme="minorHAnsi"/>
          <w:b/>
          <w:sz w:val="28"/>
          <w:szCs w:val="28"/>
          <w:lang w:val="en-US"/>
        </w:rPr>
        <w:instrText>HYPERLINK</w:instrText>
      </w:r>
      <w:r w:rsidR="00412D0F" w:rsidRPr="000E211A">
        <w:rPr>
          <w:rStyle w:val="Hyperlink"/>
          <w:rFonts w:asciiTheme="minorHAnsi" w:hAnsiTheme="minorHAnsi" w:cstheme="minorHAnsi"/>
          <w:b/>
          <w:sz w:val="28"/>
          <w:szCs w:val="28"/>
          <w:lang w:val="el-GR"/>
        </w:rPr>
        <w:instrText xml:space="preserve"> "</w:instrText>
      </w:r>
      <w:r w:rsidR="00412D0F" w:rsidRPr="000E211A">
        <w:rPr>
          <w:rStyle w:val="Hyperlink"/>
          <w:rFonts w:asciiTheme="minorHAnsi" w:hAnsiTheme="minorHAnsi" w:cstheme="minorHAnsi"/>
          <w:b/>
          <w:sz w:val="28"/>
          <w:szCs w:val="28"/>
          <w:lang w:val="en-US"/>
        </w:rPr>
        <w:instrText>mailto</w:instrText>
      </w:r>
      <w:r w:rsidR="00412D0F" w:rsidRPr="000E211A">
        <w:rPr>
          <w:rStyle w:val="Hyperlink"/>
          <w:rFonts w:asciiTheme="minorHAnsi" w:hAnsiTheme="minorHAnsi" w:cstheme="minorHAnsi"/>
          <w:b/>
          <w:sz w:val="28"/>
          <w:szCs w:val="28"/>
          <w:lang w:val="el-GR"/>
        </w:rPr>
        <w:instrText>:</w:instrText>
      </w:r>
      <w:r w:rsidR="00412D0F" w:rsidRPr="000E211A">
        <w:rPr>
          <w:rStyle w:val="Hyperlink"/>
          <w:rFonts w:asciiTheme="minorHAnsi" w:hAnsiTheme="minorHAnsi" w:cstheme="minorHAnsi"/>
          <w:b/>
          <w:sz w:val="28"/>
          <w:szCs w:val="28"/>
          <w:lang w:val="en-US"/>
        </w:rPr>
        <w:instrText>tpliakis</w:instrText>
      </w:r>
      <w:r w:rsidR="00412D0F" w:rsidRPr="000E211A">
        <w:rPr>
          <w:rStyle w:val="Hyperlink"/>
          <w:rFonts w:asciiTheme="minorHAnsi" w:hAnsiTheme="minorHAnsi" w:cstheme="minorHAnsi"/>
          <w:b/>
          <w:sz w:val="28"/>
          <w:szCs w:val="28"/>
          <w:lang w:val="el-GR"/>
        </w:rPr>
        <w:instrText>@</w:instrText>
      </w:r>
      <w:r w:rsidR="00412D0F" w:rsidRPr="000E211A">
        <w:rPr>
          <w:rStyle w:val="Hyperlink"/>
          <w:rFonts w:asciiTheme="minorHAnsi" w:hAnsiTheme="minorHAnsi" w:cstheme="minorHAnsi"/>
          <w:b/>
          <w:sz w:val="28"/>
          <w:szCs w:val="28"/>
          <w:lang w:val="en-US"/>
        </w:rPr>
        <w:instrText>ece</w:instrText>
      </w:r>
      <w:r w:rsidR="00412D0F" w:rsidRPr="000E211A">
        <w:rPr>
          <w:rStyle w:val="Hyperlink"/>
          <w:rFonts w:asciiTheme="minorHAnsi" w:hAnsiTheme="minorHAnsi" w:cstheme="minorHAnsi"/>
          <w:b/>
          <w:sz w:val="28"/>
          <w:szCs w:val="28"/>
          <w:lang w:val="el-GR"/>
        </w:rPr>
        <w:instrText>.</w:instrText>
      </w:r>
      <w:r w:rsidR="00412D0F" w:rsidRPr="000E211A">
        <w:rPr>
          <w:rStyle w:val="Hyperlink"/>
          <w:rFonts w:asciiTheme="minorHAnsi" w:hAnsiTheme="minorHAnsi" w:cstheme="minorHAnsi"/>
          <w:b/>
          <w:sz w:val="28"/>
          <w:szCs w:val="28"/>
          <w:lang w:val="en-US"/>
        </w:rPr>
        <w:instrText>auth</w:instrText>
      </w:r>
      <w:r w:rsidR="00412D0F" w:rsidRPr="000E211A">
        <w:rPr>
          <w:rStyle w:val="Hyperlink"/>
          <w:rFonts w:asciiTheme="minorHAnsi" w:hAnsiTheme="minorHAnsi" w:cstheme="minorHAnsi"/>
          <w:b/>
          <w:sz w:val="28"/>
          <w:szCs w:val="28"/>
          <w:lang w:val="el-GR"/>
        </w:rPr>
        <w:instrText>.</w:instrText>
      </w:r>
      <w:r w:rsidR="00412D0F" w:rsidRPr="000E211A">
        <w:rPr>
          <w:rStyle w:val="Hyperlink"/>
          <w:rFonts w:asciiTheme="minorHAnsi" w:hAnsiTheme="minorHAnsi" w:cstheme="minorHAnsi"/>
          <w:b/>
          <w:sz w:val="28"/>
          <w:szCs w:val="28"/>
          <w:lang w:val="en-US"/>
        </w:rPr>
        <w:instrText>gr</w:instrText>
      </w:r>
      <w:r w:rsidR="00412D0F" w:rsidRPr="000E211A">
        <w:rPr>
          <w:rStyle w:val="Hyperlink"/>
          <w:rFonts w:asciiTheme="minorHAnsi" w:hAnsiTheme="minorHAnsi" w:cstheme="minorHAnsi"/>
          <w:b/>
          <w:sz w:val="28"/>
          <w:szCs w:val="28"/>
          <w:lang w:val="el-GR"/>
        </w:rPr>
        <w:instrText xml:space="preserve">" </w:instrText>
      </w:r>
      <w:r w:rsidR="00412D0F" w:rsidRPr="000E211A">
        <w:rPr>
          <w:rStyle w:val="Hyperlink"/>
          <w:rFonts w:asciiTheme="minorHAnsi" w:hAnsiTheme="minorHAnsi" w:cstheme="minorHAnsi"/>
          <w:b/>
          <w:sz w:val="28"/>
          <w:szCs w:val="28"/>
          <w:lang w:val="en-US"/>
        </w:rPr>
        <w:fldChar w:fldCharType="separate"/>
      </w:r>
      <w:r w:rsidRPr="000E211A">
        <w:rPr>
          <w:rStyle w:val="Hyperlink"/>
          <w:rFonts w:asciiTheme="minorHAnsi" w:hAnsiTheme="minorHAnsi" w:cstheme="minorHAnsi"/>
          <w:b/>
          <w:sz w:val="28"/>
          <w:szCs w:val="28"/>
          <w:lang w:val="en-US"/>
        </w:rPr>
        <w:t>tpliakis</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ece</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auth</w:t>
      </w:r>
      <w:r w:rsidRPr="000E211A">
        <w:rPr>
          <w:rStyle w:val="Hyperlink"/>
          <w:rFonts w:asciiTheme="minorHAnsi" w:hAnsiTheme="minorHAnsi" w:cstheme="minorHAnsi"/>
          <w:b/>
          <w:sz w:val="28"/>
          <w:szCs w:val="28"/>
          <w:lang w:val="el-GR"/>
        </w:rPr>
        <w:t>.</w:t>
      </w:r>
      <w:r w:rsidRPr="000E211A">
        <w:rPr>
          <w:rStyle w:val="Hyperlink"/>
          <w:rFonts w:asciiTheme="minorHAnsi" w:hAnsiTheme="minorHAnsi" w:cstheme="minorHAnsi"/>
          <w:b/>
          <w:sz w:val="28"/>
          <w:szCs w:val="28"/>
          <w:lang w:val="en-US"/>
        </w:rPr>
        <w:t>gr</w:t>
      </w:r>
      <w:r w:rsidR="00412D0F" w:rsidRPr="000E211A">
        <w:rPr>
          <w:rStyle w:val="Hyperlink"/>
          <w:rFonts w:asciiTheme="minorHAnsi" w:hAnsiTheme="minorHAnsi" w:cstheme="minorHAnsi"/>
          <w:b/>
          <w:sz w:val="28"/>
          <w:szCs w:val="28"/>
          <w:lang w:val="en-US"/>
        </w:rPr>
        <w:fldChar w:fldCharType="end"/>
      </w:r>
    </w:p>
    <w:p w14:paraId="6A167BE3" w14:textId="77777777" w:rsidR="00634FE8" w:rsidRPr="000E211A" w:rsidRDefault="001F0EA9" w:rsidP="00E853FA">
      <w:pPr>
        <w:rPr>
          <w:rFonts w:asciiTheme="minorHAnsi" w:hAnsiTheme="minorHAnsi" w:cstheme="minorHAnsi"/>
          <w:b/>
          <w:sz w:val="28"/>
          <w:szCs w:val="28"/>
          <w:lang w:val="el-GR"/>
        </w:rPr>
      </w:pPr>
      <w:r w:rsidRPr="000E211A">
        <w:rPr>
          <w:rFonts w:asciiTheme="minorHAnsi" w:hAnsiTheme="minorHAnsi" w:cstheme="minorHAnsi"/>
          <w:b/>
          <w:sz w:val="28"/>
          <w:szCs w:val="28"/>
          <w:lang w:val="el-GR"/>
        </w:rPr>
        <w:t xml:space="preserve">                                          </w:t>
      </w:r>
    </w:p>
    <w:p w14:paraId="7B9B9505" w14:textId="77777777" w:rsidR="00183E70" w:rsidRPr="000E211A" w:rsidRDefault="00183E70" w:rsidP="00E853FA">
      <w:pPr>
        <w:rPr>
          <w:rFonts w:asciiTheme="minorHAnsi" w:hAnsiTheme="minorHAnsi" w:cstheme="minorHAnsi"/>
          <w:b/>
          <w:sz w:val="28"/>
          <w:szCs w:val="28"/>
          <w:lang w:val="el-GR"/>
        </w:rPr>
      </w:pPr>
    </w:p>
    <w:p w14:paraId="1AB0CDB1" w14:textId="77777777" w:rsidR="00E853FA" w:rsidRPr="000E211A" w:rsidRDefault="00F506AB" w:rsidP="00183E70">
      <w:pPr>
        <w:jc w:val="right"/>
        <w:rPr>
          <w:rFonts w:asciiTheme="minorHAnsi" w:hAnsiTheme="minorHAnsi" w:cstheme="minorHAnsi"/>
          <w:b/>
          <w:sz w:val="28"/>
          <w:szCs w:val="28"/>
          <w:lang w:val="el-GR"/>
        </w:rPr>
      </w:pPr>
      <w:r w:rsidRPr="000E211A">
        <w:rPr>
          <w:rFonts w:asciiTheme="minorHAnsi" w:hAnsiTheme="minorHAnsi" w:cstheme="minorHAnsi"/>
          <w:b/>
          <w:sz w:val="28"/>
          <w:szCs w:val="28"/>
          <w:lang w:val="en-US"/>
        </w:rPr>
        <w:t>2</w:t>
      </w:r>
      <w:r w:rsidR="001C7BB2" w:rsidRPr="000E211A">
        <w:rPr>
          <w:rFonts w:asciiTheme="minorHAnsi" w:hAnsiTheme="minorHAnsi" w:cstheme="minorHAnsi"/>
          <w:b/>
          <w:sz w:val="28"/>
          <w:szCs w:val="28"/>
          <w:lang w:val="el-GR"/>
        </w:rPr>
        <w:t>8</w:t>
      </w:r>
      <w:r w:rsidR="00634FE8" w:rsidRPr="000E211A">
        <w:rPr>
          <w:rFonts w:asciiTheme="minorHAnsi" w:hAnsiTheme="minorHAnsi" w:cstheme="minorHAnsi"/>
          <w:b/>
          <w:sz w:val="28"/>
          <w:szCs w:val="28"/>
          <w:lang w:val="el-GR"/>
        </w:rPr>
        <w:t>/</w:t>
      </w:r>
      <w:r w:rsidR="00BD30D3" w:rsidRPr="000E211A">
        <w:rPr>
          <w:rFonts w:asciiTheme="minorHAnsi" w:hAnsiTheme="minorHAnsi" w:cstheme="minorHAnsi"/>
          <w:b/>
          <w:sz w:val="28"/>
          <w:szCs w:val="28"/>
          <w:lang w:val="el-GR"/>
        </w:rPr>
        <w:t>0</w:t>
      </w:r>
      <w:r w:rsidR="00E853FA" w:rsidRPr="000E211A">
        <w:rPr>
          <w:rFonts w:asciiTheme="minorHAnsi" w:hAnsiTheme="minorHAnsi" w:cstheme="minorHAnsi"/>
          <w:b/>
          <w:sz w:val="28"/>
          <w:szCs w:val="28"/>
          <w:lang w:val="el-GR"/>
        </w:rPr>
        <w:t>5</w:t>
      </w:r>
      <w:r w:rsidR="00634FE8" w:rsidRPr="000E211A">
        <w:rPr>
          <w:rFonts w:asciiTheme="minorHAnsi" w:hAnsiTheme="minorHAnsi" w:cstheme="minorHAnsi"/>
          <w:b/>
          <w:sz w:val="28"/>
          <w:szCs w:val="28"/>
          <w:lang w:val="el-GR"/>
        </w:rPr>
        <w:t>/2019</w:t>
      </w:r>
      <w:r w:rsidR="00143B40" w:rsidRPr="000E211A">
        <w:rPr>
          <w:rFonts w:asciiTheme="minorHAnsi" w:hAnsiTheme="minorHAnsi" w:cstheme="minorHAnsi"/>
          <w:b/>
          <w:sz w:val="28"/>
          <w:szCs w:val="28"/>
          <w:lang w:val="el-GR"/>
        </w:rPr>
        <w:softHyphen/>
      </w:r>
      <w:r w:rsidR="00143B40" w:rsidRPr="000E211A">
        <w:rPr>
          <w:rFonts w:asciiTheme="minorHAnsi" w:hAnsiTheme="minorHAnsi" w:cstheme="minorHAnsi"/>
          <w:b/>
          <w:sz w:val="28"/>
          <w:szCs w:val="28"/>
          <w:lang w:val="el-GR"/>
        </w:rPr>
        <w:softHyphen/>
      </w:r>
      <w:r w:rsidR="00143B40" w:rsidRPr="000E211A">
        <w:rPr>
          <w:rFonts w:asciiTheme="minorHAnsi" w:hAnsiTheme="minorHAnsi" w:cstheme="minorHAnsi"/>
          <w:b/>
          <w:sz w:val="28"/>
          <w:szCs w:val="28"/>
          <w:lang w:val="el-GR"/>
        </w:rPr>
        <w:softHyphen/>
      </w:r>
      <w:r w:rsidR="00143B40" w:rsidRPr="000E211A">
        <w:rPr>
          <w:rFonts w:asciiTheme="minorHAnsi" w:hAnsiTheme="minorHAnsi" w:cstheme="minorHAnsi"/>
          <w:b/>
          <w:sz w:val="28"/>
          <w:szCs w:val="28"/>
          <w:lang w:val="el-GR"/>
        </w:rPr>
        <w:softHyphen/>
      </w:r>
      <w:r w:rsidR="00143B40" w:rsidRPr="000E211A">
        <w:rPr>
          <w:rFonts w:asciiTheme="minorHAnsi" w:hAnsiTheme="minorHAnsi" w:cstheme="minorHAnsi"/>
          <w:b/>
          <w:sz w:val="28"/>
          <w:szCs w:val="28"/>
          <w:lang w:val="el-GR"/>
        </w:rPr>
        <w:softHyphen/>
      </w:r>
    </w:p>
    <w:p w14:paraId="0BCFAFEF" w14:textId="77777777" w:rsidR="00183E70" w:rsidRPr="000E211A" w:rsidRDefault="00183E70" w:rsidP="00183E70">
      <w:pPr>
        <w:pStyle w:val="TOCEntry"/>
        <w:jc w:val="both"/>
        <w:rPr>
          <w:rFonts w:asciiTheme="minorHAnsi" w:hAnsiTheme="minorHAnsi" w:cstheme="minorHAnsi"/>
          <w:lang w:val="el-GR"/>
        </w:rPr>
      </w:pPr>
      <w:r w:rsidRPr="000E211A">
        <w:rPr>
          <w:rFonts w:asciiTheme="minorHAnsi" w:hAnsiTheme="minorHAnsi" w:cstheme="minorHAnsi"/>
          <w:lang w:val="el-GR"/>
        </w:rPr>
        <w:lastRenderedPageBreak/>
        <w:t>Ιστορικό Αλλαγών</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52"/>
        <w:gridCol w:w="1492"/>
        <w:gridCol w:w="4632"/>
        <w:gridCol w:w="1180"/>
      </w:tblGrid>
      <w:tr w:rsidR="00F506AB" w:rsidRPr="000E211A" w14:paraId="1F02ACCB" w14:textId="77777777" w:rsidTr="00412D0F">
        <w:tc>
          <w:tcPr>
            <w:tcW w:w="2052" w:type="dxa"/>
            <w:tcBorders>
              <w:top w:val="single" w:sz="12" w:space="0" w:color="auto"/>
              <w:left w:val="single" w:sz="12" w:space="0" w:color="auto"/>
              <w:bottom w:val="double" w:sz="12" w:space="0" w:color="auto"/>
              <w:right w:val="single" w:sz="6" w:space="0" w:color="auto"/>
            </w:tcBorders>
          </w:tcPr>
          <w:p w14:paraId="399D12E1" w14:textId="77777777" w:rsidR="00F506AB" w:rsidRPr="000E211A" w:rsidRDefault="00F506AB" w:rsidP="00412D0F">
            <w:pPr>
              <w:spacing w:before="40" w:after="40"/>
              <w:rPr>
                <w:rFonts w:asciiTheme="minorHAnsi" w:hAnsiTheme="minorHAnsi" w:cstheme="minorHAnsi"/>
                <w:b/>
                <w:bCs/>
                <w:lang w:val="el-GR"/>
              </w:rPr>
            </w:pPr>
            <w:r w:rsidRPr="000E211A">
              <w:rPr>
                <w:rFonts w:asciiTheme="minorHAnsi" w:hAnsiTheme="minorHAnsi" w:cstheme="minorHAnsi"/>
                <w:b/>
                <w:bCs/>
                <w:lang w:val="el-GR"/>
              </w:rPr>
              <w:t>Όνομα</w:t>
            </w:r>
          </w:p>
        </w:tc>
        <w:tc>
          <w:tcPr>
            <w:tcW w:w="1492" w:type="dxa"/>
            <w:tcBorders>
              <w:top w:val="single" w:sz="12" w:space="0" w:color="auto"/>
              <w:left w:val="single" w:sz="6" w:space="0" w:color="auto"/>
              <w:bottom w:val="double" w:sz="12" w:space="0" w:color="auto"/>
              <w:right w:val="single" w:sz="6" w:space="0" w:color="auto"/>
            </w:tcBorders>
          </w:tcPr>
          <w:p w14:paraId="59EA1E46" w14:textId="77777777" w:rsidR="00F506AB" w:rsidRPr="000E211A" w:rsidRDefault="00F506AB" w:rsidP="00412D0F">
            <w:pPr>
              <w:spacing w:before="40" w:after="40"/>
              <w:rPr>
                <w:rFonts w:asciiTheme="minorHAnsi" w:hAnsiTheme="minorHAnsi" w:cstheme="minorHAnsi"/>
                <w:b/>
                <w:bCs/>
                <w:lang w:val="el-GR"/>
              </w:rPr>
            </w:pPr>
            <w:r w:rsidRPr="000E211A">
              <w:rPr>
                <w:rFonts w:asciiTheme="minorHAnsi" w:hAnsiTheme="minorHAnsi" w:cstheme="minorHAnsi"/>
                <w:b/>
                <w:bCs/>
                <w:lang w:val="el-GR"/>
              </w:rPr>
              <w:t>Ημ/νία</w:t>
            </w:r>
          </w:p>
        </w:tc>
        <w:tc>
          <w:tcPr>
            <w:tcW w:w="4632" w:type="dxa"/>
            <w:tcBorders>
              <w:top w:val="single" w:sz="12" w:space="0" w:color="auto"/>
              <w:left w:val="single" w:sz="6" w:space="0" w:color="auto"/>
              <w:bottom w:val="double" w:sz="12" w:space="0" w:color="auto"/>
              <w:right w:val="single" w:sz="6" w:space="0" w:color="auto"/>
            </w:tcBorders>
          </w:tcPr>
          <w:p w14:paraId="059849C9" w14:textId="77777777" w:rsidR="00F506AB" w:rsidRPr="000E211A" w:rsidRDefault="00F506AB" w:rsidP="00412D0F">
            <w:pPr>
              <w:spacing w:before="40" w:after="40"/>
              <w:rPr>
                <w:rFonts w:asciiTheme="minorHAnsi" w:hAnsiTheme="minorHAnsi" w:cstheme="minorHAnsi"/>
                <w:b/>
                <w:bCs/>
                <w:lang w:val="el-GR"/>
              </w:rPr>
            </w:pPr>
            <w:r w:rsidRPr="000E211A">
              <w:rPr>
                <w:rFonts w:asciiTheme="minorHAnsi" w:hAnsiTheme="minorHAnsi" w:cstheme="minorHAnsi"/>
                <w:b/>
                <w:bCs/>
                <w:lang w:val="el-GR"/>
              </w:rPr>
              <w:t>Περιγραφή Αλλαγής</w:t>
            </w:r>
          </w:p>
        </w:tc>
        <w:tc>
          <w:tcPr>
            <w:tcW w:w="1180" w:type="dxa"/>
            <w:tcBorders>
              <w:top w:val="single" w:sz="12" w:space="0" w:color="auto"/>
              <w:left w:val="single" w:sz="6" w:space="0" w:color="auto"/>
              <w:bottom w:val="double" w:sz="12" w:space="0" w:color="auto"/>
              <w:right w:val="single" w:sz="12" w:space="0" w:color="auto"/>
            </w:tcBorders>
          </w:tcPr>
          <w:p w14:paraId="3E535C24" w14:textId="77777777" w:rsidR="00F506AB" w:rsidRPr="000E211A" w:rsidRDefault="00F506AB" w:rsidP="00412D0F">
            <w:pPr>
              <w:spacing w:before="40" w:after="40"/>
              <w:rPr>
                <w:rFonts w:asciiTheme="minorHAnsi" w:hAnsiTheme="minorHAnsi" w:cstheme="minorHAnsi"/>
                <w:b/>
                <w:bCs/>
                <w:lang w:val="el-GR"/>
              </w:rPr>
            </w:pPr>
            <w:r w:rsidRPr="000E211A">
              <w:rPr>
                <w:rFonts w:asciiTheme="minorHAnsi" w:hAnsiTheme="minorHAnsi" w:cstheme="minorHAnsi"/>
                <w:b/>
                <w:bCs/>
                <w:lang w:val="el-GR"/>
              </w:rPr>
              <w:t>Εκδ.</w:t>
            </w:r>
          </w:p>
        </w:tc>
      </w:tr>
      <w:tr w:rsidR="00F506AB" w:rsidRPr="000E211A" w14:paraId="73126D0E" w14:textId="77777777" w:rsidTr="00412D0F">
        <w:tc>
          <w:tcPr>
            <w:tcW w:w="2052" w:type="dxa"/>
            <w:tcBorders>
              <w:top w:val="nil"/>
              <w:left w:val="single" w:sz="12" w:space="0" w:color="auto"/>
              <w:bottom w:val="single" w:sz="6" w:space="0" w:color="auto"/>
              <w:right w:val="single" w:sz="6" w:space="0" w:color="auto"/>
            </w:tcBorders>
          </w:tcPr>
          <w:p w14:paraId="44ABA7CF" w14:textId="77777777" w:rsidR="00F506AB" w:rsidRPr="000E211A" w:rsidRDefault="00F506AB" w:rsidP="00412D0F">
            <w:pPr>
              <w:spacing w:before="40" w:after="40"/>
              <w:rPr>
                <w:rFonts w:asciiTheme="minorHAnsi" w:hAnsiTheme="minorHAnsi" w:cstheme="minorHAnsi"/>
                <w:lang w:val="el-GR"/>
              </w:rPr>
            </w:pPr>
            <w:r w:rsidRPr="000E211A">
              <w:rPr>
                <w:rFonts w:asciiTheme="minorHAnsi" w:hAnsiTheme="minorHAnsi" w:cstheme="minorHAnsi"/>
                <w:lang w:val="el-GR"/>
              </w:rPr>
              <w:t>Α</w:t>
            </w:r>
            <w:r w:rsidRPr="000E211A">
              <w:rPr>
                <w:rFonts w:asciiTheme="minorHAnsi" w:hAnsiTheme="minorHAnsi" w:cstheme="minorHAnsi"/>
              </w:rPr>
              <w:t xml:space="preserve">. </w:t>
            </w:r>
            <w:r w:rsidRPr="000E211A">
              <w:rPr>
                <w:rFonts w:asciiTheme="minorHAnsi" w:hAnsiTheme="minorHAnsi" w:cstheme="minorHAnsi"/>
                <w:lang w:val="el-GR"/>
              </w:rPr>
              <w:t>Συμεωνίδης</w:t>
            </w:r>
          </w:p>
        </w:tc>
        <w:tc>
          <w:tcPr>
            <w:tcW w:w="1492" w:type="dxa"/>
            <w:tcBorders>
              <w:top w:val="nil"/>
              <w:left w:val="single" w:sz="6" w:space="0" w:color="auto"/>
              <w:bottom w:val="single" w:sz="6" w:space="0" w:color="auto"/>
              <w:right w:val="single" w:sz="6" w:space="0" w:color="auto"/>
            </w:tcBorders>
          </w:tcPr>
          <w:p w14:paraId="085195A8" w14:textId="77777777" w:rsidR="00F506AB" w:rsidRPr="000E211A" w:rsidRDefault="00F506AB" w:rsidP="00412D0F">
            <w:pPr>
              <w:spacing w:before="40" w:after="40"/>
              <w:rPr>
                <w:rFonts w:asciiTheme="minorHAnsi" w:hAnsiTheme="minorHAnsi" w:cstheme="minorHAnsi"/>
                <w:lang w:val="el-GR"/>
              </w:rPr>
            </w:pPr>
            <w:r w:rsidRPr="000E211A">
              <w:rPr>
                <w:rFonts w:asciiTheme="minorHAnsi" w:hAnsiTheme="minorHAnsi" w:cstheme="minorHAnsi"/>
                <w:lang w:val="en-US"/>
              </w:rPr>
              <w:t>2</w:t>
            </w:r>
            <w:r w:rsidRPr="000E211A">
              <w:rPr>
                <w:rFonts w:asciiTheme="minorHAnsi" w:hAnsiTheme="minorHAnsi" w:cstheme="minorHAnsi"/>
                <w:lang w:val="el-GR"/>
              </w:rPr>
              <w:t>9</w:t>
            </w:r>
            <w:r w:rsidRPr="000E211A">
              <w:rPr>
                <w:rFonts w:asciiTheme="minorHAnsi" w:hAnsiTheme="minorHAnsi" w:cstheme="minorHAnsi"/>
              </w:rPr>
              <w:t>/</w:t>
            </w:r>
            <w:r w:rsidRPr="000E211A">
              <w:rPr>
                <w:rFonts w:asciiTheme="minorHAnsi" w:hAnsiTheme="minorHAnsi" w:cstheme="minorHAnsi"/>
                <w:lang w:val="en-US"/>
              </w:rPr>
              <w:t>0</w:t>
            </w:r>
            <w:r w:rsidRPr="000E211A">
              <w:rPr>
                <w:rFonts w:asciiTheme="minorHAnsi" w:hAnsiTheme="minorHAnsi" w:cstheme="minorHAnsi"/>
                <w:lang w:val="el-GR"/>
              </w:rPr>
              <w:t>5</w:t>
            </w:r>
            <w:r w:rsidRPr="000E211A">
              <w:rPr>
                <w:rFonts w:asciiTheme="minorHAnsi" w:hAnsiTheme="minorHAnsi" w:cstheme="minorHAnsi"/>
              </w:rPr>
              <w:t>/200</w:t>
            </w:r>
            <w:r w:rsidRPr="000E211A">
              <w:rPr>
                <w:rFonts w:asciiTheme="minorHAnsi" w:hAnsiTheme="minorHAnsi" w:cstheme="minorHAnsi"/>
                <w:lang w:val="el-GR"/>
              </w:rPr>
              <w:t>9</w:t>
            </w:r>
          </w:p>
        </w:tc>
        <w:tc>
          <w:tcPr>
            <w:tcW w:w="4632" w:type="dxa"/>
            <w:tcBorders>
              <w:top w:val="nil"/>
              <w:left w:val="single" w:sz="6" w:space="0" w:color="auto"/>
              <w:bottom w:val="single" w:sz="6" w:space="0" w:color="auto"/>
              <w:right w:val="single" w:sz="6" w:space="0" w:color="auto"/>
            </w:tcBorders>
          </w:tcPr>
          <w:p w14:paraId="3CE6FF42" w14:textId="77777777" w:rsidR="00F506AB" w:rsidRPr="000E211A" w:rsidRDefault="00F506AB" w:rsidP="00412D0F">
            <w:pPr>
              <w:spacing w:before="40" w:after="40"/>
              <w:jc w:val="left"/>
              <w:rPr>
                <w:rFonts w:asciiTheme="minorHAnsi" w:hAnsiTheme="minorHAnsi" w:cstheme="minorHAnsi"/>
                <w:lang w:val="el-GR"/>
              </w:rPr>
            </w:pPr>
            <w:r w:rsidRPr="000E211A">
              <w:rPr>
                <w:rFonts w:asciiTheme="minorHAnsi" w:hAnsiTheme="minorHAnsi" w:cstheme="minorHAnsi"/>
                <w:lang w:val="el-GR"/>
              </w:rPr>
              <w:t xml:space="preserve">Δημιουργία Εγγράφου </w:t>
            </w:r>
          </w:p>
          <w:p w14:paraId="04DB6DC8" w14:textId="77777777" w:rsidR="00F506AB" w:rsidRPr="000E211A" w:rsidRDefault="00F506AB" w:rsidP="00412D0F">
            <w:pPr>
              <w:spacing w:before="40" w:after="40"/>
              <w:jc w:val="left"/>
              <w:rPr>
                <w:rFonts w:asciiTheme="minorHAnsi" w:hAnsiTheme="minorHAnsi" w:cstheme="minorHAnsi"/>
                <w:lang w:val="el-GR"/>
              </w:rPr>
            </w:pPr>
            <w:r w:rsidRPr="000E211A">
              <w:rPr>
                <w:rFonts w:asciiTheme="minorHAnsi" w:hAnsiTheme="minorHAnsi" w:cstheme="minorHAnsi"/>
                <w:lang w:val="el-GR"/>
              </w:rPr>
              <w:t xml:space="preserve">Προσαρμογή του </w:t>
            </w:r>
            <w:r w:rsidRPr="000E211A">
              <w:rPr>
                <w:rFonts w:asciiTheme="minorHAnsi" w:hAnsiTheme="minorHAnsi" w:cstheme="minorHAnsi"/>
              </w:rPr>
              <w:t>ESA</w:t>
            </w:r>
            <w:r w:rsidRPr="000E211A">
              <w:rPr>
                <w:rFonts w:asciiTheme="minorHAnsi" w:hAnsiTheme="minorHAnsi" w:cstheme="minorHAnsi"/>
                <w:lang w:val="el-GR"/>
              </w:rPr>
              <w:t xml:space="preserve"> </w:t>
            </w:r>
            <w:r w:rsidRPr="000E211A">
              <w:rPr>
                <w:rFonts w:asciiTheme="minorHAnsi" w:hAnsiTheme="minorHAnsi" w:cstheme="minorHAnsi"/>
              </w:rPr>
              <w:t>software</w:t>
            </w:r>
            <w:r w:rsidRPr="000E211A">
              <w:rPr>
                <w:rFonts w:asciiTheme="minorHAnsi" w:hAnsiTheme="minorHAnsi" w:cstheme="minorHAnsi"/>
                <w:lang w:val="el-GR"/>
              </w:rPr>
              <w:t xml:space="preserve"> </w:t>
            </w:r>
            <w:r w:rsidRPr="000E211A">
              <w:rPr>
                <w:rFonts w:asciiTheme="minorHAnsi" w:hAnsiTheme="minorHAnsi" w:cstheme="minorHAnsi"/>
              </w:rPr>
              <w:t>engineering</w:t>
            </w:r>
            <w:r w:rsidRPr="000E211A">
              <w:rPr>
                <w:rFonts w:asciiTheme="minorHAnsi" w:hAnsiTheme="minorHAnsi" w:cstheme="minorHAnsi"/>
                <w:lang w:val="el-GR"/>
              </w:rPr>
              <w:t xml:space="preserve"> </w:t>
            </w:r>
            <w:r w:rsidRPr="000E211A">
              <w:rPr>
                <w:rFonts w:asciiTheme="minorHAnsi" w:hAnsiTheme="minorHAnsi" w:cstheme="minorHAnsi"/>
              </w:rPr>
              <w:t>standards</w:t>
            </w:r>
            <w:r w:rsidRPr="000E211A">
              <w:rPr>
                <w:rFonts w:asciiTheme="minorHAnsi" w:hAnsiTheme="minorHAnsi" w:cstheme="minorHAnsi"/>
                <w:lang w:val="el-GR"/>
              </w:rPr>
              <w:t xml:space="preserve"> </w:t>
            </w:r>
            <w:r w:rsidRPr="000E211A">
              <w:rPr>
                <w:rFonts w:asciiTheme="minorHAnsi" w:hAnsiTheme="minorHAnsi" w:cstheme="minorHAnsi"/>
              </w:rPr>
              <w:t>guidelines</w:t>
            </w:r>
            <w:r w:rsidRPr="000E211A">
              <w:rPr>
                <w:rFonts w:asciiTheme="minorHAnsi" w:hAnsiTheme="minorHAnsi" w:cstheme="minorHAnsi"/>
                <w:lang w:val="el-GR"/>
              </w:rPr>
              <w:t xml:space="preserve"> (1991) και του εγγράφου </w:t>
            </w:r>
            <w:r w:rsidRPr="000E211A">
              <w:rPr>
                <w:rFonts w:asciiTheme="minorHAnsi" w:hAnsiTheme="minorHAnsi" w:cstheme="minorHAnsi"/>
              </w:rPr>
              <w:t>SDD</w:t>
            </w:r>
            <w:r w:rsidRPr="000E211A">
              <w:rPr>
                <w:rFonts w:asciiTheme="minorHAnsi" w:hAnsiTheme="minorHAnsi" w:cstheme="minorHAnsi"/>
                <w:lang w:val="el-GR"/>
              </w:rPr>
              <w:t xml:space="preserve"> </w:t>
            </w:r>
            <w:r w:rsidRPr="000E211A">
              <w:rPr>
                <w:rFonts w:asciiTheme="minorHAnsi" w:hAnsiTheme="minorHAnsi" w:cstheme="minorHAnsi"/>
              </w:rPr>
              <w:t>document</w:t>
            </w:r>
            <w:r w:rsidRPr="000E211A">
              <w:rPr>
                <w:rFonts w:asciiTheme="minorHAnsi" w:hAnsiTheme="minorHAnsi" w:cstheme="minorHAnsi"/>
                <w:lang w:val="el-GR"/>
              </w:rPr>
              <w:t xml:space="preserve">, από τους </w:t>
            </w:r>
            <w:proofErr w:type="spellStart"/>
            <w:r w:rsidRPr="000E211A">
              <w:rPr>
                <w:rFonts w:asciiTheme="minorHAnsi" w:hAnsiTheme="minorHAnsi" w:cstheme="minorHAnsi"/>
              </w:rPr>
              <w:t>Bruegge</w:t>
            </w:r>
            <w:proofErr w:type="spellEnd"/>
            <w:r w:rsidRPr="000E211A">
              <w:rPr>
                <w:rFonts w:asciiTheme="minorHAnsi" w:hAnsiTheme="minorHAnsi" w:cstheme="minorHAnsi"/>
                <w:lang w:val="el-GR"/>
              </w:rPr>
              <w:t xml:space="preserve"> και </w:t>
            </w:r>
            <w:proofErr w:type="spellStart"/>
            <w:r w:rsidRPr="000E211A">
              <w:rPr>
                <w:rFonts w:asciiTheme="minorHAnsi" w:hAnsiTheme="minorHAnsi" w:cstheme="minorHAnsi"/>
              </w:rPr>
              <w:t>Dutoit</w:t>
            </w:r>
            <w:proofErr w:type="spellEnd"/>
            <w:r w:rsidRPr="000E211A">
              <w:rPr>
                <w:rFonts w:asciiTheme="minorHAnsi" w:hAnsiTheme="minorHAnsi" w:cstheme="minorHAnsi"/>
                <w:lang w:val="el-GR"/>
              </w:rPr>
              <w:t xml:space="preserve"> (2004).</w:t>
            </w:r>
          </w:p>
        </w:tc>
        <w:tc>
          <w:tcPr>
            <w:tcW w:w="1180" w:type="dxa"/>
            <w:tcBorders>
              <w:top w:val="nil"/>
              <w:left w:val="single" w:sz="6" w:space="0" w:color="auto"/>
              <w:bottom w:val="single" w:sz="6" w:space="0" w:color="auto"/>
              <w:right w:val="single" w:sz="12" w:space="0" w:color="auto"/>
            </w:tcBorders>
          </w:tcPr>
          <w:p w14:paraId="710F4D39" w14:textId="77777777" w:rsidR="00F506AB" w:rsidRPr="000E211A" w:rsidRDefault="00F506AB" w:rsidP="00412D0F">
            <w:pPr>
              <w:spacing w:before="40" w:after="40"/>
              <w:ind w:firstLine="80"/>
              <w:rPr>
                <w:rFonts w:asciiTheme="minorHAnsi" w:hAnsiTheme="minorHAnsi" w:cstheme="minorHAnsi"/>
              </w:rPr>
            </w:pPr>
            <w:r w:rsidRPr="000E211A">
              <w:rPr>
                <w:rFonts w:asciiTheme="minorHAnsi" w:hAnsiTheme="minorHAnsi" w:cstheme="minorHAnsi"/>
              </w:rPr>
              <w:t>0.1</w:t>
            </w:r>
          </w:p>
        </w:tc>
      </w:tr>
      <w:tr w:rsidR="00F506AB" w:rsidRPr="000E211A" w14:paraId="1E7B37EF" w14:textId="77777777" w:rsidTr="00412D0F">
        <w:tc>
          <w:tcPr>
            <w:tcW w:w="2052" w:type="dxa"/>
            <w:tcBorders>
              <w:top w:val="single" w:sz="6" w:space="0" w:color="auto"/>
              <w:left w:val="single" w:sz="12" w:space="0" w:color="auto"/>
              <w:bottom w:val="single" w:sz="6" w:space="0" w:color="auto"/>
              <w:right w:val="single" w:sz="6" w:space="0" w:color="auto"/>
            </w:tcBorders>
          </w:tcPr>
          <w:p w14:paraId="24EE9AEA"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6" w:space="0" w:color="auto"/>
              <w:right w:val="single" w:sz="6" w:space="0" w:color="auto"/>
            </w:tcBorders>
          </w:tcPr>
          <w:p w14:paraId="70B9BAFA"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6" w:space="0" w:color="auto"/>
              <w:right w:val="single" w:sz="6" w:space="0" w:color="auto"/>
            </w:tcBorders>
          </w:tcPr>
          <w:p w14:paraId="2046FCF6"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6" w:space="0" w:color="auto"/>
              <w:right w:val="single" w:sz="12" w:space="0" w:color="auto"/>
            </w:tcBorders>
          </w:tcPr>
          <w:p w14:paraId="5E6331D2" w14:textId="77777777" w:rsidR="00F506AB" w:rsidRPr="000E211A" w:rsidRDefault="00F506AB" w:rsidP="00412D0F">
            <w:pPr>
              <w:spacing w:before="40" w:after="40"/>
              <w:ind w:firstLine="80"/>
              <w:rPr>
                <w:rFonts w:asciiTheme="minorHAnsi" w:hAnsiTheme="minorHAnsi" w:cstheme="minorHAnsi"/>
              </w:rPr>
            </w:pPr>
          </w:p>
        </w:tc>
      </w:tr>
      <w:tr w:rsidR="00F506AB" w:rsidRPr="000E211A" w14:paraId="25DA8497" w14:textId="77777777" w:rsidTr="00412D0F">
        <w:tc>
          <w:tcPr>
            <w:tcW w:w="2052" w:type="dxa"/>
            <w:tcBorders>
              <w:top w:val="single" w:sz="6" w:space="0" w:color="auto"/>
              <w:left w:val="single" w:sz="12" w:space="0" w:color="auto"/>
              <w:bottom w:val="single" w:sz="6" w:space="0" w:color="auto"/>
              <w:right w:val="single" w:sz="6" w:space="0" w:color="auto"/>
            </w:tcBorders>
          </w:tcPr>
          <w:p w14:paraId="781D7BDA"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6" w:space="0" w:color="auto"/>
              <w:right w:val="single" w:sz="6" w:space="0" w:color="auto"/>
            </w:tcBorders>
          </w:tcPr>
          <w:p w14:paraId="1E254499"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6" w:space="0" w:color="auto"/>
              <w:right w:val="single" w:sz="6" w:space="0" w:color="auto"/>
            </w:tcBorders>
          </w:tcPr>
          <w:p w14:paraId="16C5525D"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6" w:space="0" w:color="auto"/>
              <w:right w:val="single" w:sz="12" w:space="0" w:color="auto"/>
            </w:tcBorders>
          </w:tcPr>
          <w:p w14:paraId="2AF576C7" w14:textId="77777777" w:rsidR="00F506AB" w:rsidRPr="000E211A" w:rsidRDefault="00F506AB" w:rsidP="00412D0F">
            <w:pPr>
              <w:spacing w:before="40" w:after="40"/>
              <w:ind w:firstLine="80"/>
              <w:rPr>
                <w:rFonts w:asciiTheme="minorHAnsi" w:hAnsiTheme="minorHAnsi" w:cstheme="minorHAnsi"/>
              </w:rPr>
            </w:pPr>
          </w:p>
        </w:tc>
      </w:tr>
      <w:tr w:rsidR="00F506AB" w:rsidRPr="000E211A" w14:paraId="7DAB7767" w14:textId="77777777" w:rsidTr="00412D0F">
        <w:tc>
          <w:tcPr>
            <w:tcW w:w="2052" w:type="dxa"/>
            <w:tcBorders>
              <w:top w:val="single" w:sz="6" w:space="0" w:color="auto"/>
              <w:left w:val="single" w:sz="12" w:space="0" w:color="auto"/>
              <w:bottom w:val="single" w:sz="6" w:space="0" w:color="auto"/>
              <w:right w:val="single" w:sz="6" w:space="0" w:color="auto"/>
            </w:tcBorders>
          </w:tcPr>
          <w:p w14:paraId="4B1D5598"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6" w:space="0" w:color="auto"/>
              <w:right w:val="single" w:sz="6" w:space="0" w:color="auto"/>
            </w:tcBorders>
          </w:tcPr>
          <w:p w14:paraId="3F697FA9"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6" w:space="0" w:color="auto"/>
              <w:right w:val="single" w:sz="6" w:space="0" w:color="auto"/>
            </w:tcBorders>
          </w:tcPr>
          <w:p w14:paraId="4D534F42"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6" w:space="0" w:color="auto"/>
              <w:right w:val="single" w:sz="12" w:space="0" w:color="auto"/>
            </w:tcBorders>
          </w:tcPr>
          <w:p w14:paraId="10148127" w14:textId="77777777" w:rsidR="00F506AB" w:rsidRPr="000E211A" w:rsidRDefault="00F506AB" w:rsidP="00412D0F">
            <w:pPr>
              <w:spacing w:before="40" w:after="40"/>
              <w:ind w:firstLine="80"/>
              <w:rPr>
                <w:rFonts w:asciiTheme="minorHAnsi" w:hAnsiTheme="minorHAnsi" w:cstheme="minorHAnsi"/>
              </w:rPr>
            </w:pPr>
          </w:p>
        </w:tc>
      </w:tr>
      <w:tr w:rsidR="00F506AB" w:rsidRPr="000E211A" w14:paraId="5508CE87" w14:textId="77777777" w:rsidTr="00412D0F">
        <w:tc>
          <w:tcPr>
            <w:tcW w:w="2052" w:type="dxa"/>
            <w:tcBorders>
              <w:top w:val="single" w:sz="6" w:space="0" w:color="auto"/>
              <w:left w:val="single" w:sz="12" w:space="0" w:color="auto"/>
              <w:bottom w:val="single" w:sz="6" w:space="0" w:color="auto"/>
              <w:right w:val="single" w:sz="6" w:space="0" w:color="auto"/>
            </w:tcBorders>
          </w:tcPr>
          <w:p w14:paraId="36109A23"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6" w:space="0" w:color="auto"/>
              <w:right w:val="single" w:sz="6" w:space="0" w:color="auto"/>
            </w:tcBorders>
          </w:tcPr>
          <w:p w14:paraId="35F603F6"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6" w:space="0" w:color="auto"/>
              <w:right w:val="single" w:sz="6" w:space="0" w:color="auto"/>
            </w:tcBorders>
          </w:tcPr>
          <w:p w14:paraId="3A02C6A4"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6" w:space="0" w:color="auto"/>
              <w:right w:val="single" w:sz="12" w:space="0" w:color="auto"/>
            </w:tcBorders>
          </w:tcPr>
          <w:p w14:paraId="178B45FE" w14:textId="77777777" w:rsidR="00F506AB" w:rsidRPr="000E211A" w:rsidRDefault="00F506AB" w:rsidP="00412D0F">
            <w:pPr>
              <w:spacing w:before="40" w:after="40"/>
              <w:ind w:firstLine="80"/>
              <w:rPr>
                <w:rFonts w:asciiTheme="minorHAnsi" w:hAnsiTheme="minorHAnsi" w:cstheme="minorHAnsi"/>
              </w:rPr>
            </w:pPr>
          </w:p>
        </w:tc>
      </w:tr>
      <w:tr w:rsidR="00F506AB" w:rsidRPr="000E211A" w14:paraId="741E3984" w14:textId="77777777" w:rsidTr="00412D0F">
        <w:tc>
          <w:tcPr>
            <w:tcW w:w="2052" w:type="dxa"/>
            <w:tcBorders>
              <w:top w:val="single" w:sz="6" w:space="0" w:color="auto"/>
              <w:left w:val="single" w:sz="12" w:space="0" w:color="auto"/>
              <w:bottom w:val="single" w:sz="6" w:space="0" w:color="auto"/>
              <w:right w:val="single" w:sz="6" w:space="0" w:color="auto"/>
            </w:tcBorders>
          </w:tcPr>
          <w:p w14:paraId="4DE80628"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6" w:space="0" w:color="auto"/>
              <w:right w:val="single" w:sz="6" w:space="0" w:color="auto"/>
            </w:tcBorders>
          </w:tcPr>
          <w:p w14:paraId="594102B3"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6" w:space="0" w:color="auto"/>
              <w:right w:val="single" w:sz="6" w:space="0" w:color="auto"/>
            </w:tcBorders>
          </w:tcPr>
          <w:p w14:paraId="2E116286"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6" w:space="0" w:color="auto"/>
              <w:right w:val="single" w:sz="12" w:space="0" w:color="auto"/>
            </w:tcBorders>
          </w:tcPr>
          <w:p w14:paraId="6BFD6BD2" w14:textId="77777777" w:rsidR="00F506AB" w:rsidRPr="000E211A" w:rsidRDefault="00F506AB" w:rsidP="00412D0F">
            <w:pPr>
              <w:spacing w:before="40" w:after="40"/>
              <w:ind w:firstLine="80"/>
              <w:rPr>
                <w:rFonts w:asciiTheme="minorHAnsi" w:hAnsiTheme="minorHAnsi" w:cstheme="minorHAnsi"/>
              </w:rPr>
            </w:pPr>
          </w:p>
        </w:tc>
      </w:tr>
      <w:tr w:rsidR="00F506AB" w:rsidRPr="000E211A" w14:paraId="057C19A7" w14:textId="77777777" w:rsidTr="00412D0F">
        <w:tc>
          <w:tcPr>
            <w:tcW w:w="2052" w:type="dxa"/>
            <w:tcBorders>
              <w:top w:val="single" w:sz="6" w:space="0" w:color="auto"/>
              <w:left w:val="single" w:sz="12" w:space="0" w:color="auto"/>
              <w:bottom w:val="single" w:sz="12" w:space="0" w:color="auto"/>
              <w:right w:val="single" w:sz="6" w:space="0" w:color="auto"/>
            </w:tcBorders>
          </w:tcPr>
          <w:p w14:paraId="46918240" w14:textId="77777777" w:rsidR="00F506AB" w:rsidRPr="000E211A" w:rsidRDefault="00F506AB" w:rsidP="00412D0F">
            <w:pPr>
              <w:spacing w:before="40" w:after="40"/>
              <w:rPr>
                <w:rFonts w:asciiTheme="minorHAnsi" w:hAnsiTheme="minorHAnsi" w:cstheme="minorHAnsi"/>
              </w:rPr>
            </w:pPr>
          </w:p>
        </w:tc>
        <w:tc>
          <w:tcPr>
            <w:tcW w:w="1492" w:type="dxa"/>
            <w:tcBorders>
              <w:top w:val="single" w:sz="6" w:space="0" w:color="auto"/>
              <w:left w:val="single" w:sz="6" w:space="0" w:color="auto"/>
              <w:bottom w:val="single" w:sz="12" w:space="0" w:color="auto"/>
              <w:right w:val="single" w:sz="6" w:space="0" w:color="auto"/>
            </w:tcBorders>
          </w:tcPr>
          <w:p w14:paraId="573EB07C" w14:textId="77777777" w:rsidR="00F506AB" w:rsidRPr="000E211A" w:rsidRDefault="00F506AB" w:rsidP="00412D0F">
            <w:pPr>
              <w:spacing w:before="40" w:after="40"/>
              <w:rPr>
                <w:rFonts w:asciiTheme="minorHAnsi" w:hAnsiTheme="minorHAnsi" w:cstheme="minorHAnsi"/>
              </w:rPr>
            </w:pPr>
          </w:p>
        </w:tc>
        <w:tc>
          <w:tcPr>
            <w:tcW w:w="4632" w:type="dxa"/>
            <w:tcBorders>
              <w:top w:val="single" w:sz="6" w:space="0" w:color="auto"/>
              <w:left w:val="single" w:sz="6" w:space="0" w:color="auto"/>
              <w:bottom w:val="single" w:sz="12" w:space="0" w:color="auto"/>
              <w:right w:val="single" w:sz="6" w:space="0" w:color="auto"/>
            </w:tcBorders>
          </w:tcPr>
          <w:p w14:paraId="1B0559B8" w14:textId="77777777" w:rsidR="00F506AB" w:rsidRPr="000E211A" w:rsidRDefault="00F506AB" w:rsidP="00412D0F">
            <w:pPr>
              <w:spacing w:before="40" w:after="40"/>
              <w:rPr>
                <w:rFonts w:asciiTheme="minorHAnsi" w:hAnsiTheme="minorHAnsi" w:cstheme="minorHAnsi"/>
              </w:rPr>
            </w:pPr>
          </w:p>
        </w:tc>
        <w:tc>
          <w:tcPr>
            <w:tcW w:w="1180" w:type="dxa"/>
            <w:tcBorders>
              <w:top w:val="single" w:sz="6" w:space="0" w:color="auto"/>
              <w:left w:val="single" w:sz="6" w:space="0" w:color="auto"/>
              <w:bottom w:val="single" w:sz="12" w:space="0" w:color="auto"/>
              <w:right w:val="single" w:sz="12" w:space="0" w:color="auto"/>
            </w:tcBorders>
          </w:tcPr>
          <w:p w14:paraId="374FA510" w14:textId="77777777" w:rsidR="00F506AB" w:rsidRPr="000E211A" w:rsidRDefault="00F506AB" w:rsidP="00412D0F">
            <w:pPr>
              <w:spacing w:before="40" w:after="40"/>
              <w:ind w:firstLine="80"/>
              <w:rPr>
                <w:rFonts w:asciiTheme="minorHAnsi" w:hAnsiTheme="minorHAnsi" w:cstheme="minorHAnsi"/>
              </w:rPr>
            </w:pPr>
          </w:p>
        </w:tc>
      </w:tr>
    </w:tbl>
    <w:p w14:paraId="04F0D00C" w14:textId="77777777" w:rsidR="00832BA4" w:rsidRPr="000E211A" w:rsidRDefault="00832BA4" w:rsidP="00805BC4">
      <w:pPr>
        <w:pStyle w:val="TOCEntry"/>
        <w:jc w:val="both"/>
        <w:rPr>
          <w:rFonts w:asciiTheme="minorHAnsi" w:hAnsiTheme="minorHAnsi" w:cstheme="minorHAnsi"/>
          <w:lang w:val="el-GR"/>
        </w:rPr>
      </w:pPr>
    </w:p>
    <w:p w14:paraId="256A0E90" w14:textId="77777777" w:rsidR="00805BC4" w:rsidRPr="000E211A" w:rsidRDefault="00805BC4" w:rsidP="00805BC4">
      <w:pPr>
        <w:pStyle w:val="TOCEntry"/>
        <w:jc w:val="both"/>
        <w:rPr>
          <w:rFonts w:asciiTheme="minorHAnsi" w:hAnsiTheme="minorHAnsi" w:cstheme="minorHAnsi"/>
          <w:lang w:val="el-GR"/>
        </w:rPr>
      </w:pPr>
      <w:r w:rsidRPr="000E211A">
        <w:rPr>
          <w:rFonts w:asciiTheme="minorHAnsi" w:hAnsiTheme="minorHAnsi" w:cstheme="minorHAnsi"/>
          <w:lang w:val="el-GR"/>
        </w:rPr>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0E211A" w14:paraId="5D5C0922" w14:textId="77777777" w:rsidTr="003E0A46">
        <w:tc>
          <w:tcPr>
            <w:tcW w:w="4111" w:type="dxa"/>
            <w:tcBorders>
              <w:top w:val="single" w:sz="12" w:space="0" w:color="auto"/>
              <w:left w:val="single" w:sz="12" w:space="0" w:color="auto"/>
              <w:bottom w:val="double" w:sz="12" w:space="0" w:color="auto"/>
              <w:right w:val="single" w:sz="6" w:space="0" w:color="auto"/>
            </w:tcBorders>
          </w:tcPr>
          <w:p w14:paraId="70BD789C" w14:textId="77777777" w:rsidR="00805BC4" w:rsidRPr="000E211A" w:rsidRDefault="00805BC4" w:rsidP="003E0A46">
            <w:pPr>
              <w:spacing w:before="40" w:after="40"/>
              <w:rPr>
                <w:rFonts w:asciiTheme="minorHAnsi" w:hAnsiTheme="minorHAnsi" w:cstheme="minorHAnsi"/>
                <w:b/>
                <w:bCs/>
              </w:rPr>
            </w:pPr>
            <w:r w:rsidRPr="000E211A">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2FC8F1C2" w14:textId="77777777" w:rsidR="00805BC4" w:rsidRPr="000E211A" w:rsidRDefault="00805BC4" w:rsidP="003E0A46">
            <w:pPr>
              <w:spacing w:before="40" w:after="40"/>
              <w:rPr>
                <w:rFonts w:asciiTheme="minorHAnsi" w:hAnsiTheme="minorHAnsi" w:cstheme="minorHAnsi"/>
                <w:b/>
                <w:bCs/>
              </w:rPr>
            </w:pPr>
            <w:r w:rsidRPr="000E211A">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4AEF6755" w14:textId="77777777" w:rsidR="00805BC4" w:rsidRPr="000E211A" w:rsidRDefault="00805BC4" w:rsidP="003E0A46">
            <w:pPr>
              <w:spacing w:before="40" w:after="40"/>
              <w:rPr>
                <w:rFonts w:asciiTheme="minorHAnsi" w:hAnsiTheme="minorHAnsi" w:cstheme="minorHAnsi"/>
                <w:b/>
                <w:bCs/>
              </w:rPr>
            </w:pPr>
            <w:r w:rsidRPr="000E211A">
              <w:rPr>
                <w:rFonts w:asciiTheme="minorHAnsi" w:hAnsiTheme="minorHAnsi" w:cstheme="minorHAnsi"/>
                <w:b/>
                <w:bCs/>
              </w:rPr>
              <w:t>Email</w:t>
            </w:r>
          </w:p>
        </w:tc>
      </w:tr>
      <w:tr w:rsidR="00805BC4" w:rsidRPr="000E211A" w14:paraId="40560773" w14:textId="77777777" w:rsidTr="003E0A46">
        <w:tc>
          <w:tcPr>
            <w:tcW w:w="4111" w:type="dxa"/>
            <w:tcBorders>
              <w:top w:val="single" w:sz="6" w:space="0" w:color="auto"/>
              <w:left w:val="single" w:sz="12" w:space="0" w:color="auto"/>
              <w:bottom w:val="single" w:sz="6" w:space="0" w:color="auto"/>
              <w:right w:val="single" w:sz="6" w:space="0" w:color="auto"/>
            </w:tcBorders>
          </w:tcPr>
          <w:p w14:paraId="2ED754B7" w14:textId="77777777" w:rsidR="00805BC4" w:rsidRPr="000E211A" w:rsidRDefault="00805BC4" w:rsidP="003E0A46">
            <w:pPr>
              <w:tabs>
                <w:tab w:val="left" w:pos="1845"/>
              </w:tabs>
              <w:spacing w:before="40" w:after="40"/>
              <w:rPr>
                <w:rFonts w:asciiTheme="minorHAnsi" w:hAnsiTheme="minorHAnsi" w:cstheme="minorHAnsi"/>
                <w:sz w:val="24"/>
                <w:szCs w:val="24"/>
              </w:rPr>
            </w:pPr>
            <w:r w:rsidRPr="000E211A">
              <w:rPr>
                <w:rFonts w:asciiTheme="minorHAnsi" w:hAnsiTheme="minorHAnsi" w:cstheme="minorHAnsi"/>
                <w:sz w:val="24"/>
                <w:szCs w:val="24"/>
                <w:lang w:val="el-GR"/>
              </w:rPr>
              <w:t>Αντώνης Μαυρομανώλης</w:t>
            </w:r>
            <w:r w:rsidRPr="000E211A">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15D9B185" w14:textId="77777777" w:rsidR="00805BC4" w:rsidRPr="000E211A" w:rsidRDefault="00132123" w:rsidP="00132123">
            <w:pPr>
              <w:spacing w:before="40" w:after="40"/>
              <w:jc w:val="center"/>
              <w:rPr>
                <w:rFonts w:asciiTheme="minorHAnsi" w:hAnsiTheme="minorHAnsi" w:cstheme="minorHAnsi"/>
                <w:lang w:val="el-GR"/>
              </w:rPr>
            </w:pPr>
            <w:r w:rsidRPr="000E211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B7C0844" w14:textId="77777777" w:rsidR="00805BC4" w:rsidRPr="000E211A" w:rsidRDefault="006951E6" w:rsidP="003E0A46">
            <w:pPr>
              <w:spacing w:before="40" w:after="40"/>
              <w:rPr>
                <w:rFonts w:asciiTheme="minorHAnsi" w:hAnsiTheme="minorHAnsi" w:cstheme="minorHAnsi"/>
                <w:sz w:val="24"/>
                <w:szCs w:val="24"/>
              </w:rPr>
            </w:pPr>
            <w:hyperlink r:id="rId11" w:history="1">
              <w:r w:rsidR="00132123" w:rsidRPr="000E211A">
                <w:rPr>
                  <w:rStyle w:val="Hyperlink"/>
                  <w:rFonts w:asciiTheme="minorHAnsi" w:hAnsiTheme="minorHAnsi" w:cstheme="minorHAnsi"/>
                  <w:sz w:val="24"/>
                  <w:szCs w:val="24"/>
                  <w:u w:val="none"/>
                  <w:lang w:val="en-US"/>
                </w:rPr>
                <w:t>antomavr</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ece</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auth</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gr</w:t>
              </w:r>
            </w:hyperlink>
          </w:p>
        </w:tc>
      </w:tr>
      <w:tr w:rsidR="00805BC4" w:rsidRPr="000E211A" w14:paraId="133FF722" w14:textId="77777777" w:rsidTr="003E0A46">
        <w:tc>
          <w:tcPr>
            <w:tcW w:w="4111" w:type="dxa"/>
            <w:tcBorders>
              <w:top w:val="nil"/>
              <w:left w:val="single" w:sz="12" w:space="0" w:color="auto"/>
              <w:bottom w:val="single" w:sz="6" w:space="0" w:color="auto"/>
              <w:right w:val="single" w:sz="6" w:space="0" w:color="auto"/>
            </w:tcBorders>
          </w:tcPr>
          <w:p w14:paraId="3F688C16" w14:textId="77777777" w:rsidR="00805BC4" w:rsidRPr="000E211A" w:rsidRDefault="00805BC4" w:rsidP="003E0A46">
            <w:pPr>
              <w:spacing w:before="40" w:after="40"/>
              <w:rPr>
                <w:rFonts w:asciiTheme="minorHAnsi" w:hAnsiTheme="minorHAnsi" w:cstheme="minorHAnsi"/>
                <w:lang w:val="el-GR"/>
              </w:rPr>
            </w:pPr>
            <w:r w:rsidRPr="000E211A">
              <w:rPr>
                <w:rFonts w:asciiTheme="minorHAnsi" w:hAnsiTheme="minorHAnsi" w:cstheme="minorHAnsi"/>
                <w:lang w:val="el-GR"/>
              </w:rPr>
              <w:t>Θωμάς Πλ</w:t>
            </w:r>
            <w:r w:rsidR="00A71371" w:rsidRPr="000E211A">
              <w:rPr>
                <w:rFonts w:asciiTheme="minorHAnsi" w:hAnsiTheme="minorHAnsi" w:cstheme="minorHAnsi"/>
                <w:lang w:val="el-GR"/>
              </w:rPr>
              <w:t>ιά</w:t>
            </w:r>
            <w:r w:rsidRPr="000E211A">
              <w:rPr>
                <w:rFonts w:asciiTheme="minorHAnsi" w:hAnsiTheme="minorHAnsi" w:cstheme="minorHAnsi"/>
                <w:lang w:val="el-GR"/>
              </w:rPr>
              <w:t>κης</w:t>
            </w:r>
          </w:p>
        </w:tc>
        <w:tc>
          <w:tcPr>
            <w:tcW w:w="2126" w:type="dxa"/>
            <w:tcBorders>
              <w:top w:val="nil"/>
              <w:left w:val="single" w:sz="6" w:space="0" w:color="auto"/>
              <w:bottom w:val="single" w:sz="6" w:space="0" w:color="auto"/>
              <w:right w:val="single" w:sz="6" w:space="0" w:color="auto"/>
            </w:tcBorders>
          </w:tcPr>
          <w:p w14:paraId="28D30282" w14:textId="77777777" w:rsidR="00805BC4" w:rsidRPr="000E211A" w:rsidRDefault="00132123" w:rsidP="00132123">
            <w:pPr>
              <w:spacing w:before="40" w:after="40"/>
              <w:jc w:val="center"/>
              <w:rPr>
                <w:rFonts w:asciiTheme="minorHAnsi" w:hAnsiTheme="minorHAnsi" w:cstheme="minorHAnsi"/>
              </w:rPr>
            </w:pPr>
            <w:r w:rsidRPr="000E211A">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4213F8E3" w14:textId="77777777" w:rsidR="00805BC4" w:rsidRPr="000E211A" w:rsidRDefault="006951E6" w:rsidP="003E0A46">
            <w:pPr>
              <w:spacing w:before="40" w:after="40"/>
              <w:rPr>
                <w:rFonts w:asciiTheme="minorHAnsi" w:hAnsiTheme="minorHAnsi" w:cstheme="minorHAnsi"/>
                <w:sz w:val="24"/>
                <w:szCs w:val="24"/>
              </w:rPr>
            </w:pPr>
            <w:hyperlink r:id="rId12" w:history="1">
              <w:r w:rsidR="00132123" w:rsidRPr="000E211A">
                <w:rPr>
                  <w:rStyle w:val="Hyperlink"/>
                  <w:rFonts w:asciiTheme="minorHAnsi" w:hAnsiTheme="minorHAnsi" w:cstheme="minorHAnsi"/>
                  <w:sz w:val="24"/>
                  <w:szCs w:val="24"/>
                  <w:u w:val="none"/>
                  <w:lang w:val="en-US"/>
                </w:rPr>
                <w:t>tpliakis</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ece</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auth</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gr</w:t>
              </w:r>
            </w:hyperlink>
          </w:p>
        </w:tc>
      </w:tr>
      <w:tr w:rsidR="00805BC4" w:rsidRPr="000E211A" w14:paraId="1D4F0770" w14:textId="77777777" w:rsidTr="003E0A46">
        <w:tc>
          <w:tcPr>
            <w:tcW w:w="4111" w:type="dxa"/>
            <w:tcBorders>
              <w:top w:val="single" w:sz="6" w:space="0" w:color="auto"/>
              <w:left w:val="single" w:sz="12" w:space="0" w:color="auto"/>
              <w:bottom w:val="single" w:sz="6" w:space="0" w:color="auto"/>
              <w:right w:val="single" w:sz="6" w:space="0" w:color="auto"/>
            </w:tcBorders>
          </w:tcPr>
          <w:p w14:paraId="17F87E97" w14:textId="77777777" w:rsidR="00805BC4" w:rsidRPr="000E211A" w:rsidRDefault="00805BC4" w:rsidP="003E0A46">
            <w:pPr>
              <w:spacing w:before="40" w:after="40"/>
              <w:rPr>
                <w:rFonts w:asciiTheme="minorHAnsi" w:hAnsiTheme="minorHAnsi" w:cstheme="minorHAnsi"/>
                <w:lang w:val="el-GR"/>
              </w:rPr>
            </w:pPr>
            <w:r w:rsidRPr="000E211A">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331D12EA" w14:textId="77777777" w:rsidR="00805BC4" w:rsidRPr="000E211A" w:rsidRDefault="00132123" w:rsidP="00132123">
            <w:pPr>
              <w:spacing w:before="40" w:after="40"/>
              <w:jc w:val="center"/>
              <w:rPr>
                <w:rFonts w:asciiTheme="minorHAnsi" w:hAnsiTheme="minorHAnsi" w:cstheme="minorHAnsi"/>
              </w:rPr>
            </w:pPr>
            <w:r w:rsidRPr="000E211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D6B6D5A" w14:textId="77777777" w:rsidR="00805BC4" w:rsidRPr="000E211A" w:rsidRDefault="006951E6" w:rsidP="003E0A46">
            <w:pPr>
              <w:spacing w:before="40" w:after="40"/>
              <w:rPr>
                <w:rFonts w:asciiTheme="minorHAnsi" w:hAnsiTheme="minorHAnsi" w:cstheme="minorHAnsi"/>
                <w:sz w:val="24"/>
                <w:szCs w:val="24"/>
              </w:rPr>
            </w:pPr>
            <w:hyperlink r:id="rId13" w:history="1">
              <w:r w:rsidR="00132123" w:rsidRPr="000E211A">
                <w:rPr>
                  <w:rStyle w:val="Hyperlink"/>
                  <w:rFonts w:asciiTheme="minorHAnsi" w:hAnsiTheme="minorHAnsi" w:cstheme="minorHAnsi"/>
                  <w:sz w:val="24"/>
                  <w:szCs w:val="24"/>
                  <w:u w:val="none"/>
                  <w:lang w:val="en-US"/>
                </w:rPr>
                <w:t>papachri</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ece</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auth</w:t>
              </w:r>
              <w:r w:rsidR="00132123" w:rsidRPr="000E211A">
                <w:rPr>
                  <w:rStyle w:val="Hyperlink"/>
                  <w:rFonts w:asciiTheme="minorHAnsi" w:hAnsiTheme="minorHAnsi" w:cstheme="minorHAnsi"/>
                  <w:sz w:val="24"/>
                  <w:szCs w:val="24"/>
                  <w:u w:val="none"/>
                  <w:lang w:val="el-GR"/>
                </w:rPr>
                <w:t>.</w:t>
              </w:r>
              <w:r w:rsidR="00132123" w:rsidRPr="000E211A">
                <w:rPr>
                  <w:rStyle w:val="Hyperlink"/>
                  <w:rFonts w:asciiTheme="minorHAnsi" w:hAnsiTheme="minorHAnsi" w:cstheme="minorHAnsi"/>
                  <w:sz w:val="24"/>
                  <w:szCs w:val="24"/>
                  <w:u w:val="none"/>
                  <w:lang w:val="en-US"/>
                </w:rPr>
                <w:t>gr</w:t>
              </w:r>
            </w:hyperlink>
          </w:p>
        </w:tc>
      </w:tr>
      <w:tr w:rsidR="00805BC4" w:rsidRPr="000E211A" w14:paraId="26D0BB7B" w14:textId="77777777" w:rsidTr="003E0A46">
        <w:tc>
          <w:tcPr>
            <w:tcW w:w="4111" w:type="dxa"/>
            <w:tcBorders>
              <w:top w:val="single" w:sz="6" w:space="0" w:color="auto"/>
              <w:left w:val="single" w:sz="12" w:space="0" w:color="auto"/>
              <w:bottom w:val="single" w:sz="6" w:space="0" w:color="auto"/>
              <w:right w:val="single" w:sz="6" w:space="0" w:color="auto"/>
            </w:tcBorders>
          </w:tcPr>
          <w:p w14:paraId="7BDD2355" w14:textId="77777777" w:rsidR="00805BC4" w:rsidRPr="000E211A" w:rsidRDefault="00805BC4" w:rsidP="003E0A46">
            <w:pPr>
              <w:spacing w:before="40" w:after="40"/>
              <w:rPr>
                <w:rFonts w:asciiTheme="minorHAnsi" w:hAnsiTheme="minorHAnsi" w:cstheme="minorHAnsi"/>
                <w:lang w:val="el-GR"/>
              </w:rPr>
            </w:pPr>
            <w:r w:rsidRPr="000E211A">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6DA1774D" w14:textId="77777777" w:rsidR="00805BC4" w:rsidRPr="000E211A" w:rsidRDefault="00132123" w:rsidP="00132123">
            <w:pPr>
              <w:spacing w:before="40" w:after="40"/>
              <w:jc w:val="center"/>
              <w:rPr>
                <w:rFonts w:asciiTheme="minorHAnsi" w:hAnsiTheme="minorHAnsi" w:cstheme="minorHAnsi"/>
              </w:rPr>
            </w:pPr>
            <w:r w:rsidRPr="000E211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666AB5E3" w14:textId="77777777" w:rsidR="00805BC4" w:rsidRPr="000E211A" w:rsidRDefault="001F0EA9" w:rsidP="003E0A46">
            <w:pPr>
              <w:spacing w:before="40" w:after="40"/>
              <w:rPr>
                <w:rFonts w:asciiTheme="minorHAnsi" w:hAnsiTheme="minorHAnsi" w:cstheme="minorHAnsi"/>
              </w:rPr>
            </w:pPr>
            <w:r w:rsidRPr="000E211A">
              <w:rPr>
                <w:rFonts w:asciiTheme="minorHAnsi" w:hAnsiTheme="minorHAnsi" w:cstheme="minorHAnsi"/>
                <w:color w:val="0070C0"/>
              </w:rPr>
              <w:t>geormich@auth.gr</w:t>
            </w:r>
          </w:p>
        </w:tc>
      </w:tr>
    </w:tbl>
    <w:p w14:paraId="30B51462" w14:textId="77777777" w:rsidR="007754F2" w:rsidRPr="000E211A" w:rsidRDefault="007754F2" w:rsidP="00832BA4">
      <w:pPr>
        <w:widowControl w:val="0"/>
        <w:rPr>
          <w:rFonts w:asciiTheme="minorHAnsi" w:hAnsiTheme="minorHAnsi" w:cstheme="minorHAnsi"/>
          <w:lang w:val="el-GR" w:eastAsia="zh-CN"/>
        </w:rPr>
      </w:pPr>
    </w:p>
    <w:p w14:paraId="2DDBBE02" w14:textId="77777777" w:rsidR="00F506AB" w:rsidRPr="000E211A" w:rsidRDefault="00F506AB" w:rsidP="00832BA4">
      <w:pPr>
        <w:widowControl w:val="0"/>
        <w:rPr>
          <w:rFonts w:asciiTheme="minorHAnsi" w:hAnsiTheme="minorHAnsi" w:cstheme="minorHAnsi"/>
          <w:lang w:val="el-GR" w:eastAsia="zh-CN"/>
        </w:rPr>
      </w:pPr>
    </w:p>
    <w:p w14:paraId="6215145D" w14:textId="77777777" w:rsidR="00F506AB" w:rsidRPr="000E211A" w:rsidRDefault="00F506AB" w:rsidP="00832BA4">
      <w:pPr>
        <w:widowControl w:val="0"/>
        <w:rPr>
          <w:rFonts w:asciiTheme="minorHAnsi" w:hAnsiTheme="minorHAnsi" w:cstheme="minorHAnsi"/>
          <w:lang w:val="el-GR" w:eastAsia="zh-CN"/>
        </w:rPr>
      </w:pPr>
    </w:p>
    <w:p w14:paraId="5DBB121E" w14:textId="77777777" w:rsidR="00F506AB" w:rsidRPr="000E211A" w:rsidRDefault="00F506AB" w:rsidP="00832BA4">
      <w:pPr>
        <w:widowControl w:val="0"/>
        <w:rPr>
          <w:rFonts w:asciiTheme="minorHAnsi" w:hAnsiTheme="minorHAnsi" w:cstheme="minorHAnsi"/>
          <w:lang w:val="el-GR" w:eastAsia="zh-CN"/>
        </w:rPr>
      </w:pPr>
    </w:p>
    <w:p w14:paraId="6CB2FD09" w14:textId="77777777" w:rsidR="00F506AB" w:rsidRPr="000E211A" w:rsidRDefault="00F506AB" w:rsidP="00832BA4">
      <w:pPr>
        <w:widowControl w:val="0"/>
        <w:rPr>
          <w:rFonts w:asciiTheme="minorHAnsi" w:hAnsiTheme="minorHAnsi" w:cstheme="minorHAnsi"/>
          <w:lang w:val="el-GR" w:eastAsia="zh-CN"/>
        </w:rPr>
      </w:pPr>
    </w:p>
    <w:p w14:paraId="29A230F1" w14:textId="77777777" w:rsidR="00F506AB" w:rsidRPr="00E802ED" w:rsidRDefault="00F506AB" w:rsidP="00832BA4">
      <w:pPr>
        <w:widowControl w:val="0"/>
        <w:rPr>
          <w:rFonts w:asciiTheme="minorHAnsi" w:hAnsiTheme="minorHAnsi" w:cstheme="minorHAnsi"/>
          <w:lang w:val="en-US" w:eastAsia="zh-CN"/>
        </w:rPr>
      </w:pPr>
      <w:bookmarkStart w:id="1" w:name="_GoBack"/>
      <w:bookmarkEnd w:id="1"/>
    </w:p>
    <w:p w14:paraId="4E3C4BF7" w14:textId="77777777" w:rsidR="00F506AB" w:rsidRPr="000E211A" w:rsidRDefault="00F506AB" w:rsidP="00832BA4">
      <w:pPr>
        <w:widowControl w:val="0"/>
        <w:rPr>
          <w:rFonts w:asciiTheme="minorHAnsi" w:hAnsiTheme="minorHAnsi" w:cstheme="minorHAnsi"/>
          <w:lang w:val="el-GR" w:eastAsia="zh-CN"/>
        </w:rPr>
      </w:pPr>
    </w:p>
    <w:p w14:paraId="7A3B2854" w14:textId="77777777" w:rsidR="00F506AB" w:rsidRPr="000E211A" w:rsidRDefault="00F506AB" w:rsidP="00832BA4">
      <w:pPr>
        <w:widowControl w:val="0"/>
        <w:rPr>
          <w:rFonts w:asciiTheme="minorHAnsi" w:hAnsiTheme="minorHAnsi" w:cstheme="minorHAnsi"/>
          <w:lang w:val="el-GR" w:eastAsia="zh-CN"/>
        </w:rPr>
      </w:pPr>
    </w:p>
    <w:p w14:paraId="4A872A68" w14:textId="77777777" w:rsidR="00F506AB" w:rsidRPr="000E211A" w:rsidRDefault="00F506AB" w:rsidP="00832BA4">
      <w:pPr>
        <w:widowControl w:val="0"/>
        <w:rPr>
          <w:rFonts w:asciiTheme="minorHAnsi" w:hAnsiTheme="minorHAnsi" w:cstheme="minorHAnsi"/>
          <w:lang w:val="el-GR" w:eastAsia="zh-CN"/>
        </w:rPr>
      </w:pPr>
    </w:p>
    <w:p w14:paraId="3E72B66B" w14:textId="77777777" w:rsidR="00F506AB" w:rsidRPr="000E211A" w:rsidRDefault="00F506AB" w:rsidP="00832BA4">
      <w:pPr>
        <w:widowControl w:val="0"/>
        <w:rPr>
          <w:rFonts w:asciiTheme="minorHAnsi" w:hAnsiTheme="minorHAnsi" w:cstheme="minorHAnsi"/>
          <w:lang w:val="el-GR" w:eastAsia="zh-CN"/>
        </w:rPr>
      </w:pPr>
    </w:p>
    <w:p w14:paraId="51CCEA28" w14:textId="77777777" w:rsidR="00F506AB" w:rsidRPr="000E211A" w:rsidRDefault="00F506AB" w:rsidP="00832BA4">
      <w:pPr>
        <w:widowControl w:val="0"/>
        <w:rPr>
          <w:rFonts w:asciiTheme="minorHAnsi" w:hAnsiTheme="minorHAnsi" w:cstheme="minorHAnsi"/>
          <w:lang w:val="el-GR" w:eastAsia="zh-CN"/>
        </w:rPr>
      </w:pPr>
    </w:p>
    <w:p w14:paraId="3D3FDEB7" w14:textId="77777777" w:rsidR="00F506AB" w:rsidRPr="000E211A" w:rsidRDefault="00F506AB" w:rsidP="00832BA4">
      <w:pPr>
        <w:widowControl w:val="0"/>
        <w:rPr>
          <w:rFonts w:asciiTheme="minorHAnsi" w:hAnsiTheme="minorHAnsi" w:cstheme="minorHAnsi"/>
          <w:lang w:val="el-GR" w:eastAsia="zh-CN"/>
        </w:rPr>
      </w:pPr>
    </w:p>
    <w:p w14:paraId="564FF8AE" w14:textId="77777777" w:rsidR="00F506AB" w:rsidRPr="000E211A" w:rsidRDefault="00F506AB" w:rsidP="00F506AB">
      <w:pPr>
        <w:pStyle w:val="Heading1"/>
        <w:rPr>
          <w:rFonts w:asciiTheme="minorHAnsi" w:hAnsiTheme="minorHAnsi" w:cstheme="minorHAnsi"/>
        </w:rPr>
      </w:pPr>
      <w:bookmarkStart w:id="2" w:name="_Toc9987378"/>
      <w:r w:rsidRPr="000E211A">
        <w:rPr>
          <w:rFonts w:asciiTheme="minorHAnsi" w:hAnsiTheme="minorHAnsi" w:cstheme="minorHAnsi"/>
        </w:rPr>
        <w:lastRenderedPageBreak/>
        <w:t>Πίνακας Περιεχομένων</w:t>
      </w:r>
      <w:bookmarkEnd w:id="2"/>
    </w:p>
    <w:p w14:paraId="5504221F" w14:textId="6C3679B2" w:rsidR="007332F4" w:rsidRDefault="00F506AB">
      <w:pPr>
        <w:pStyle w:val="TOC1"/>
        <w:rPr>
          <w:rFonts w:asciiTheme="minorHAnsi" w:eastAsiaTheme="minorEastAsia" w:hAnsiTheme="minorHAnsi" w:cstheme="minorBidi"/>
          <w:noProof/>
          <w:lang w:eastAsia="en-GB"/>
        </w:rPr>
      </w:pPr>
      <w:r w:rsidRPr="000E211A">
        <w:rPr>
          <w:rFonts w:asciiTheme="minorHAnsi" w:hAnsiTheme="minorHAnsi" w:cstheme="minorHAnsi"/>
        </w:rPr>
        <w:fldChar w:fldCharType="begin"/>
      </w:r>
      <w:r w:rsidRPr="000E211A">
        <w:rPr>
          <w:rFonts w:asciiTheme="minorHAnsi" w:hAnsiTheme="minorHAnsi" w:cstheme="minorHAnsi"/>
          <w:lang w:val="el-GR"/>
        </w:rPr>
        <w:instrText xml:space="preserve"> </w:instrText>
      </w:r>
      <w:r w:rsidRPr="000E211A">
        <w:rPr>
          <w:rFonts w:asciiTheme="minorHAnsi" w:hAnsiTheme="minorHAnsi" w:cstheme="minorHAnsi"/>
        </w:rPr>
        <w:instrText>TOC</w:instrText>
      </w:r>
      <w:r w:rsidRPr="000E211A">
        <w:rPr>
          <w:rFonts w:asciiTheme="minorHAnsi" w:hAnsiTheme="minorHAnsi" w:cstheme="minorHAnsi"/>
          <w:lang w:val="el-GR"/>
        </w:rPr>
        <w:instrText xml:space="preserve"> \</w:instrText>
      </w:r>
      <w:r w:rsidRPr="000E211A">
        <w:rPr>
          <w:rFonts w:asciiTheme="minorHAnsi" w:hAnsiTheme="minorHAnsi" w:cstheme="minorHAnsi"/>
        </w:rPr>
        <w:instrText>o</w:instrText>
      </w:r>
      <w:r w:rsidRPr="000E211A">
        <w:rPr>
          <w:rFonts w:asciiTheme="minorHAnsi" w:hAnsiTheme="minorHAnsi" w:cstheme="minorHAnsi"/>
          <w:lang w:val="el-GR"/>
        </w:rPr>
        <w:instrText xml:space="preserve"> "1-5" </w:instrText>
      </w:r>
      <w:r w:rsidRPr="000E211A">
        <w:rPr>
          <w:rFonts w:asciiTheme="minorHAnsi" w:hAnsiTheme="minorHAnsi" w:cstheme="minorHAnsi"/>
        </w:rPr>
        <w:fldChar w:fldCharType="separate"/>
      </w:r>
      <w:r w:rsidR="007332F4" w:rsidRPr="00E9446B">
        <w:rPr>
          <w:rFonts w:asciiTheme="minorHAnsi" w:hAnsiTheme="minorHAnsi" w:cstheme="minorHAnsi"/>
          <w:noProof/>
        </w:rPr>
        <w:t>Πίνακας Περιεχομένων</w:t>
      </w:r>
      <w:r w:rsidR="007332F4">
        <w:rPr>
          <w:noProof/>
        </w:rPr>
        <w:tab/>
      </w:r>
      <w:r w:rsidR="007332F4">
        <w:rPr>
          <w:noProof/>
        </w:rPr>
        <w:fldChar w:fldCharType="begin"/>
      </w:r>
      <w:r w:rsidR="007332F4">
        <w:rPr>
          <w:noProof/>
        </w:rPr>
        <w:instrText xml:space="preserve"> PAGEREF _Toc9987378 \h </w:instrText>
      </w:r>
      <w:r w:rsidR="007332F4">
        <w:rPr>
          <w:noProof/>
        </w:rPr>
      </w:r>
      <w:r w:rsidR="007332F4">
        <w:rPr>
          <w:noProof/>
        </w:rPr>
        <w:fldChar w:fldCharType="separate"/>
      </w:r>
      <w:r w:rsidR="00E802ED">
        <w:rPr>
          <w:noProof/>
        </w:rPr>
        <w:t>3</w:t>
      </w:r>
      <w:r w:rsidR="007332F4">
        <w:rPr>
          <w:noProof/>
        </w:rPr>
        <w:fldChar w:fldCharType="end"/>
      </w:r>
    </w:p>
    <w:p w14:paraId="1A9DE338" w14:textId="4F67E858" w:rsidR="007332F4" w:rsidRDefault="007332F4">
      <w:pPr>
        <w:pStyle w:val="TOC1"/>
        <w:rPr>
          <w:rFonts w:asciiTheme="minorHAnsi" w:eastAsiaTheme="minorEastAsia" w:hAnsiTheme="minorHAnsi" w:cstheme="minorBidi"/>
          <w:noProof/>
          <w:lang w:eastAsia="en-GB"/>
        </w:rPr>
      </w:pPr>
      <w:r w:rsidRPr="00E9446B">
        <w:rPr>
          <w:rFonts w:asciiTheme="minorHAnsi" w:hAnsiTheme="minorHAnsi" w:cstheme="minorHAnsi"/>
          <w:noProof/>
        </w:rPr>
        <w:t>Λίστα Εικόνων</w:t>
      </w:r>
      <w:r>
        <w:rPr>
          <w:noProof/>
        </w:rPr>
        <w:tab/>
      </w:r>
      <w:r>
        <w:rPr>
          <w:noProof/>
        </w:rPr>
        <w:fldChar w:fldCharType="begin"/>
      </w:r>
      <w:r>
        <w:rPr>
          <w:noProof/>
        </w:rPr>
        <w:instrText xml:space="preserve"> PAGEREF _Toc9987379 \h </w:instrText>
      </w:r>
      <w:r>
        <w:rPr>
          <w:noProof/>
        </w:rPr>
      </w:r>
      <w:r>
        <w:rPr>
          <w:noProof/>
        </w:rPr>
        <w:fldChar w:fldCharType="separate"/>
      </w:r>
      <w:r w:rsidR="00E802ED">
        <w:rPr>
          <w:noProof/>
        </w:rPr>
        <w:t>3</w:t>
      </w:r>
      <w:r>
        <w:rPr>
          <w:noProof/>
        </w:rPr>
        <w:fldChar w:fldCharType="end"/>
      </w:r>
    </w:p>
    <w:p w14:paraId="36229AA9" w14:textId="7B1E8970" w:rsidR="007332F4" w:rsidRDefault="007332F4">
      <w:pPr>
        <w:pStyle w:val="TOC1"/>
        <w:rPr>
          <w:rFonts w:asciiTheme="minorHAnsi" w:eastAsiaTheme="minorEastAsia" w:hAnsiTheme="minorHAnsi" w:cstheme="minorBidi"/>
          <w:noProof/>
          <w:lang w:eastAsia="en-GB"/>
        </w:rPr>
      </w:pPr>
      <w:r w:rsidRPr="00E9446B">
        <w:rPr>
          <w:rFonts w:asciiTheme="minorHAnsi" w:hAnsiTheme="minorHAnsi" w:cstheme="minorHAnsi"/>
          <w:noProof/>
        </w:rPr>
        <w:t>1  Προτεινόμενη Αρχιτεκτονική Λογισμικού</w:t>
      </w:r>
      <w:r>
        <w:rPr>
          <w:noProof/>
        </w:rPr>
        <w:tab/>
      </w:r>
      <w:r>
        <w:rPr>
          <w:noProof/>
        </w:rPr>
        <w:fldChar w:fldCharType="begin"/>
      </w:r>
      <w:r>
        <w:rPr>
          <w:noProof/>
        </w:rPr>
        <w:instrText xml:space="preserve"> PAGEREF _Toc9987380 \h </w:instrText>
      </w:r>
      <w:r>
        <w:rPr>
          <w:noProof/>
        </w:rPr>
      </w:r>
      <w:r>
        <w:rPr>
          <w:noProof/>
        </w:rPr>
        <w:fldChar w:fldCharType="separate"/>
      </w:r>
      <w:r w:rsidR="00E802ED">
        <w:rPr>
          <w:noProof/>
        </w:rPr>
        <w:t>4</w:t>
      </w:r>
      <w:r>
        <w:rPr>
          <w:noProof/>
        </w:rPr>
        <w:fldChar w:fldCharType="end"/>
      </w:r>
    </w:p>
    <w:p w14:paraId="68940B86" w14:textId="4F8FA166" w:rsidR="007332F4" w:rsidRDefault="007332F4">
      <w:pPr>
        <w:pStyle w:val="TOC2"/>
        <w:rPr>
          <w:rFonts w:asciiTheme="minorHAnsi" w:eastAsiaTheme="minorEastAsia" w:hAnsiTheme="minorHAnsi" w:cstheme="minorBidi"/>
          <w:noProof/>
          <w:lang w:eastAsia="en-GB"/>
        </w:rPr>
      </w:pPr>
      <w:r w:rsidRPr="00E9446B">
        <w:rPr>
          <w:rFonts w:asciiTheme="minorHAnsi" w:hAnsiTheme="minorHAnsi" w:cstheme="minorHAnsi"/>
          <w:noProof/>
          <w:lang w:val="el-GR"/>
        </w:rPr>
        <w:t>1.1 Αποδόμηση Συστήματος</w:t>
      </w:r>
      <w:r>
        <w:rPr>
          <w:noProof/>
        </w:rPr>
        <w:tab/>
      </w:r>
      <w:r>
        <w:rPr>
          <w:noProof/>
        </w:rPr>
        <w:fldChar w:fldCharType="begin"/>
      </w:r>
      <w:r>
        <w:rPr>
          <w:noProof/>
        </w:rPr>
        <w:instrText xml:space="preserve"> PAGEREF _Toc9987381 \h </w:instrText>
      </w:r>
      <w:r>
        <w:rPr>
          <w:noProof/>
        </w:rPr>
      </w:r>
      <w:r>
        <w:rPr>
          <w:noProof/>
        </w:rPr>
        <w:fldChar w:fldCharType="separate"/>
      </w:r>
      <w:r w:rsidR="00E802ED">
        <w:rPr>
          <w:noProof/>
        </w:rPr>
        <w:t>5</w:t>
      </w:r>
      <w:r>
        <w:rPr>
          <w:noProof/>
        </w:rPr>
        <w:fldChar w:fldCharType="end"/>
      </w:r>
    </w:p>
    <w:p w14:paraId="128B147C" w14:textId="44746A93" w:rsidR="007332F4" w:rsidRDefault="007332F4">
      <w:pPr>
        <w:pStyle w:val="TOC3"/>
        <w:tabs>
          <w:tab w:val="left" w:pos="1100"/>
        </w:tabs>
        <w:rPr>
          <w:rFonts w:asciiTheme="minorHAnsi" w:eastAsiaTheme="minorEastAsia" w:hAnsiTheme="minorHAnsi" w:cstheme="minorBidi"/>
          <w:noProof/>
          <w:lang w:eastAsia="en-GB"/>
        </w:rPr>
      </w:pPr>
      <w:r w:rsidRPr="00E9446B">
        <w:rPr>
          <w:rFonts w:asciiTheme="minorHAnsi" w:hAnsiTheme="minorHAnsi" w:cstheme="minorHAnsi"/>
          <w:noProof/>
        </w:rPr>
        <w:t>1.1.1</w:t>
      </w:r>
      <w:r>
        <w:rPr>
          <w:rFonts w:asciiTheme="minorHAnsi" w:eastAsiaTheme="minorEastAsia" w:hAnsiTheme="minorHAnsi" w:cstheme="minorBidi"/>
          <w:noProof/>
          <w:lang w:eastAsia="en-GB"/>
        </w:rPr>
        <w:tab/>
      </w:r>
      <w:r w:rsidRPr="00E9446B">
        <w:rPr>
          <w:rFonts w:asciiTheme="minorHAnsi" w:hAnsiTheme="minorHAnsi" w:cstheme="minorHAnsi"/>
          <w:noProof/>
          <w:lang w:val="el-GR"/>
        </w:rPr>
        <w:t>Υποσύστημα  ProjectFileCreateHandler</w:t>
      </w:r>
      <w:r>
        <w:rPr>
          <w:noProof/>
        </w:rPr>
        <w:tab/>
      </w:r>
      <w:r>
        <w:rPr>
          <w:noProof/>
        </w:rPr>
        <w:fldChar w:fldCharType="begin"/>
      </w:r>
      <w:r>
        <w:rPr>
          <w:noProof/>
        </w:rPr>
        <w:instrText xml:space="preserve"> PAGEREF _Toc9987382 \h </w:instrText>
      </w:r>
      <w:r>
        <w:rPr>
          <w:noProof/>
        </w:rPr>
      </w:r>
      <w:r>
        <w:rPr>
          <w:noProof/>
        </w:rPr>
        <w:fldChar w:fldCharType="separate"/>
      </w:r>
      <w:r w:rsidR="00E802ED">
        <w:rPr>
          <w:noProof/>
        </w:rPr>
        <w:t>5</w:t>
      </w:r>
      <w:r>
        <w:rPr>
          <w:noProof/>
        </w:rPr>
        <w:fldChar w:fldCharType="end"/>
      </w:r>
    </w:p>
    <w:p w14:paraId="7C9D95BC" w14:textId="6DAB5DDB" w:rsidR="007332F4" w:rsidRDefault="007332F4">
      <w:pPr>
        <w:pStyle w:val="TOC3"/>
        <w:tabs>
          <w:tab w:val="left" w:pos="1100"/>
        </w:tabs>
        <w:rPr>
          <w:rFonts w:asciiTheme="minorHAnsi" w:eastAsiaTheme="minorEastAsia" w:hAnsiTheme="minorHAnsi" w:cstheme="minorBidi"/>
          <w:noProof/>
          <w:lang w:eastAsia="en-GB"/>
        </w:rPr>
      </w:pPr>
      <w:r w:rsidRPr="00E9446B">
        <w:rPr>
          <w:rFonts w:asciiTheme="minorHAnsi" w:hAnsiTheme="minorHAnsi" w:cstheme="minorHAnsi"/>
          <w:noProof/>
        </w:rPr>
        <w:t>1.1.2</w:t>
      </w:r>
      <w:r>
        <w:rPr>
          <w:rFonts w:asciiTheme="minorHAnsi" w:eastAsiaTheme="minorEastAsia" w:hAnsiTheme="minorHAnsi" w:cstheme="minorBidi"/>
          <w:noProof/>
          <w:lang w:eastAsia="en-GB"/>
        </w:rPr>
        <w:tab/>
      </w:r>
      <w:r w:rsidRPr="00E9446B">
        <w:rPr>
          <w:rFonts w:asciiTheme="minorHAnsi" w:hAnsiTheme="minorHAnsi" w:cstheme="minorHAnsi"/>
          <w:noProof/>
          <w:lang w:val="el-GR"/>
        </w:rPr>
        <w:t>Υποσύστημα ProjectFileCreateGUI</w:t>
      </w:r>
      <w:r>
        <w:rPr>
          <w:noProof/>
        </w:rPr>
        <w:tab/>
      </w:r>
      <w:r>
        <w:rPr>
          <w:noProof/>
        </w:rPr>
        <w:fldChar w:fldCharType="begin"/>
      </w:r>
      <w:r>
        <w:rPr>
          <w:noProof/>
        </w:rPr>
        <w:instrText xml:space="preserve"> PAGEREF _Toc9987383 \h </w:instrText>
      </w:r>
      <w:r>
        <w:rPr>
          <w:noProof/>
        </w:rPr>
      </w:r>
      <w:r>
        <w:rPr>
          <w:noProof/>
        </w:rPr>
        <w:fldChar w:fldCharType="separate"/>
      </w:r>
      <w:r w:rsidR="00E802ED">
        <w:rPr>
          <w:noProof/>
        </w:rPr>
        <w:t>5</w:t>
      </w:r>
      <w:r>
        <w:rPr>
          <w:noProof/>
        </w:rPr>
        <w:fldChar w:fldCharType="end"/>
      </w:r>
    </w:p>
    <w:p w14:paraId="44865272" w14:textId="45CE4D6B" w:rsidR="007332F4" w:rsidRDefault="007332F4">
      <w:pPr>
        <w:pStyle w:val="TOC3"/>
        <w:tabs>
          <w:tab w:val="left" w:pos="1100"/>
        </w:tabs>
        <w:rPr>
          <w:rFonts w:asciiTheme="minorHAnsi" w:eastAsiaTheme="minorEastAsia" w:hAnsiTheme="minorHAnsi" w:cstheme="minorBidi"/>
          <w:noProof/>
          <w:lang w:eastAsia="en-GB"/>
        </w:rPr>
      </w:pPr>
      <w:r w:rsidRPr="00E9446B">
        <w:rPr>
          <w:rFonts w:asciiTheme="minorHAnsi" w:hAnsiTheme="minorHAnsi" w:cstheme="minorHAnsi"/>
          <w:noProof/>
        </w:rPr>
        <w:t>1.1.3</w:t>
      </w:r>
      <w:r>
        <w:rPr>
          <w:rFonts w:asciiTheme="minorHAnsi" w:eastAsiaTheme="minorEastAsia" w:hAnsiTheme="minorHAnsi" w:cstheme="minorBidi"/>
          <w:noProof/>
          <w:lang w:eastAsia="en-GB"/>
        </w:rPr>
        <w:tab/>
      </w:r>
      <w:r w:rsidRPr="00E9446B">
        <w:rPr>
          <w:rFonts w:asciiTheme="minorHAnsi" w:hAnsiTheme="minorHAnsi" w:cstheme="minorHAnsi"/>
          <w:noProof/>
          <w:lang w:val="el-GR"/>
        </w:rPr>
        <w:t>Υποσύστημα ProjectFileBrowseHandler</w:t>
      </w:r>
      <w:r>
        <w:rPr>
          <w:noProof/>
        </w:rPr>
        <w:tab/>
      </w:r>
      <w:r>
        <w:rPr>
          <w:noProof/>
        </w:rPr>
        <w:fldChar w:fldCharType="begin"/>
      </w:r>
      <w:r>
        <w:rPr>
          <w:noProof/>
        </w:rPr>
        <w:instrText xml:space="preserve"> PAGEREF _Toc9987384 \h </w:instrText>
      </w:r>
      <w:r>
        <w:rPr>
          <w:noProof/>
        </w:rPr>
      </w:r>
      <w:r>
        <w:rPr>
          <w:noProof/>
        </w:rPr>
        <w:fldChar w:fldCharType="separate"/>
      </w:r>
      <w:r w:rsidR="00E802ED">
        <w:rPr>
          <w:noProof/>
        </w:rPr>
        <w:t>6</w:t>
      </w:r>
      <w:r>
        <w:rPr>
          <w:noProof/>
        </w:rPr>
        <w:fldChar w:fldCharType="end"/>
      </w:r>
    </w:p>
    <w:p w14:paraId="7015B0B5" w14:textId="4E2850BF" w:rsidR="007332F4" w:rsidRDefault="007332F4">
      <w:pPr>
        <w:pStyle w:val="TOC3"/>
        <w:tabs>
          <w:tab w:val="left" w:pos="1100"/>
        </w:tabs>
        <w:rPr>
          <w:rFonts w:asciiTheme="minorHAnsi" w:eastAsiaTheme="minorEastAsia" w:hAnsiTheme="minorHAnsi" w:cstheme="minorBidi"/>
          <w:noProof/>
          <w:lang w:eastAsia="en-GB"/>
        </w:rPr>
      </w:pPr>
      <w:r w:rsidRPr="00E9446B">
        <w:rPr>
          <w:rFonts w:asciiTheme="minorHAnsi" w:hAnsiTheme="minorHAnsi" w:cstheme="minorHAnsi"/>
          <w:noProof/>
        </w:rPr>
        <w:t>1.1.4</w:t>
      </w:r>
      <w:r>
        <w:rPr>
          <w:rFonts w:asciiTheme="minorHAnsi" w:eastAsiaTheme="minorEastAsia" w:hAnsiTheme="minorHAnsi" w:cstheme="minorBidi"/>
          <w:noProof/>
          <w:lang w:eastAsia="en-GB"/>
        </w:rPr>
        <w:tab/>
      </w:r>
      <w:r w:rsidRPr="00E9446B">
        <w:rPr>
          <w:rFonts w:asciiTheme="minorHAnsi" w:hAnsiTheme="minorHAnsi" w:cstheme="minorHAnsi"/>
          <w:noProof/>
          <w:lang w:val="el-GR"/>
        </w:rPr>
        <w:t>Υποσύστημα ProjectFileBrowseGUI</w:t>
      </w:r>
      <w:r>
        <w:rPr>
          <w:noProof/>
        </w:rPr>
        <w:tab/>
      </w:r>
      <w:r>
        <w:rPr>
          <w:noProof/>
        </w:rPr>
        <w:fldChar w:fldCharType="begin"/>
      </w:r>
      <w:r>
        <w:rPr>
          <w:noProof/>
        </w:rPr>
        <w:instrText xml:space="preserve"> PAGEREF _Toc9987385 \h </w:instrText>
      </w:r>
      <w:r>
        <w:rPr>
          <w:noProof/>
        </w:rPr>
      </w:r>
      <w:r>
        <w:rPr>
          <w:noProof/>
        </w:rPr>
        <w:fldChar w:fldCharType="separate"/>
      </w:r>
      <w:r w:rsidR="00E802ED">
        <w:rPr>
          <w:noProof/>
        </w:rPr>
        <w:t>7</w:t>
      </w:r>
      <w:r>
        <w:rPr>
          <w:noProof/>
        </w:rPr>
        <w:fldChar w:fldCharType="end"/>
      </w:r>
    </w:p>
    <w:p w14:paraId="0B291308" w14:textId="7351968A"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1.1.5  Υποσύστημα </w:t>
      </w:r>
      <w:r w:rsidRPr="00E9446B">
        <w:rPr>
          <w:rFonts w:asciiTheme="minorHAnsi" w:hAnsiTheme="minorHAnsi" w:cstheme="minorHAnsi"/>
          <w:noProof/>
          <w:lang w:val="en-US" w:eastAsia="el-GR"/>
        </w:rPr>
        <w:t>SalesHundler</w:t>
      </w:r>
      <w:r>
        <w:rPr>
          <w:noProof/>
        </w:rPr>
        <w:tab/>
      </w:r>
      <w:r>
        <w:rPr>
          <w:noProof/>
        </w:rPr>
        <w:fldChar w:fldCharType="begin"/>
      </w:r>
      <w:r>
        <w:rPr>
          <w:noProof/>
        </w:rPr>
        <w:instrText xml:space="preserve"> PAGEREF _Toc9987386 \h </w:instrText>
      </w:r>
      <w:r>
        <w:rPr>
          <w:noProof/>
        </w:rPr>
      </w:r>
      <w:r>
        <w:rPr>
          <w:noProof/>
        </w:rPr>
        <w:fldChar w:fldCharType="separate"/>
      </w:r>
      <w:r w:rsidR="00E802ED">
        <w:rPr>
          <w:noProof/>
        </w:rPr>
        <w:t>7</w:t>
      </w:r>
      <w:r>
        <w:rPr>
          <w:noProof/>
        </w:rPr>
        <w:fldChar w:fldCharType="end"/>
      </w:r>
    </w:p>
    <w:p w14:paraId="41CBD660" w14:textId="2541C4A6"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1.1.6  Υποσύστημα </w:t>
      </w:r>
      <w:r w:rsidRPr="00E9446B">
        <w:rPr>
          <w:rFonts w:asciiTheme="minorHAnsi" w:hAnsiTheme="minorHAnsi" w:cstheme="minorHAnsi"/>
          <w:noProof/>
          <w:lang w:val="en-US" w:eastAsia="el-GR"/>
        </w:rPr>
        <w:t>SalesGUI</w:t>
      </w:r>
      <w:r>
        <w:rPr>
          <w:noProof/>
        </w:rPr>
        <w:tab/>
      </w:r>
      <w:r>
        <w:rPr>
          <w:noProof/>
        </w:rPr>
        <w:fldChar w:fldCharType="begin"/>
      </w:r>
      <w:r>
        <w:rPr>
          <w:noProof/>
        </w:rPr>
        <w:instrText xml:space="preserve"> PAGEREF _Toc9987387 \h </w:instrText>
      </w:r>
      <w:r>
        <w:rPr>
          <w:noProof/>
        </w:rPr>
      </w:r>
      <w:r>
        <w:rPr>
          <w:noProof/>
        </w:rPr>
        <w:fldChar w:fldCharType="separate"/>
      </w:r>
      <w:r w:rsidR="00E802ED">
        <w:rPr>
          <w:noProof/>
        </w:rPr>
        <w:t>8</w:t>
      </w:r>
      <w:r>
        <w:rPr>
          <w:noProof/>
        </w:rPr>
        <w:fldChar w:fldCharType="end"/>
      </w:r>
    </w:p>
    <w:p w14:paraId="43EBEAC1" w14:textId="18D7145A"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1.1.7  Υποσύστημα </w:t>
      </w:r>
      <w:r w:rsidRPr="00E9446B">
        <w:rPr>
          <w:rFonts w:asciiTheme="minorHAnsi" w:hAnsiTheme="minorHAnsi" w:cstheme="minorHAnsi"/>
          <w:noProof/>
          <w:lang w:val="en-US" w:eastAsia="el-GR"/>
        </w:rPr>
        <w:t>DeviceHundler</w:t>
      </w:r>
      <w:r>
        <w:rPr>
          <w:noProof/>
        </w:rPr>
        <w:tab/>
      </w:r>
      <w:r>
        <w:rPr>
          <w:noProof/>
        </w:rPr>
        <w:fldChar w:fldCharType="begin"/>
      </w:r>
      <w:r>
        <w:rPr>
          <w:noProof/>
        </w:rPr>
        <w:instrText xml:space="preserve"> PAGEREF _Toc9987388 \h </w:instrText>
      </w:r>
      <w:r>
        <w:rPr>
          <w:noProof/>
        </w:rPr>
      </w:r>
      <w:r>
        <w:rPr>
          <w:noProof/>
        </w:rPr>
        <w:fldChar w:fldCharType="separate"/>
      </w:r>
      <w:r w:rsidR="00E802ED">
        <w:rPr>
          <w:noProof/>
        </w:rPr>
        <w:t>8</w:t>
      </w:r>
      <w:r>
        <w:rPr>
          <w:noProof/>
        </w:rPr>
        <w:fldChar w:fldCharType="end"/>
      </w:r>
    </w:p>
    <w:p w14:paraId="4C99CBB3" w14:textId="10C64637"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1.1.8  Υποσύστημα </w:t>
      </w:r>
      <w:r w:rsidRPr="00E9446B">
        <w:rPr>
          <w:rFonts w:asciiTheme="minorHAnsi" w:hAnsiTheme="minorHAnsi" w:cstheme="minorHAnsi"/>
          <w:noProof/>
          <w:lang w:val="en-US" w:eastAsia="el-GR"/>
        </w:rPr>
        <w:t>DeviceGUI</w:t>
      </w:r>
      <w:r>
        <w:rPr>
          <w:noProof/>
        </w:rPr>
        <w:tab/>
      </w:r>
      <w:r>
        <w:rPr>
          <w:noProof/>
        </w:rPr>
        <w:fldChar w:fldCharType="begin"/>
      </w:r>
      <w:r>
        <w:rPr>
          <w:noProof/>
        </w:rPr>
        <w:instrText xml:space="preserve"> PAGEREF _Toc9987389 \h </w:instrText>
      </w:r>
      <w:r>
        <w:rPr>
          <w:noProof/>
        </w:rPr>
      </w:r>
      <w:r>
        <w:rPr>
          <w:noProof/>
        </w:rPr>
        <w:fldChar w:fldCharType="separate"/>
      </w:r>
      <w:r w:rsidR="00E802ED">
        <w:rPr>
          <w:noProof/>
        </w:rPr>
        <w:t>9</w:t>
      </w:r>
      <w:r>
        <w:rPr>
          <w:noProof/>
        </w:rPr>
        <w:fldChar w:fldCharType="end"/>
      </w:r>
    </w:p>
    <w:p w14:paraId="432866D9" w14:textId="56256E4D"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1.1.9  Υποσύστημα </w:t>
      </w:r>
      <w:r w:rsidRPr="00E9446B">
        <w:rPr>
          <w:rFonts w:asciiTheme="minorHAnsi" w:hAnsiTheme="minorHAnsi" w:cstheme="minorHAnsi"/>
          <w:noProof/>
          <w:lang w:val="en-US" w:eastAsia="el-GR"/>
        </w:rPr>
        <w:t>ChatHundler</w:t>
      </w:r>
      <w:r>
        <w:rPr>
          <w:noProof/>
        </w:rPr>
        <w:tab/>
      </w:r>
      <w:r>
        <w:rPr>
          <w:noProof/>
        </w:rPr>
        <w:fldChar w:fldCharType="begin"/>
      </w:r>
      <w:r>
        <w:rPr>
          <w:noProof/>
        </w:rPr>
        <w:instrText xml:space="preserve"> PAGEREF _Toc9987390 \h </w:instrText>
      </w:r>
      <w:r>
        <w:rPr>
          <w:noProof/>
        </w:rPr>
      </w:r>
      <w:r>
        <w:rPr>
          <w:noProof/>
        </w:rPr>
        <w:fldChar w:fldCharType="separate"/>
      </w:r>
      <w:r w:rsidR="00E802ED">
        <w:rPr>
          <w:noProof/>
        </w:rPr>
        <w:t>9</w:t>
      </w:r>
      <w:r>
        <w:rPr>
          <w:noProof/>
        </w:rPr>
        <w:fldChar w:fldCharType="end"/>
      </w:r>
    </w:p>
    <w:p w14:paraId="7FFE5DFB" w14:textId="6CF98833"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1.1.10  Υποσύστημα </w:t>
      </w:r>
      <w:r w:rsidRPr="00E9446B">
        <w:rPr>
          <w:rFonts w:asciiTheme="minorHAnsi" w:hAnsiTheme="minorHAnsi" w:cstheme="minorHAnsi"/>
          <w:noProof/>
          <w:lang w:val="en-US" w:eastAsia="el-GR"/>
        </w:rPr>
        <w:t>ChatGUI</w:t>
      </w:r>
      <w:r>
        <w:rPr>
          <w:noProof/>
        </w:rPr>
        <w:tab/>
      </w:r>
      <w:r>
        <w:rPr>
          <w:noProof/>
        </w:rPr>
        <w:fldChar w:fldCharType="begin"/>
      </w:r>
      <w:r>
        <w:rPr>
          <w:noProof/>
        </w:rPr>
        <w:instrText xml:space="preserve"> PAGEREF _Toc9987391 \h </w:instrText>
      </w:r>
      <w:r>
        <w:rPr>
          <w:noProof/>
        </w:rPr>
      </w:r>
      <w:r>
        <w:rPr>
          <w:noProof/>
        </w:rPr>
        <w:fldChar w:fldCharType="separate"/>
      </w:r>
      <w:r w:rsidR="00E802ED">
        <w:rPr>
          <w:noProof/>
        </w:rPr>
        <w:t>10</w:t>
      </w:r>
      <w:r>
        <w:rPr>
          <w:noProof/>
        </w:rPr>
        <w:fldChar w:fldCharType="end"/>
      </w:r>
    </w:p>
    <w:p w14:paraId="5C686D81" w14:textId="43C72E82" w:rsidR="007332F4" w:rsidRDefault="007332F4">
      <w:pPr>
        <w:pStyle w:val="TOC3"/>
        <w:rPr>
          <w:rFonts w:asciiTheme="minorHAnsi" w:eastAsiaTheme="minorEastAsia" w:hAnsiTheme="minorHAnsi" w:cstheme="minorBidi"/>
          <w:noProof/>
          <w:lang w:eastAsia="en-GB"/>
        </w:rPr>
      </w:pPr>
      <w:r w:rsidRPr="00E9446B">
        <w:rPr>
          <w:rFonts w:asciiTheme="minorHAnsi" w:hAnsiTheme="minorHAnsi" w:cstheme="minorHAnsi"/>
          <w:noProof/>
          <w:lang w:val="el-GR" w:eastAsia="el-GR"/>
        </w:rPr>
        <w:t xml:space="preserve">1.1.11  Υποσύστημα </w:t>
      </w:r>
      <w:r w:rsidRPr="00E9446B">
        <w:rPr>
          <w:rFonts w:asciiTheme="minorHAnsi" w:hAnsiTheme="minorHAnsi" w:cstheme="minorHAnsi"/>
          <w:noProof/>
          <w:lang w:val="en-US" w:eastAsia="el-GR"/>
        </w:rPr>
        <w:t>Databases</w:t>
      </w:r>
      <w:r>
        <w:rPr>
          <w:noProof/>
        </w:rPr>
        <w:tab/>
      </w:r>
      <w:r>
        <w:rPr>
          <w:noProof/>
        </w:rPr>
        <w:fldChar w:fldCharType="begin"/>
      </w:r>
      <w:r>
        <w:rPr>
          <w:noProof/>
        </w:rPr>
        <w:instrText xml:space="preserve"> PAGEREF _Toc9987392 \h </w:instrText>
      </w:r>
      <w:r>
        <w:rPr>
          <w:noProof/>
        </w:rPr>
      </w:r>
      <w:r>
        <w:rPr>
          <w:noProof/>
        </w:rPr>
        <w:fldChar w:fldCharType="separate"/>
      </w:r>
      <w:r w:rsidR="00E802ED">
        <w:rPr>
          <w:noProof/>
        </w:rPr>
        <w:t>10</w:t>
      </w:r>
      <w:r>
        <w:rPr>
          <w:noProof/>
        </w:rPr>
        <w:fldChar w:fldCharType="end"/>
      </w:r>
    </w:p>
    <w:p w14:paraId="2D3DC981" w14:textId="580A8541" w:rsidR="007332F4" w:rsidRDefault="007332F4">
      <w:pPr>
        <w:pStyle w:val="TOC2"/>
        <w:tabs>
          <w:tab w:val="left" w:pos="880"/>
        </w:tabs>
        <w:rPr>
          <w:rFonts w:asciiTheme="minorHAnsi" w:eastAsiaTheme="minorEastAsia" w:hAnsiTheme="minorHAnsi" w:cstheme="minorBidi"/>
          <w:noProof/>
          <w:lang w:eastAsia="en-GB"/>
        </w:rPr>
      </w:pPr>
      <w:r>
        <w:rPr>
          <w:noProof/>
        </w:rPr>
        <w:t>1.2</w:t>
      </w:r>
      <w:r>
        <w:rPr>
          <w:rFonts w:asciiTheme="minorHAnsi" w:eastAsiaTheme="minorEastAsia" w:hAnsiTheme="minorHAnsi" w:cstheme="minorBidi"/>
          <w:noProof/>
          <w:lang w:eastAsia="en-GB"/>
        </w:rPr>
        <w:tab/>
      </w:r>
      <w:r w:rsidRPr="00E9446B">
        <w:rPr>
          <w:noProof/>
          <w:lang w:val="el-GR"/>
        </w:rPr>
        <w:t>Απεικόνιση Υλικού/Λογισμικού</w:t>
      </w:r>
      <w:r>
        <w:rPr>
          <w:noProof/>
        </w:rPr>
        <w:tab/>
      </w:r>
      <w:r>
        <w:rPr>
          <w:noProof/>
        </w:rPr>
        <w:fldChar w:fldCharType="begin"/>
      </w:r>
      <w:r>
        <w:rPr>
          <w:noProof/>
        </w:rPr>
        <w:instrText xml:space="preserve"> PAGEREF _Toc9987393 \h </w:instrText>
      </w:r>
      <w:r>
        <w:rPr>
          <w:noProof/>
        </w:rPr>
      </w:r>
      <w:r>
        <w:rPr>
          <w:noProof/>
        </w:rPr>
        <w:fldChar w:fldCharType="separate"/>
      </w:r>
      <w:r w:rsidR="00E802ED">
        <w:rPr>
          <w:noProof/>
        </w:rPr>
        <w:t>11</w:t>
      </w:r>
      <w:r>
        <w:rPr>
          <w:noProof/>
        </w:rPr>
        <w:fldChar w:fldCharType="end"/>
      </w:r>
    </w:p>
    <w:p w14:paraId="366812F6" w14:textId="6C055DC0" w:rsidR="007332F4" w:rsidRDefault="007332F4">
      <w:pPr>
        <w:pStyle w:val="TOC3"/>
        <w:tabs>
          <w:tab w:val="left" w:pos="1100"/>
        </w:tabs>
        <w:rPr>
          <w:rFonts w:asciiTheme="minorHAnsi" w:eastAsiaTheme="minorEastAsia" w:hAnsiTheme="minorHAnsi" w:cstheme="minorBidi"/>
          <w:noProof/>
          <w:lang w:eastAsia="en-GB"/>
        </w:rPr>
      </w:pPr>
      <w:r>
        <w:rPr>
          <w:noProof/>
        </w:rPr>
        <w:t>1.2.1</w:t>
      </w:r>
      <w:r>
        <w:rPr>
          <w:rFonts w:asciiTheme="minorHAnsi" w:eastAsiaTheme="minorEastAsia" w:hAnsiTheme="minorHAnsi" w:cstheme="minorBidi"/>
          <w:noProof/>
          <w:lang w:eastAsia="en-GB"/>
        </w:rPr>
        <w:tab/>
      </w:r>
      <w:r w:rsidRPr="00E9446B">
        <w:rPr>
          <w:iCs/>
          <w:noProof/>
          <w:lang w:val="el-GR"/>
        </w:rPr>
        <w:t>Client Device</w:t>
      </w:r>
      <w:r>
        <w:rPr>
          <w:noProof/>
        </w:rPr>
        <w:tab/>
      </w:r>
      <w:r>
        <w:rPr>
          <w:noProof/>
        </w:rPr>
        <w:fldChar w:fldCharType="begin"/>
      </w:r>
      <w:r>
        <w:rPr>
          <w:noProof/>
        </w:rPr>
        <w:instrText xml:space="preserve"> PAGEREF _Toc9987394 \h </w:instrText>
      </w:r>
      <w:r>
        <w:rPr>
          <w:noProof/>
        </w:rPr>
      </w:r>
      <w:r>
        <w:rPr>
          <w:noProof/>
        </w:rPr>
        <w:fldChar w:fldCharType="separate"/>
      </w:r>
      <w:r w:rsidR="00E802ED">
        <w:rPr>
          <w:noProof/>
        </w:rPr>
        <w:t>12</w:t>
      </w:r>
      <w:r>
        <w:rPr>
          <w:noProof/>
        </w:rPr>
        <w:fldChar w:fldCharType="end"/>
      </w:r>
    </w:p>
    <w:p w14:paraId="51AC2A94" w14:textId="532DB2F9" w:rsidR="007332F4" w:rsidRDefault="007332F4">
      <w:pPr>
        <w:pStyle w:val="TOC3"/>
        <w:tabs>
          <w:tab w:val="left" w:pos="1100"/>
        </w:tabs>
        <w:rPr>
          <w:rFonts w:asciiTheme="minorHAnsi" w:eastAsiaTheme="minorEastAsia" w:hAnsiTheme="minorHAnsi" w:cstheme="minorBidi"/>
          <w:noProof/>
          <w:lang w:eastAsia="en-GB"/>
        </w:rPr>
      </w:pPr>
      <w:r>
        <w:rPr>
          <w:noProof/>
        </w:rPr>
        <w:t>1.2.2</w:t>
      </w:r>
      <w:r>
        <w:rPr>
          <w:rFonts w:asciiTheme="minorHAnsi" w:eastAsiaTheme="minorEastAsia" w:hAnsiTheme="minorHAnsi" w:cstheme="minorBidi"/>
          <w:noProof/>
          <w:lang w:eastAsia="en-GB"/>
        </w:rPr>
        <w:tab/>
      </w:r>
      <w:r w:rsidRPr="00E9446B">
        <w:rPr>
          <w:iCs/>
          <w:noProof/>
          <w:lang w:val="el-GR"/>
        </w:rPr>
        <w:t>System Server</w:t>
      </w:r>
      <w:r>
        <w:rPr>
          <w:noProof/>
        </w:rPr>
        <w:tab/>
      </w:r>
      <w:r>
        <w:rPr>
          <w:noProof/>
        </w:rPr>
        <w:fldChar w:fldCharType="begin"/>
      </w:r>
      <w:r>
        <w:rPr>
          <w:noProof/>
        </w:rPr>
        <w:instrText xml:space="preserve"> PAGEREF _Toc9987395 \h </w:instrText>
      </w:r>
      <w:r>
        <w:rPr>
          <w:noProof/>
        </w:rPr>
      </w:r>
      <w:r>
        <w:rPr>
          <w:noProof/>
        </w:rPr>
        <w:fldChar w:fldCharType="separate"/>
      </w:r>
      <w:r w:rsidR="00E802ED">
        <w:rPr>
          <w:noProof/>
        </w:rPr>
        <w:t>13</w:t>
      </w:r>
      <w:r>
        <w:rPr>
          <w:noProof/>
        </w:rPr>
        <w:fldChar w:fldCharType="end"/>
      </w:r>
    </w:p>
    <w:p w14:paraId="54EA46FB" w14:textId="49FD4094" w:rsidR="007332F4" w:rsidRDefault="007332F4">
      <w:pPr>
        <w:pStyle w:val="TOC3"/>
        <w:rPr>
          <w:rFonts w:asciiTheme="minorHAnsi" w:eastAsiaTheme="minorEastAsia" w:hAnsiTheme="minorHAnsi" w:cstheme="minorBidi"/>
          <w:noProof/>
          <w:lang w:eastAsia="en-GB"/>
        </w:rPr>
      </w:pPr>
      <w:r>
        <w:rPr>
          <w:noProof/>
        </w:rPr>
        <w:t>1.2.3 Συνολικό διάγραμμα ανάπτυξης</w:t>
      </w:r>
      <w:r>
        <w:rPr>
          <w:noProof/>
        </w:rPr>
        <w:tab/>
      </w:r>
      <w:r>
        <w:rPr>
          <w:noProof/>
        </w:rPr>
        <w:fldChar w:fldCharType="begin"/>
      </w:r>
      <w:r>
        <w:rPr>
          <w:noProof/>
        </w:rPr>
        <w:instrText xml:space="preserve"> PAGEREF _Toc9987396 \h </w:instrText>
      </w:r>
      <w:r>
        <w:rPr>
          <w:noProof/>
        </w:rPr>
      </w:r>
      <w:r>
        <w:rPr>
          <w:noProof/>
        </w:rPr>
        <w:fldChar w:fldCharType="separate"/>
      </w:r>
      <w:r w:rsidR="00E802ED">
        <w:rPr>
          <w:noProof/>
        </w:rPr>
        <w:t>14</w:t>
      </w:r>
      <w:r>
        <w:rPr>
          <w:noProof/>
        </w:rPr>
        <w:fldChar w:fldCharType="end"/>
      </w:r>
    </w:p>
    <w:p w14:paraId="3AB1F582" w14:textId="7CB397CF" w:rsidR="007332F4" w:rsidRDefault="007332F4">
      <w:pPr>
        <w:pStyle w:val="TOC2"/>
        <w:rPr>
          <w:rFonts w:asciiTheme="minorHAnsi" w:eastAsiaTheme="minorEastAsia" w:hAnsiTheme="minorHAnsi" w:cstheme="minorBidi"/>
          <w:noProof/>
          <w:lang w:eastAsia="en-GB"/>
        </w:rPr>
      </w:pPr>
      <w:r w:rsidRPr="00E9446B">
        <w:rPr>
          <w:rFonts w:asciiTheme="minorHAnsi" w:hAnsiTheme="minorHAnsi" w:cstheme="minorHAnsi"/>
          <w:noProof/>
          <w:lang w:val="el-GR"/>
        </w:rPr>
        <w:t>Έλεγχος Πρόσβασης και Ασφάλεια</w:t>
      </w:r>
      <w:r>
        <w:rPr>
          <w:noProof/>
        </w:rPr>
        <w:tab/>
      </w:r>
      <w:r>
        <w:rPr>
          <w:noProof/>
        </w:rPr>
        <w:fldChar w:fldCharType="begin"/>
      </w:r>
      <w:r>
        <w:rPr>
          <w:noProof/>
        </w:rPr>
        <w:instrText xml:space="preserve"> PAGEREF _Toc9987397 \h </w:instrText>
      </w:r>
      <w:r>
        <w:rPr>
          <w:noProof/>
        </w:rPr>
      </w:r>
      <w:r>
        <w:rPr>
          <w:noProof/>
        </w:rPr>
        <w:fldChar w:fldCharType="separate"/>
      </w:r>
      <w:r w:rsidR="00E802ED">
        <w:rPr>
          <w:noProof/>
        </w:rPr>
        <w:t>15</w:t>
      </w:r>
      <w:r>
        <w:rPr>
          <w:noProof/>
        </w:rPr>
        <w:fldChar w:fldCharType="end"/>
      </w:r>
    </w:p>
    <w:p w14:paraId="58244C66" w14:textId="2BE73AA5" w:rsidR="007332F4" w:rsidRPr="007332F4" w:rsidRDefault="007332F4">
      <w:pPr>
        <w:pStyle w:val="TOC1"/>
        <w:rPr>
          <w:rFonts w:asciiTheme="minorHAnsi" w:eastAsiaTheme="minorEastAsia" w:hAnsiTheme="minorHAnsi" w:cstheme="minorBidi"/>
          <w:noProof/>
          <w:lang w:val="el-GR" w:eastAsia="en-GB"/>
        </w:rPr>
      </w:pPr>
      <w:r w:rsidRPr="007332F4">
        <w:rPr>
          <w:rFonts w:asciiTheme="minorHAnsi" w:hAnsiTheme="minorHAnsi" w:cstheme="minorHAnsi"/>
          <w:noProof/>
          <w:lang w:val="el-GR"/>
        </w:rPr>
        <w:t>2 Πίνακας ιχνηλασιμότητας εγγράφων Σχεδίασης και Απαιτήσεων Λογισμικού</w:t>
      </w:r>
      <w:r w:rsidRPr="007332F4">
        <w:rPr>
          <w:noProof/>
          <w:lang w:val="el-GR"/>
        </w:rPr>
        <w:tab/>
      </w:r>
      <w:r>
        <w:rPr>
          <w:noProof/>
        </w:rPr>
        <w:fldChar w:fldCharType="begin"/>
      </w:r>
      <w:r w:rsidRPr="007332F4">
        <w:rPr>
          <w:noProof/>
          <w:lang w:val="el-GR"/>
        </w:rPr>
        <w:instrText xml:space="preserve"> </w:instrText>
      </w:r>
      <w:r>
        <w:rPr>
          <w:noProof/>
        </w:rPr>
        <w:instrText>PAGEREF</w:instrText>
      </w:r>
      <w:r w:rsidRPr="007332F4">
        <w:rPr>
          <w:noProof/>
          <w:lang w:val="el-GR"/>
        </w:rPr>
        <w:instrText xml:space="preserve"> _</w:instrText>
      </w:r>
      <w:r>
        <w:rPr>
          <w:noProof/>
        </w:rPr>
        <w:instrText>Toc</w:instrText>
      </w:r>
      <w:r w:rsidRPr="007332F4">
        <w:rPr>
          <w:noProof/>
          <w:lang w:val="el-GR"/>
        </w:rPr>
        <w:instrText>9987398 \</w:instrText>
      </w:r>
      <w:r>
        <w:rPr>
          <w:noProof/>
        </w:rPr>
        <w:instrText>h</w:instrText>
      </w:r>
      <w:r w:rsidRPr="007332F4">
        <w:rPr>
          <w:noProof/>
          <w:lang w:val="el-GR"/>
        </w:rPr>
        <w:instrText xml:space="preserve"> </w:instrText>
      </w:r>
      <w:r>
        <w:rPr>
          <w:noProof/>
        </w:rPr>
      </w:r>
      <w:r>
        <w:rPr>
          <w:noProof/>
        </w:rPr>
        <w:fldChar w:fldCharType="separate"/>
      </w:r>
      <w:r w:rsidR="00E802ED">
        <w:rPr>
          <w:noProof/>
        </w:rPr>
        <w:t>16</w:t>
      </w:r>
      <w:r>
        <w:rPr>
          <w:noProof/>
        </w:rPr>
        <w:fldChar w:fldCharType="end"/>
      </w:r>
    </w:p>
    <w:p w14:paraId="0393CC89" w14:textId="7F46E3BB" w:rsidR="007332F4" w:rsidRDefault="007332F4">
      <w:pPr>
        <w:pStyle w:val="TOC1"/>
        <w:rPr>
          <w:rFonts w:asciiTheme="minorHAnsi" w:eastAsiaTheme="minorEastAsia" w:hAnsiTheme="minorHAnsi" w:cstheme="minorBidi"/>
          <w:noProof/>
          <w:lang w:eastAsia="en-GB"/>
        </w:rPr>
      </w:pPr>
      <w:r w:rsidRPr="00E9446B">
        <w:rPr>
          <w:rFonts w:asciiTheme="minorHAnsi" w:hAnsiTheme="minorHAnsi" w:cstheme="minorHAnsi"/>
          <w:noProof/>
        </w:rPr>
        <w:t xml:space="preserve">3 </w:t>
      </w:r>
      <w:r w:rsidRPr="00E9446B">
        <w:rPr>
          <w:rFonts w:asciiTheme="minorHAnsi" w:hAnsiTheme="minorHAnsi" w:cstheme="minorHAnsi"/>
          <w:noProof/>
          <w:lang w:val="en-US"/>
        </w:rPr>
        <w:t>RESTful</w:t>
      </w:r>
      <w:r w:rsidRPr="00E9446B">
        <w:rPr>
          <w:rFonts w:asciiTheme="minorHAnsi" w:hAnsiTheme="minorHAnsi" w:cstheme="minorHAnsi"/>
          <w:noProof/>
        </w:rPr>
        <w:t xml:space="preserve"> </w:t>
      </w:r>
      <w:r w:rsidRPr="00E9446B">
        <w:rPr>
          <w:rFonts w:asciiTheme="minorHAnsi" w:hAnsiTheme="minorHAnsi" w:cstheme="minorHAnsi"/>
          <w:noProof/>
          <w:lang w:val="en-US"/>
        </w:rPr>
        <w:t>API</w:t>
      </w:r>
      <w:r>
        <w:rPr>
          <w:noProof/>
        </w:rPr>
        <w:tab/>
      </w:r>
      <w:r>
        <w:rPr>
          <w:noProof/>
        </w:rPr>
        <w:fldChar w:fldCharType="begin"/>
      </w:r>
      <w:r>
        <w:rPr>
          <w:noProof/>
        </w:rPr>
        <w:instrText xml:space="preserve"> PAGEREF _Toc9987399 \h </w:instrText>
      </w:r>
      <w:r>
        <w:rPr>
          <w:noProof/>
        </w:rPr>
      </w:r>
      <w:r>
        <w:rPr>
          <w:noProof/>
        </w:rPr>
        <w:fldChar w:fldCharType="separate"/>
      </w:r>
      <w:r w:rsidR="00E802ED">
        <w:rPr>
          <w:noProof/>
        </w:rPr>
        <w:t>17</w:t>
      </w:r>
      <w:r>
        <w:rPr>
          <w:noProof/>
        </w:rPr>
        <w:fldChar w:fldCharType="end"/>
      </w:r>
    </w:p>
    <w:p w14:paraId="581A5153" w14:textId="30F15B54" w:rsidR="007332F4" w:rsidRDefault="007332F4">
      <w:pPr>
        <w:pStyle w:val="TOC2"/>
        <w:rPr>
          <w:rFonts w:asciiTheme="minorHAnsi" w:eastAsiaTheme="minorEastAsia" w:hAnsiTheme="minorHAnsi" w:cstheme="minorBidi"/>
          <w:noProof/>
          <w:lang w:eastAsia="en-GB"/>
        </w:rPr>
      </w:pPr>
      <w:r w:rsidRPr="007332F4">
        <w:rPr>
          <w:rFonts w:asciiTheme="minorHAnsi" w:hAnsiTheme="minorHAnsi" w:cstheme="minorHAnsi"/>
          <w:noProof/>
        </w:rPr>
        <w:t>3.1</w:t>
      </w:r>
      <w:r w:rsidRPr="00E9446B">
        <w:rPr>
          <w:rFonts w:asciiTheme="minorHAnsi" w:hAnsiTheme="minorHAnsi" w:cstheme="minorHAnsi"/>
          <w:noProof/>
          <w:lang w:val="en-US"/>
        </w:rPr>
        <w:t>Endpoints</w:t>
      </w:r>
      <w:r>
        <w:rPr>
          <w:noProof/>
        </w:rPr>
        <w:tab/>
      </w:r>
      <w:r>
        <w:rPr>
          <w:noProof/>
        </w:rPr>
        <w:fldChar w:fldCharType="begin"/>
      </w:r>
      <w:r>
        <w:rPr>
          <w:noProof/>
        </w:rPr>
        <w:instrText xml:space="preserve"> PAGEREF _Toc9987400 \h </w:instrText>
      </w:r>
      <w:r>
        <w:rPr>
          <w:noProof/>
        </w:rPr>
      </w:r>
      <w:r>
        <w:rPr>
          <w:noProof/>
        </w:rPr>
        <w:fldChar w:fldCharType="separate"/>
      </w:r>
      <w:r w:rsidR="00E802ED">
        <w:rPr>
          <w:noProof/>
        </w:rPr>
        <w:t>17</w:t>
      </w:r>
      <w:r>
        <w:rPr>
          <w:noProof/>
        </w:rPr>
        <w:fldChar w:fldCharType="end"/>
      </w:r>
    </w:p>
    <w:p w14:paraId="04AEC7C7" w14:textId="3A5A523E" w:rsidR="007332F4" w:rsidRDefault="007332F4">
      <w:pPr>
        <w:pStyle w:val="TOC3"/>
        <w:rPr>
          <w:rFonts w:asciiTheme="minorHAnsi" w:eastAsiaTheme="minorEastAsia" w:hAnsiTheme="minorHAnsi" w:cstheme="minorBidi"/>
          <w:noProof/>
          <w:lang w:eastAsia="en-GB"/>
        </w:rPr>
      </w:pPr>
      <w:r w:rsidRPr="007332F4">
        <w:rPr>
          <w:rFonts w:asciiTheme="minorHAnsi" w:hAnsiTheme="minorHAnsi" w:cstheme="minorHAnsi"/>
          <w:noProof/>
        </w:rPr>
        <w:t>3.1.1</w:t>
      </w:r>
      <w:r w:rsidRPr="00E9446B">
        <w:rPr>
          <w:rFonts w:asciiTheme="minorHAnsi" w:hAnsiTheme="minorHAnsi" w:cstheme="minorHAnsi"/>
          <w:noProof/>
          <w:lang w:val="en-US"/>
        </w:rPr>
        <w:t>Project</w:t>
      </w:r>
      <w:r w:rsidRPr="007332F4">
        <w:rPr>
          <w:rFonts w:asciiTheme="minorHAnsi" w:hAnsiTheme="minorHAnsi" w:cstheme="minorHAnsi"/>
          <w:noProof/>
        </w:rPr>
        <w:t xml:space="preserve"> </w:t>
      </w:r>
      <w:r w:rsidRPr="00E9446B">
        <w:rPr>
          <w:rFonts w:asciiTheme="minorHAnsi" w:hAnsiTheme="minorHAnsi" w:cstheme="minorHAnsi"/>
          <w:noProof/>
          <w:lang w:val="en-US"/>
        </w:rPr>
        <w:t>microservice</w:t>
      </w:r>
      <w:r>
        <w:rPr>
          <w:noProof/>
        </w:rPr>
        <w:tab/>
      </w:r>
      <w:r>
        <w:rPr>
          <w:noProof/>
        </w:rPr>
        <w:fldChar w:fldCharType="begin"/>
      </w:r>
      <w:r>
        <w:rPr>
          <w:noProof/>
        </w:rPr>
        <w:instrText xml:space="preserve"> PAGEREF _Toc9987401 \h </w:instrText>
      </w:r>
      <w:r>
        <w:rPr>
          <w:noProof/>
        </w:rPr>
      </w:r>
      <w:r>
        <w:rPr>
          <w:noProof/>
        </w:rPr>
        <w:fldChar w:fldCharType="separate"/>
      </w:r>
      <w:r w:rsidR="00E802ED">
        <w:rPr>
          <w:noProof/>
        </w:rPr>
        <w:t>17</w:t>
      </w:r>
      <w:r>
        <w:rPr>
          <w:noProof/>
        </w:rPr>
        <w:fldChar w:fldCharType="end"/>
      </w:r>
    </w:p>
    <w:p w14:paraId="4032E2FA" w14:textId="690096CF" w:rsidR="007332F4" w:rsidRDefault="007332F4">
      <w:pPr>
        <w:pStyle w:val="TOC3"/>
        <w:rPr>
          <w:rFonts w:asciiTheme="minorHAnsi" w:eastAsiaTheme="minorEastAsia" w:hAnsiTheme="minorHAnsi" w:cstheme="minorBidi"/>
          <w:noProof/>
          <w:lang w:eastAsia="en-GB"/>
        </w:rPr>
      </w:pPr>
      <w:r w:rsidRPr="007332F4">
        <w:rPr>
          <w:rFonts w:asciiTheme="minorHAnsi" w:hAnsiTheme="minorHAnsi" w:cstheme="minorHAnsi"/>
          <w:noProof/>
        </w:rPr>
        <w:t xml:space="preserve">3.1.2 </w:t>
      </w:r>
      <w:r w:rsidRPr="00E9446B">
        <w:rPr>
          <w:rFonts w:asciiTheme="minorHAnsi" w:hAnsiTheme="minorHAnsi" w:cstheme="minorHAnsi"/>
          <w:noProof/>
          <w:lang w:val="en-US"/>
        </w:rPr>
        <w:t>Files</w:t>
      </w:r>
      <w:r w:rsidRPr="007332F4">
        <w:rPr>
          <w:rFonts w:asciiTheme="minorHAnsi" w:hAnsiTheme="minorHAnsi" w:cstheme="minorHAnsi"/>
          <w:noProof/>
        </w:rPr>
        <w:t xml:space="preserve"> </w:t>
      </w:r>
      <w:r w:rsidRPr="00E9446B">
        <w:rPr>
          <w:rFonts w:asciiTheme="minorHAnsi" w:hAnsiTheme="minorHAnsi" w:cstheme="minorHAnsi"/>
          <w:noProof/>
          <w:lang w:val="en-US"/>
        </w:rPr>
        <w:t>microservice</w:t>
      </w:r>
      <w:r>
        <w:rPr>
          <w:noProof/>
        </w:rPr>
        <w:tab/>
      </w:r>
      <w:r>
        <w:rPr>
          <w:noProof/>
        </w:rPr>
        <w:fldChar w:fldCharType="begin"/>
      </w:r>
      <w:r>
        <w:rPr>
          <w:noProof/>
        </w:rPr>
        <w:instrText xml:space="preserve"> PAGEREF _Toc9987402 \h </w:instrText>
      </w:r>
      <w:r>
        <w:rPr>
          <w:noProof/>
        </w:rPr>
      </w:r>
      <w:r>
        <w:rPr>
          <w:noProof/>
        </w:rPr>
        <w:fldChar w:fldCharType="separate"/>
      </w:r>
      <w:r w:rsidR="00E802ED">
        <w:rPr>
          <w:noProof/>
        </w:rPr>
        <w:t>20</w:t>
      </w:r>
      <w:r>
        <w:rPr>
          <w:noProof/>
        </w:rPr>
        <w:fldChar w:fldCharType="end"/>
      </w:r>
    </w:p>
    <w:p w14:paraId="7B3A67CF" w14:textId="49E41C6E" w:rsidR="007332F4" w:rsidRDefault="007332F4">
      <w:pPr>
        <w:pStyle w:val="TOC3"/>
        <w:rPr>
          <w:rFonts w:asciiTheme="minorHAnsi" w:eastAsiaTheme="minorEastAsia" w:hAnsiTheme="minorHAnsi" w:cstheme="minorBidi"/>
          <w:noProof/>
          <w:lang w:eastAsia="en-GB"/>
        </w:rPr>
      </w:pPr>
      <w:r w:rsidRPr="007332F4">
        <w:rPr>
          <w:rFonts w:asciiTheme="minorHAnsi" w:hAnsiTheme="minorHAnsi" w:cstheme="minorHAnsi"/>
          <w:noProof/>
        </w:rPr>
        <w:t xml:space="preserve">3.1.3 </w:t>
      </w:r>
      <w:r w:rsidRPr="00E9446B">
        <w:rPr>
          <w:rFonts w:asciiTheme="minorHAnsi" w:hAnsiTheme="minorHAnsi" w:cstheme="minorHAnsi"/>
          <w:noProof/>
          <w:lang w:val="en-US"/>
        </w:rPr>
        <w:t>Devices microservice</w:t>
      </w:r>
      <w:r>
        <w:rPr>
          <w:noProof/>
        </w:rPr>
        <w:tab/>
      </w:r>
      <w:r>
        <w:rPr>
          <w:noProof/>
        </w:rPr>
        <w:fldChar w:fldCharType="begin"/>
      </w:r>
      <w:r>
        <w:rPr>
          <w:noProof/>
        </w:rPr>
        <w:instrText xml:space="preserve"> PAGEREF _Toc9987403 \h </w:instrText>
      </w:r>
      <w:r>
        <w:rPr>
          <w:noProof/>
        </w:rPr>
      </w:r>
      <w:r>
        <w:rPr>
          <w:noProof/>
        </w:rPr>
        <w:fldChar w:fldCharType="separate"/>
      </w:r>
      <w:r w:rsidR="00E802ED">
        <w:rPr>
          <w:noProof/>
        </w:rPr>
        <w:t>22</w:t>
      </w:r>
      <w:r>
        <w:rPr>
          <w:noProof/>
        </w:rPr>
        <w:fldChar w:fldCharType="end"/>
      </w:r>
    </w:p>
    <w:p w14:paraId="0AAD6BFC" w14:textId="21373BA3" w:rsidR="007332F4" w:rsidRDefault="007332F4">
      <w:pPr>
        <w:pStyle w:val="TOC3"/>
        <w:rPr>
          <w:rFonts w:asciiTheme="minorHAnsi" w:eastAsiaTheme="minorEastAsia" w:hAnsiTheme="minorHAnsi" w:cstheme="minorBidi"/>
          <w:noProof/>
          <w:lang w:eastAsia="en-GB"/>
        </w:rPr>
      </w:pPr>
      <w:r w:rsidRPr="007332F4">
        <w:rPr>
          <w:rFonts w:asciiTheme="minorHAnsi" w:hAnsiTheme="minorHAnsi" w:cstheme="minorHAnsi"/>
          <w:noProof/>
        </w:rPr>
        <w:t xml:space="preserve">3.1.4 </w:t>
      </w:r>
      <w:r w:rsidRPr="00E9446B">
        <w:rPr>
          <w:rFonts w:asciiTheme="minorHAnsi" w:hAnsiTheme="minorHAnsi" w:cstheme="minorHAnsi"/>
          <w:noProof/>
          <w:lang w:val="en-US"/>
        </w:rPr>
        <w:t>Purchasing</w:t>
      </w:r>
      <w:r w:rsidRPr="007332F4">
        <w:rPr>
          <w:rFonts w:asciiTheme="minorHAnsi" w:hAnsiTheme="minorHAnsi" w:cstheme="minorHAnsi"/>
          <w:noProof/>
        </w:rPr>
        <w:t xml:space="preserve"> </w:t>
      </w:r>
      <w:r w:rsidRPr="00E9446B">
        <w:rPr>
          <w:rFonts w:asciiTheme="minorHAnsi" w:hAnsiTheme="minorHAnsi" w:cstheme="minorHAnsi"/>
          <w:noProof/>
          <w:lang w:val="en-US"/>
        </w:rPr>
        <w:t>Program</w:t>
      </w:r>
      <w:r w:rsidRPr="007332F4">
        <w:rPr>
          <w:rFonts w:asciiTheme="minorHAnsi" w:hAnsiTheme="minorHAnsi" w:cstheme="minorHAnsi"/>
          <w:noProof/>
        </w:rPr>
        <w:t xml:space="preserve"> </w:t>
      </w:r>
      <w:r w:rsidRPr="00E9446B">
        <w:rPr>
          <w:rFonts w:asciiTheme="minorHAnsi" w:hAnsiTheme="minorHAnsi" w:cstheme="minorHAnsi"/>
          <w:noProof/>
          <w:lang w:val="en-US"/>
        </w:rPr>
        <w:t>microservice</w:t>
      </w:r>
      <w:r>
        <w:rPr>
          <w:noProof/>
        </w:rPr>
        <w:tab/>
      </w:r>
      <w:r>
        <w:rPr>
          <w:noProof/>
        </w:rPr>
        <w:fldChar w:fldCharType="begin"/>
      </w:r>
      <w:r>
        <w:rPr>
          <w:noProof/>
        </w:rPr>
        <w:instrText xml:space="preserve"> PAGEREF _Toc9987404 \h </w:instrText>
      </w:r>
      <w:r>
        <w:rPr>
          <w:noProof/>
        </w:rPr>
      </w:r>
      <w:r>
        <w:rPr>
          <w:noProof/>
        </w:rPr>
        <w:fldChar w:fldCharType="separate"/>
      </w:r>
      <w:r w:rsidR="00E802ED">
        <w:rPr>
          <w:noProof/>
        </w:rPr>
        <w:t>25</w:t>
      </w:r>
      <w:r>
        <w:rPr>
          <w:noProof/>
        </w:rPr>
        <w:fldChar w:fldCharType="end"/>
      </w:r>
    </w:p>
    <w:p w14:paraId="3A1458B9" w14:textId="5CC5CEA6" w:rsidR="007332F4" w:rsidRDefault="007332F4">
      <w:pPr>
        <w:pStyle w:val="TOC3"/>
        <w:rPr>
          <w:rFonts w:asciiTheme="minorHAnsi" w:eastAsiaTheme="minorEastAsia" w:hAnsiTheme="minorHAnsi" w:cstheme="minorBidi"/>
          <w:noProof/>
          <w:lang w:eastAsia="en-GB"/>
        </w:rPr>
      </w:pPr>
      <w:r w:rsidRPr="007332F4">
        <w:rPr>
          <w:rFonts w:asciiTheme="minorHAnsi" w:hAnsiTheme="minorHAnsi" w:cstheme="minorHAnsi"/>
          <w:noProof/>
        </w:rPr>
        <w:t xml:space="preserve">3.1.5 </w:t>
      </w:r>
      <w:r w:rsidRPr="00E9446B">
        <w:rPr>
          <w:rFonts w:asciiTheme="minorHAnsi" w:hAnsiTheme="minorHAnsi" w:cstheme="minorHAnsi"/>
          <w:noProof/>
          <w:lang w:val="en-US"/>
        </w:rPr>
        <w:t>Purchasing</w:t>
      </w:r>
      <w:r w:rsidRPr="007332F4">
        <w:rPr>
          <w:rFonts w:asciiTheme="minorHAnsi" w:hAnsiTheme="minorHAnsi" w:cstheme="minorHAnsi"/>
          <w:noProof/>
        </w:rPr>
        <w:t xml:space="preserve"> </w:t>
      </w:r>
      <w:r w:rsidRPr="00E9446B">
        <w:rPr>
          <w:rFonts w:asciiTheme="minorHAnsi" w:hAnsiTheme="minorHAnsi" w:cstheme="minorHAnsi"/>
          <w:noProof/>
          <w:lang w:val="en-US"/>
        </w:rPr>
        <w:t>Space</w:t>
      </w:r>
      <w:r w:rsidRPr="007332F4">
        <w:rPr>
          <w:rFonts w:asciiTheme="minorHAnsi" w:hAnsiTheme="minorHAnsi" w:cstheme="minorHAnsi"/>
          <w:noProof/>
        </w:rPr>
        <w:t xml:space="preserve"> </w:t>
      </w:r>
      <w:r w:rsidRPr="00E9446B">
        <w:rPr>
          <w:rFonts w:asciiTheme="minorHAnsi" w:hAnsiTheme="minorHAnsi" w:cstheme="minorHAnsi"/>
          <w:noProof/>
          <w:lang w:val="en-US"/>
        </w:rPr>
        <w:t>microservice</w:t>
      </w:r>
      <w:r>
        <w:rPr>
          <w:noProof/>
        </w:rPr>
        <w:tab/>
      </w:r>
      <w:r>
        <w:rPr>
          <w:noProof/>
        </w:rPr>
        <w:fldChar w:fldCharType="begin"/>
      </w:r>
      <w:r>
        <w:rPr>
          <w:noProof/>
        </w:rPr>
        <w:instrText xml:space="preserve"> PAGEREF _Toc9987405 \h </w:instrText>
      </w:r>
      <w:r>
        <w:rPr>
          <w:noProof/>
        </w:rPr>
      </w:r>
      <w:r>
        <w:rPr>
          <w:noProof/>
        </w:rPr>
        <w:fldChar w:fldCharType="separate"/>
      </w:r>
      <w:r w:rsidR="00E802ED">
        <w:rPr>
          <w:noProof/>
        </w:rPr>
        <w:t>26</w:t>
      </w:r>
      <w:r>
        <w:rPr>
          <w:noProof/>
        </w:rPr>
        <w:fldChar w:fldCharType="end"/>
      </w:r>
    </w:p>
    <w:p w14:paraId="399C7132" w14:textId="5076B274" w:rsidR="007332F4" w:rsidRPr="009F371F" w:rsidRDefault="007332F4">
      <w:pPr>
        <w:pStyle w:val="TOC1"/>
        <w:rPr>
          <w:rFonts w:asciiTheme="minorHAnsi" w:eastAsiaTheme="minorEastAsia" w:hAnsiTheme="minorHAnsi" w:cstheme="minorBidi"/>
          <w:noProof/>
          <w:lang w:val="el-GR" w:eastAsia="en-GB"/>
        </w:rPr>
      </w:pPr>
      <w:r w:rsidRPr="009F371F">
        <w:rPr>
          <w:rFonts w:asciiTheme="minorHAnsi" w:hAnsiTheme="minorHAnsi" w:cstheme="minorHAnsi"/>
          <w:noProof/>
          <w:lang w:val="el-GR"/>
        </w:rPr>
        <w:t xml:space="preserve">4 Ανάλυση </w:t>
      </w:r>
      <w:r w:rsidRPr="00E9446B">
        <w:rPr>
          <w:rFonts w:asciiTheme="minorHAnsi" w:hAnsiTheme="minorHAnsi" w:cstheme="minorHAnsi"/>
          <w:noProof/>
          <w:lang w:val="en-US"/>
        </w:rPr>
        <w:t>SWOT</w:t>
      </w:r>
      <w:r w:rsidRPr="009F371F">
        <w:rPr>
          <w:noProof/>
          <w:lang w:val="el-GR"/>
        </w:rPr>
        <w:tab/>
      </w:r>
      <w:r w:rsidR="009F371F">
        <w:rPr>
          <w:noProof/>
          <w:lang w:val="el-GR"/>
        </w:rPr>
        <w:t>27</w:t>
      </w:r>
    </w:p>
    <w:p w14:paraId="41AF69A6" w14:textId="1EEADDBD" w:rsidR="007332F4" w:rsidRPr="009F371F" w:rsidRDefault="007332F4">
      <w:pPr>
        <w:pStyle w:val="TOC1"/>
        <w:rPr>
          <w:rFonts w:asciiTheme="minorHAnsi" w:eastAsiaTheme="minorEastAsia" w:hAnsiTheme="minorHAnsi" w:cstheme="minorBidi"/>
          <w:noProof/>
          <w:lang w:val="el-GR" w:eastAsia="en-GB"/>
        </w:rPr>
      </w:pPr>
      <w:r w:rsidRPr="007332F4">
        <w:rPr>
          <w:rFonts w:asciiTheme="minorHAnsi" w:hAnsiTheme="minorHAnsi" w:cstheme="minorHAnsi"/>
          <w:noProof/>
          <w:lang w:val="el-GR"/>
        </w:rPr>
        <w:t>5 Χρονοδιάγραμμα και Κοστολόγηση Έργου</w:t>
      </w:r>
      <w:r w:rsidRPr="007332F4">
        <w:rPr>
          <w:noProof/>
          <w:lang w:val="el-GR"/>
        </w:rPr>
        <w:tab/>
      </w:r>
      <w:r w:rsidR="009F371F">
        <w:rPr>
          <w:noProof/>
          <w:lang w:val="el-GR"/>
        </w:rPr>
        <w:t>28</w:t>
      </w:r>
    </w:p>
    <w:p w14:paraId="7BE93CE0" w14:textId="77777777" w:rsidR="00F506AB" w:rsidRPr="000E211A" w:rsidRDefault="00F506AB" w:rsidP="00F506AB">
      <w:pPr>
        <w:pStyle w:val="TOC1"/>
        <w:tabs>
          <w:tab w:val="clear" w:pos="9071"/>
          <w:tab w:val="right" w:pos="8306"/>
        </w:tabs>
        <w:rPr>
          <w:rFonts w:asciiTheme="minorHAnsi" w:hAnsiTheme="minorHAnsi" w:cstheme="minorHAnsi"/>
          <w:lang w:val="el-GR"/>
        </w:rPr>
      </w:pPr>
      <w:r w:rsidRPr="000E211A">
        <w:rPr>
          <w:rFonts w:asciiTheme="minorHAnsi" w:hAnsiTheme="minorHAnsi" w:cstheme="minorHAnsi"/>
        </w:rPr>
        <w:fldChar w:fldCharType="end"/>
      </w:r>
      <w:r w:rsidRPr="000E211A">
        <w:rPr>
          <w:rFonts w:asciiTheme="minorHAnsi" w:hAnsiTheme="minorHAnsi" w:cstheme="minorHAnsi"/>
          <w:lang w:val="el-GR"/>
        </w:rPr>
        <w:tab/>
      </w:r>
    </w:p>
    <w:p w14:paraId="3DD16931" w14:textId="77777777" w:rsidR="00F506AB" w:rsidRPr="000E211A" w:rsidRDefault="00F506AB" w:rsidP="00F506AB">
      <w:pPr>
        <w:rPr>
          <w:rFonts w:asciiTheme="minorHAnsi" w:hAnsiTheme="minorHAnsi" w:cstheme="minorHAnsi"/>
          <w:lang w:val="el-GR"/>
        </w:rPr>
      </w:pPr>
    </w:p>
    <w:p w14:paraId="25BD5FEF" w14:textId="77777777" w:rsidR="007332F4" w:rsidRDefault="00F552C7" w:rsidP="00F552C7">
      <w:pPr>
        <w:pStyle w:val="Heading1"/>
        <w:pageBreakBefore w:val="0"/>
        <w:rPr>
          <w:noProof/>
        </w:rPr>
      </w:pPr>
      <w:bookmarkStart w:id="3" w:name="_Toc9987379"/>
      <w:r w:rsidRPr="000E211A">
        <w:rPr>
          <w:rFonts w:asciiTheme="minorHAnsi" w:hAnsiTheme="minorHAnsi" w:cstheme="minorHAnsi"/>
        </w:rPr>
        <w:t>Λί</w:t>
      </w:r>
      <w:r w:rsidR="0026457C">
        <w:rPr>
          <w:rFonts w:asciiTheme="minorHAnsi" w:hAnsiTheme="minorHAnsi" w:cstheme="minorHAnsi"/>
        </w:rPr>
        <w:t>στα Εικόνων</w:t>
      </w:r>
      <w:bookmarkEnd w:id="3"/>
      <w:r w:rsidR="0026457C">
        <w:rPr>
          <w:rFonts w:asciiTheme="minorHAnsi" w:hAnsiTheme="minorHAnsi" w:cstheme="minorHAnsi"/>
        </w:rPr>
        <w:fldChar w:fldCharType="begin"/>
      </w:r>
      <w:r w:rsidR="0026457C">
        <w:rPr>
          <w:rFonts w:asciiTheme="minorHAnsi" w:hAnsiTheme="minorHAnsi" w:cstheme="minorHAnsi"/>
        </w:rPr>
        <w:instrText xml:space="preserve"> TOC \h \z \c "Εικόνα" </w:instrText>
      </w:r>
      <w:r w:rsidR="0026457C">
        <w:rPr>
          <w:rFonts w:asciiTheme="minorHAnsi" w:hAnsiTheme="minorHAnsi" w:cstheme="minorHAnsi"/>
        </w:rPr>
        <w:fldChar w:fldCharType="separate"/>
      </w:r>
    </w:p>
    <w:p w14:paraId="6D161336" w14:textId="717F8415" w:rsidR="007332F4" w:rsidRDefault="006951E6">
      <w:pPr>
        <w:pStyle w:val="TableofFigures"/>
        <w:rPr>
          <w:rFonts w:asciiTheme="minorHAnsi" w:eastAsiaTheme="minorEastAsia" w:hAnsiTheme="minorHAnsi" w:cstheme="minorBidi"/>
          <w:noProof/>
          <w:lang w:eastAsia="en-GB"/>
        </w:rPr>
      </w:pPr>
      <w:hyperlink r:id="rId14" w:anchor="_Toc9987360" w:history="1">
        <w:r w:rsidR="007332F4" w:rsidRPr="008B4180">
          <w:rPr>
            <w:rStyle w:val="Hyperlink"/>
            <w:noProof/>
          </w:rPr>
          <w:t>Εικόνα 1 : ProjectFileCreateHandler</w:t>
        </w:r>
        <w:r w:rsidR="007332F4">
          <w:rPr>
            <w:noProof/>
            <w:webHidden/>
          </w:rPr>
          <w:tab/>
        </w:r>
        <w:r w:rsidR="007332F4">
          <w:rPr>
            <w:noProof/>
            <w:webHidden/>
          </w:rPr>
          <w:fldChar w:fldCharType="begin"/>
        </w:r>
        <w:r w:rsidR="007332F4">
          <w:rPr>
            <w:noProof/>
            <w:webHidden/>
          </w:rPr>
          <w:instrText xml:space="preserve"> PAGEREF _Toc9987360 \h </w:instrText>
        </w:r>
        <w:r w:rsidR="007332F4">
          <w:rPr>
            <w:noProof/>
            <w:webHidden/>
          </w:rPr>
        </w:r>
        <w:r w:rsidR="007332F4">
          <w:rPr>
            <w:noProof/>
            <w:webHidden/>
          </w:rPr>
          <w:fldChar w:fldCharType="separate"/>
        </w:r>
        <w:r w:rsidR="00E802ED">
          <w:rPr>
            <w:noProof/>
            <w:webHidden/>
          </w:rPr>
          <w:t>5</w:t>
        </w:r>
        <w:r w:rsidR="007332F4">
          <w:rPr>
            <w:noProof/>
            <w:webHidden/>
          </w:rPr>
          <w:fldChar w:fldCharType="end"/>
        </w:r>
      </w:hyperlink>
    </w:p>
    <w:p w14:paraId="02EBF216" w14:textId="11B3825F" w:rsidR="007332F4" w:rsidRDefault="006951E6">
      <w:pPr>
        <w:pStyle w:val="TableofFigures"/>
        <w:rPr>
          <w:rFonts w:asciiTheme="minorHAnsi" w:eastAsiaTheme="minorEastAsia" w:hAnsiTheme="minorHAnsi" w:cstheme="minorBidi"/>
          <w:noProof/>
          <w:lang w:eastAsia="en-GB"/>
        </w:rPr>
      </w:pPr>
      <w:hyperlink r:id="rId15" w:anchor="_Toc9987361" w:history="1">
        <w:r w:rsidR="007332F4" w:rsidRPr="008B4180">
          <w:rPr>
            <w:rStyle w:val="Hyperlink"/>
            <w:noProof/>
          </w:rPr>
          <w:t>Εικόνα 2 : ProjectFileCreateGUI</w:t>
        </w:r>
        <w:r w:rsidR="007332F4">
          <w:rPr>
            <w:noProof/>
            <w:webHidden/>
          </w:rPr>
          <w:tab/>
        </w:r>
        <w:r w:rsidR="007332F4">
          <w:rPr>
            <w:noProof/>
            <w:webHidden/>
          </w:rPr>
          <w:fldChar w:fldCharType="begin"/>
        </w:r>
        <w:r w:rsidR="007332F4">
          <w:rPr>
            <w:noProof/>
            <w:webHidden/>
          </w:rPr>
          <w:instrText xml:space="preserve"> PAGEREF _Toc9987361 \h </w:instrText>
        </w:r>
        <w:r w:rsidR="007332F4">
          <w:rPr>
            <w:noProof/>
            <w:webHidden/>
          </w:rPr>
        </w:r>
        <w:r w:rsidR="007332F4">
          <w:rPr>
            <w:noProof/>
            <w:webHidden/>
          </w:rPr>
          <w:fldChar w:fldCharType="separate"/>
        </w:r>
        <w:r w:rsidR="00E802ED">
          <w:rPr>
            <w:noProof/>
            <w:webHidden/>
          </w:rPr>
          <w:t>6</w:t>
        </w:r>
        <w:r w:rsidR="007332F4">
          <w:rPr>
            <w:noProof/>
            <w:webHidden/>
          </w:rPr>
          <w:fldChar w:fldCharType="end"/>
        </w:r>
      </w:hyperlink>
    </w:p>
    <w:p w14:paraId="30B2E606" w14:textId="5D1BCF32" w:rsidR="007332F4" w:rsidRDefault="006951E6">
      <w:pPr>
        <w:pStyle w:val="TableofFigures"/>
        <w:rPr>
          <w:rFonts w:asciiTheme="minorHAnsi" w:eastAsiaTheme="minorEastAsia" w:hAnsiTheme="minorHAnsi" w:cstheme="minorBidi"/>
          <w:noProof/>
          <w:lang w:eastAsia="en-GB"/>
        </w:rPr>
      </w:pPr>
      <w:hyperlink r:id="rId16" w:anchor="_Toc9987362" w:history="1">
        <w:r w:rsidR="007332F4" w:rsidRPr="008B4180">
          <w:rPr>
            <w:rStyle w:val="Hyperlink"/>
            <w:noProof/>
          </w:rPr>
          <w:t>Εικόνα 3: ProjectFileBrowserHandler</w:t>
        </w:r>
        <w:r w:rsidR="007332F4">
          <w:rPr>
            <w:noProof/>
            <w:webHidden/>
          </w:rPr>
          <w:tab/>
        </w:r>
        <w:r w:rsidR="007332F4">
          <w:rPr>
            <w:noProof/>
            <w:webHidden/>
          </w:rPr>
          <w:fldChar w:fldCharType="begin"/>
        </w:r>
        <w:r w:rsidR="007332F4">
          <w:rPr>
            <w:noProof/>
            <w:webHidden/>
          </w:rPr>
          <w:instrText xml:space="preserve"> PAGEREF _Toc9987362 \h </w:instrText>
        </w:r>
        <w:r w:rsidR="007332F4">
          <w:rPr>
            <w:noProof/>
            <w:webHidden/>
          </w:rPr>
        </w:r>
        <w:r w:rsidR="007332F4">
          <w:rPr>
            <w:noProof/>
            <w:webHidden/>
          </w:rPr>
          <w:fldChar w:fldCharType="separate"/>
        </w:r>
        <w:r w:rsidR="00E802ED">
          <w:rPr>
            <w:noProof/>
            <w:webHidden/>
          </w:rPr>
          <w:t>6</w:t>
        </w:r>
        <w:r w:rsidR="007332F4">
          <w:rPr>
            <w:noProof/>
            <w:webHidden/>
          </w:rPr>
          <w:fldChar w:fldCharType="end"/>
        </w:r>
      </w:hyperlink>
    </w:p>
    <w:p w14:paraId="5A2F3837" w14:textId="0AE44EA2" w:rsidR="007332F4" w:rsidRDefault="006951E6">
      <w:pPr>
        <w:pStyle w:val="TableofFigures"/>
        <w:rPr>
          <w:rFonts w:asciiTheme="minorHAnsi" w:eastAsiaTheme="minorEastAsia" w:hAnsiTheme="minorHAnsi" w:cstheme="minorBidi"/>
          <w:noProof/>
          <w:lang w:eastAsia="en-GB"/>
        </w:rPr>
      </w:pPr>
      <w:hyperlink r:id="rId17" w:anchor="_Toc9987363" w:history="1">
        <w:r w:rsidR="007332F4" w:rsidRPr="008B4180">
          <w:rPr>
            <w:rStyle w:val="Hyperlink"/>
            <w:noProof/>
          </w:rPr>
          <w:t>Εικόνα 4: ProjectFileBrowseGUI</w:t>
        </w:r>
        <w:r w:rsidR="007332F4">
          <w:rPr>
            <w:noProof/>
            <w:webHidden/>
          </w:rPr>
          <w:tab/>
        </w:r>
        <w:r w:rsidR="007332F4">
          <w:rPr>
            <w:noProof/>
            <w:webHidden/>
          </w:rPr>
          <w:fldChar w:fldCharType="begin"/>
        </w:r>
        <w:r w:rsidR="007332F4">
          <w:rPr>
            <w:noProof/>
            <w:webHidden/>
          </w:rPr>
          <w:instrText xml:space="preserve"> PAGEREF _Toc9987363 \h </w:instrText>
        </w:r>
        <w:r w:rsidR="007332F4">
          <w:rPr>
            <w:noProof/>
            <w:webHidden/>
          </w:rPr>
        </w:r>
        <w:r w:rsidR="007332F4">
          <w:rPr>
            <w:noProof/>
            <w:webHidden/>
          </w:rPr>
          <w:fldChar w:fldCharType="separate"/>
        </w:r>
        <w:r w:rsidR="00E802ED">
          <w:rPr>
            <w:noProof/>
            <w:webHidden/>
          </w:rPr>
          <w:t>7</w:t>
        </w:r>
        <w:r w:rsidR="007332F4">
          <w:rPr>
            <w:noProof/>
            <w:webHidden/>
          </w:rPr>
          <w:fldChar w:fldCharType="end"/>
        </w:r>
      </w:hyperlink>
    </w:p>
    <w:p w14:paraId="608C8420" w14:textId="418417CD" w:rsidR="007332F4" w:rsidRDefault="006951E6">
      <w:pPr>
        <w:pStyle w:val="TableofFigures"/>
        <w:rPr>
          <w:rFonts w:asciiTheme="minorHAnsi" w:eastAsiaTheme="minorEastAsia" w:hAnsiTheme="minorHAnsi" w:cstheme="minorBidi"/>
          <w:noProof/>
          <w:lang w:eastAsia="en-GB"/>
        </w:rPr>
      </w:pPr>
      <w:hyperlink w:anchor="_Toc9987364" w:history="1">
        <w:r w:rsidR="007332F4" w:rsidRPr="008B4180">
          <w:rPr>
            <w:rStyle w:val="Hyperlink"/>
            <w:noProof/>
          </w:rPr>
          <w:t>Εικόνα 5</w:t>
        </w:r>
        <w:r w:rsidR="007332F4" w:rsidRPr="008B4180">
          <w:rPr>
            <w:rStyle w:val="Hyperlink"/>
            <w:noProof/>
            <w:lang w:val="en-US"/>
          </w:rPr>
          <w:t>: SalesHandler</w:t>
        </w:r>
        <w:r w:rsidR="007332F4">
          <w:rPr>
            <w:noProof/>
            <w:webHidden/>
          </w:rPr>
          <w:tab/>
        </w:r>
        <w:r w:rsidR="007332F4">
          <w:rPr>
            <w:noProof/>
            <w:webHidden/>
          </w:rPr>
          <w:fldChar w:fldCharType="begin"/>
        </w:r>
        <w:r w:rsidR="007332F4">
          <w:rPr>
            <w:noProof/>
            <w:webHidden/>
          </w:rPr>
          <w:instrText xml:space="preserve"> PAGEREF _Toc9987364 \h </w:instrText>
        </w:r>
        <w:r w:rsidR="007332F4">
          <w:rPr>
            <w:noProof/>
            <w:webHidden/>
          </w:rPr>
        </w:r>
        <w:r w:rsidR="007332F4">
          <w:rPr>
            <w:noProof/>
            <w:webHidden/>
          </w:rPr>
          <w:fldChar w:fldCharType="separate"/>
        </w:r>
        <w:r w:rsidR="00E802ED">
          <w:rPr>
            <w:noProof/>
            <w:webHidden/>
          </w:rPr>
          <w:t>8</w:t>
        </w:r>
        <w:r w:rsidR="007332F4">
          <w:rPr>
            <w:noProof/>
            <w:webHidden/>
          </w:rPr>
          <w:fldChar w:fldCharType="end"/>
        </w:r>
      </w:hyperlink>
    </w:p>
    <w:p w14:paraId="09B599EB" w14:textId="0E613DB9" w:rsidR="007332F4" w:rsidRDefault="006951E6">
      <w:pPr>
        <w:pStyle w:val="TableofFigures"/>
        <w:rPr>
          <w:rFonts w:asciiTheme="minorHAnsi" w:eastAsiaTheme="minorEastAsia" w:hAnsiTheme="minorHAnsi" w:cstheme="minorBidi"/>
          <w:noProof/>
          <w:lang w:eastAsia="en-GB"/>
        </w:rPr>
      </w:pPr>
      <w:hyperlink w:anchor="_Toc9987365" w:history="1">
        <w:r w:rsidR="007332F4" w:rsidRPr="008B4180">
          <w:rPr>
            <w:rStyle w:val="Hyperlink"/>
            <w:noProof/>
          </w:rPr>
          <w:t>Εικόνα 6: SalesGUI</w:t>
        </w:r>
        <w:r w:rsidR="007332F4">
          <w:rPr>
            <w:noProof/>
            <w:webHidden/>
          </w:rPr>
          <w:tab/>
        </w:r>
        <w:r w:rsidR="007332F4">
          <w:rPr>
            <w:noProof/>
            <w:webHidden/>
          </w:rPr>
          <w:fldChar w:fldCharType="begin"/>
        </w:r>
        <w:r w:rsidR="007332F4">
          <w:rPr>
            <w:noProof/>
            <w:webHidden/>
          </w:rPr>
          <w:instrText xml:space="preserve"> PAGEREF _Toc9987365 \h </w:instrText>
        </w:r>
        <w:r w:rsidR="007332F4">
          <w:rPr>
            <w:noProof/>
            <w:webHidden/>
          </w:rPr>
        </w:r>
        <w:r w:rsidR="007332F4">
          <w:rPr>
            <w:noProof/>
            <w:webHidden/>
          </w:rPr>
          <w:fldChar w:fldCharType="separate"/>
        </w:r>
        <w:r w:rsidR="00E802ED">
          <w:rPr>
            <w:noProof/>
            <w:webHidden/>
          </w:rPr>
          <w:t>8</w:t>
        </w:r>
        <w:r w:rsidR="007332F4">
          <w:rPr>
            <w:noProof/>
            <w:webHidden/>
          </w:rPr>
          <w:fldChar w:fldCharType="end"/>
        </w:r>
      </w:hyperlink>
    </w:p>
    <w:p w14:paraId="16DE7B21" w14:textId="11B01BB2" w:rsidR="007332F4" w:rsidRDefault="006951E6">
      <w:pPr>
        <w:pStyle w:val="TableofFigures"/>
        <w:rPr>
          <w:rFonts w:asciiTheme="minorHAnsi" w:eastAsiaTheme="minorEastAsia" w:hAnsiTheme="minorHAnsi" w:cstheme="minorBidi"/>
          <w:noProof/>
          <w:lang w:eastAsia="en-GB"/>
        </w:rPr>
      </w:pPr>
      <w:hyperlink w:anchor="_Toc9987366" w:history="1">
        <w:r w:rsidR="007332F4" w:rsidRPr="008B4180">
          <w:rPr>
            <w:rStyle w:val="Hyperlink"/>
            <w:noProof/>
          </w:rPr>
          <w:t>Εικόνα 7: DeviceHandler</w:t>
        </w:r>
        <w:r w:rsidR="007332F4">
          <w:rPr>
            <w:noProof/>
            <w:webHidden/>
          </w:rPr>
          <w:tab/>
        </w:r>
        <w:r w:rsidR="007332F4">
          <w:rPr>
            <w:noProof/>
            <w:webHidden/>
          </w:rPr>
          <w:fldChar w:fldCharType="begin"/>
        </w:r>
        <w:r w:rsidR="007332F4">
          <w:rPr>
            <w:noProof/>
            <w:webHidden/>
          </w:rPr>
          <w:instrText xml:space="preserve"> PAGEREF _Toc9987366 \h </w:instrText>
        </w:r>
        <w:r w:rsidR="007332F4">
          <w:rPr>
            <w:noProof/>
            <w:webHidden/>
          </w:rPr>
        </w:r>
        <w:r w:rsidR="007332F4">
          <w:rPr>
            <w:noProof/>
            <w:webHidden/>
          </w:rPr>
          <w:fldChar w:fldCharType="separate"/>
        </w:r>
        <w:r w:rsidR="00E802ED">
          <w:rPr>
            <w:noProof/>
            <w:webHidden/>
          </w:rPr>
          <w:t>9</w:t>
        </w:r>
        <w:r w:rsidR="007332F4">
          <w:rPr>
            <w:noProof/>
            <w:webHidden/>
          </w:rPr>
          <w:fldChar w:fldCharType="end"/>
        </w:r>
      </w:hyperlink>
    </w:p>
    <w:p w14:paraId="702661A6" w14:textId="5E32F9F8" w:rsidR="007332F4" w:rsidRDefault="006951E6">
      <w:pPr>
        <w:pStyle w:val="TableofFigures"/>
        <w:rPr>
          <w:rFonts w:asciiTheme="minorHAnsi" w:eastAsiaTheme="minorEastAsia" w:hAnsiTheme="minorHAnsi" w:cstheme="minorBidi"/>
          <w:noProof/>
          <w:lang w:eastAsia="en-GB"/>
        </w:rPr>
      </w:pPr>
      <w:hyperlink w:anchor="_Toc9987367" w:history="1">
        <w:r w:rsidR="007332F4" w:rsidRPr="008B4180">
          <w:rPr>
            <w:rStyle w:val="Hyperlink"/>
            <w:noProof/>
          </w:rPr>
          <w:t>Εικόνα 8: DeviceGUI</w:t>
        </w:r>
        <w:r w:rsidR="007332F4">
          <w:rPr>
            <w:noProof/>
            <w:webHidden/>
          </w:rPr>
          <w:tab/>
        </w:r>
        <w:r w:rsidR="007332F4">
          <w:rPr>
            <w:noProof/>
            <w:webHidden/>
          </w:rPr>
          <w:fldChar w:fldCharType="begin"/>
        </w:r>
        <w:r w:rsidR="007332F4">
          <w:rPr>
            <w:noProof/>
            <w:webHidden/>
          </w:rPr>
          <w:instrText xml:space="preserve"> PAGEREF _Toc9987367 \h </w:instrText>
        </w:r>
        <w:r w:rsidR="007332F4">
          <w:rPr>
            <w:noProof/>
            <w:webHidden/>
          </w:rPr>
        </w:r>
        <w:r w:rsidR="007332F4">
          <w:rPr>
            <w:noProof/>
            <w:webHidden/>
          </w:rPr>
          <w:fldChar w:fldCharType="separate"/>
        </w:r>
        <w:r w:rsidR="00E802ED">
          <w:rPr>
            <w:noProof/>
            <w:webHidden/>
          </w:rPr>
          <w:t>9</w:t>
        </w:r>
        <w:r w:rsidR="007332F4">
          <w:rPr>
            <w:noProof/>
            <w:webHidden/>
          </w:rPr>
          <w:fldChar w:fldCharType="end"/>
        </w:r>
      </w:hyperlink>
    </w:p>
    <w:p w14:paraId="0B7D1425" w14:textId="4CBB800A" w:rsidR="007332F4" w:rsidRDefault="006951E6">
      <w:pPr>
        <w:pStyle w:val="TableofFigures"/>
        <w:rPr>
          <w:rFonts w:asciiTheme="minorHAnsi" w:eastAsiaTheme="minorEastAsia" w:hAnsiTheme="minorHAnsi" w:cstheme="minorBidi"/>
          <w:noProof/>
          <w:lang w:eastAsia="en-GB"/>
        </w:rPr>
      </w:pPr>
      <w:hyperlink w:anchor="_Toc9987368" w:history="1">
        <w:r w:rsidR="007332F4" w:rsidRPr="008B4180">
          <w:rPr>
            <w:rStyle w:val="Hyperlink"/>
            <w:noProof/>
          </w:rPr>
          <w:t>Εικόνα 9: ChatHandler</w:t>
        </w:r>
        <w:r w:rsidR="007332F4">
          <w:rPr>
            <w:noProof/>
            <w:webHidden/>
          </w:rPr>
          <w:tab/>
        </w:r>
        <w:r w:rsidR="007332F4">
          <w:rPr>
            <w:noProof/>
            <w:webHidden/>
          </w:rPr>
          <w:fldChar w:fldCharType="begin"/>
        </w:r>
        <w:r w:rsidR="007332F4">
          <w:rPr>
            <w:noProof/>
            <w:webHidden/>
          </w:rPr>
          <w:instrText xml:space="preserve"> PAGEREF _Toc9987368 \h </w:instrText>
        </w:r>
        <w:r w:rsidR="007332F4">
          <w:rPr>
            <w:noProof/>
            <w:webHidden/>
          </w:rPr>
        </w:r>
        <w:r w:rsidR="007332F4">
          <w:rPr>
            <w:noProof/>
            <w:webHidden/>
          </w:rPr>
          <w:fldChar w:fldCharType="separate"/>
        </w:r>
        <w:r w:rsidR="00E802ED">
          <w:rPr>
            <w:noProof/>
            <w:webHidden/>
          </w:rPr>
          <w:t>10</w:t>
        </w:r>
        <w:r w:rsidR="007332F4">
          <w:rPr>
            <w:noProof/>
            <w:webHidden/>
          </w:rPr>
          <w:fldChar w:fldCharType="end"/>
        </w:r>
      </w:hyperlink>
    </w:p>
    <w:p w14:paraId="587A8636" w14:textId="3FC0EBEB" w:rsidR="007332F4" w:rsidRDefault="006951E6">
      <w:pPr>
        <w:pStyle w:val="TableofFigures"/>
        <w:rPr>
          <w:rFonts w:asciiTheme="minorHAnsi" w:eastAsiaTheme="minorEastAsia" w:hAnsiTheme="minorHAnsi" w:cstheme="minorBidi"/>
          <w:noProof/>
          <w:lang w:eastAsia="en-GB"/>
        </w:rPr>
      </w:pPr>
      <w:hyperlink w:anchor="_Toc9987369" w:history="1">
        <w:r w:rsidR="007332F4" w:rsidRPr="008B4180">
          <w:rPr>
            <w:rStyle w:val="Hyperlink"/>
            <w:noProof/>
          </w:rPr>
          <w:t>Εικόνα 10: ChatGUI</w:t>
        </w:r>
        <w:r w:rsidR="007332F4">
          <w:rPr>
            <w:noProof/>
            <w:webHidden/>
          </w:rPr>
          <w:tab/>
        </w:r>
        <w:r w:rsidR="007332F4">
          <w:rPr>
            <w:noProof/>
            <w:webHidden/>
          </w:rPr>
          <w:fldChar w:fldCharType="begin"/>
        </w:r>
        <w:r w:rsidR="007332F4">
          <w:rPr>
            <w:noProof/>
            <w:webHidden/>
          </w:rPr>
          <w:instrText xml:space="preserve"> PAGEREF _Toc9987369 \h </w:instrText>
        </w:r>
        <w:r w:rsidR="007332F4">
          <w:rPr>
            <w:noProof/>
            <w:webHidden/>
          </w:rPr>
        </w:r>
        <w:r w:rsidR="007332F4">
          <w:rPr>
            <w:noProof/>
            <w:webHidden/>
          </w:rPr>
          <w:fldChar w:fldCharType="separate"/>
        </w:r>
        <w:r w:rsidR="00E802ED">
          <w:rPr>
            <w:noProof/>
            <w:webHidden/>
          </w:rPr>
          <w:t>10</w:t>
        </w:r>
        <w:r w:rsidR="007332F4">
          <w:rPr>
            <w:noProof/>
            <w:webHidden/>
          </w:rPr>
          <w:fldChar w:fldCharType="end"/>
        </w:r>
      </w:hyperlink>
    </w:p>
    <w:p w14:paraId="6F7BBD5A" w14:textId="6FD78FFA" w:rsidR="007332F4" w:rsidRDefault="006951E6">
      <w:pPr>
        <w:pStyle w:val="TableofFigures"/>
        <w:rPr>
          <w:rFonts w:asciiTheme="minorHAnsi" w:eastAsiaTheme="minorEastAsia" w:hAnsiTheme="minorHAnsi" w:cstheme="minorBidi"/>
          <w:noProof/>
          <w:lang w:eastAsia="en-GB"/>
        </w:rPr>
      </w:pPr>
      <w:hyperlink w:anchor="_Toc9987370" w:history="1">
        <w:r w:rsidR="007332F4" w:rsidRPr="008B4180">
          <w:rPr>
            <w:rStyle w:val="Hyperlink"/>
            <w:noProof/>
          </w:rPr>
          <w:t>Εικόνα 11:Databases</w:t>
        </w:r>
        <w:r w:rsidR="007332F4">
          <w:rPr>
            <w:noProof/>
            <w:webHidden/>
          </w:rPr>
          <w:tab/>
        </w:r>
        <w:r w:rsidR="007332F4">
          <w:rPr>
            <w:noProof/>
            <w:webHidden/>
          </w:rPr>
          <w:fldChar w:fldCharType="begin"/>
        </w:r>
        <w:r w:rsidR="007332F4">
          <w:rPr>
            <w:noProof/>
            <w:webHidden/>
          </w:rPr>
          <w:instrText xml:space="preserve"> PAGEREF _Toc9987370 \h </w:instrText>
        </w:r>
        <w:r w:rsidR="007332F4">
          <w:rPr>
            <w:noProof/>
            <w:webHidden/>
          </w:rPr>
        </w:r>
        <w:r w:rsidR="007332F4">
          <w:rPr>
            <w:noProof/>
            <w:webHidden/>
          </w:rPr>
          <w:fldChar w:fldCharType="separate"/>
        </w:r>
        <w:r w:rsidR="00E802ED">
          <w:rPr>
            <w:noProof/>
            <w:webHidden/>
          </w:rPr>
          <w:t>11</w:t>
        </w:r>
        <w:r w:rsidR="007332F4">
          <w:rPr>
            <w:noProof/>
            <w:webHidden/>
          </w:rPr>
          <w:fldChar w:fldCharType="end"/>
        </w:r>
      </w:hyperlink>
    </w:p>
    <w:p w14:paraId="791C0992" w14:textId="1B952B55" w:rsidR="007332F4" w:rsidRDefault="006951E6">
      <w:pPr>
        <w:pStyle w:val="TableofFigures"/>
        <w:rPr>
          <w:rFonts w:asciiTheme="minorHAnsi" w:eastAsiaTheme="minorEastAsia" w:hAnsiTheme="minorHAnsi" w:cstheme="minorBidi"/>
          <w:noProof/>
          <w:lang w:eastAsia="en-GB"/>
        </w:rPr>
      </w:pPr>
      <w:hyperlink r:id="rId18" w:anchor="_Toc9987371" w:history="1">
        <w:r w:rsidR="007332F4" w:rsidRPr="008B4180">
          <w:rPr>
            <w:rStyle w:val="Hyperlink"/>
            <w:noProof/>
          </w:rPr>
          <w:t xml:space="preserve">Εικόνα 12 : </w:t>
        </w:r>
        <w:r w:rsidR="007332F4" w:rsidRPr="008B4180">
          <w:rPr>
            <w:rStyle w:val="Hyperlink"/>
            <w:noProof/>
            <w:lang w:val="el-GR"/>
          </w:rPr>
          <w:t>Υλυκό - Λογισμικό</w:t>
        </w:r>
        <w:r w:rsidR="007332F4">
          <w:rPr>
            <w:noProof/>
            <w:webHidden/>
          </w:rPr>
          <w:tab/>
        </w:r>
        <w:r w:rsidR="007332F4">
          <w:rPr>
            <w:noProof/>
            <w:webHidden/>
          </w:rPr>
          <w:fldChar w:fldCharType="begin"/>
        </w:r>
        <w:r w:rsidR="007332F4">
          <w:rPr>
            <w:noProof/>
            <w:webHidden/>
          </w:rPr>
          <w:instrText xml:space="preserve"> PAGEREF _Toc9987371 \h </w:instrText>
        </w:r>
        <w:r w:rsidR="007332F4">
          <w:rPr>
            <w:noProof/>
            <w:webHidden/>
          </w:rPr>
        </w:r>
        <w:r w:rsidR="007332F4">
          <w:rPr>
            <w:noProof/>
            <w:webHidden/>
          </w:rPr>
          <w:fldChar w:fldCharType="separate"/>
        </w:r>
        <w:r w:rsidR="00E802ED">
          <w:rPr>
            <w:noProof/>
            <w:webHidden/>
          </w:rPr>
          <w:t>12</w:t>
        </w:r>
        <w:r w:rsidR="007332F4">
          <w:rPr>
            <w:noProof/>
            <w:webHidden/>
          </w:rPr>
          <w:fldChar w:fldCharType="end"/>
        </w:r>
      </w:hyperlink>
    </w:p>
    <w:p w14:paraId="43A82B30" w14:textId="1903BA27" w:rsidR="007332F4" w:rsidRDefault="006951E6">
      <w:pPr>
        <w:pStyle w:val="TableofFigures"/>
        <w:rPr>
          <w:rFonts w:asciiTheme="minorHAnsi" w:eastAsiaTheme="minorEastAsia" w:hAnsiTheme="minorHAnsi" w:cstheme="minorBidi"/>
          <w:noProof/>
          <w:lang w:eastAsia="en-GB"/>
        </w:rPr>
      </w:pPr>
      <w:hyperlink r:id="rId19" w:anchor="_Toc9987372" w:history="1">
        <w:r w:rsidR="007332F4" w:rsidRPr="008B4180">
          <w:rPr>
            <w:rStyle w:val="Hyperlink"/>
            <w:noProof/>
          </w:rPr>
          <w:t>Εικόνα 13:Client Device</w:t>
        </w:r>
        <w:r w:rsidR="007332F4">
          <w:rPr>
            <w:noProof/>
            <w:webHidden/>
          </w:rPr>
          <w:tab/>
        </w:r>
        <w:r w:rsidR="007332F4">
          <w:rPr>
            <w:noProof/>
            <w:webHidden/>
          </w:rPr>
          <w:fldChar w:fldCharType="begin"/>
        </w:r>
        <w:r w:rsidR="007332F4">
          <w:rPr>
            <w:noProof/>
            <w:webHidden/>
          </w:rPr>
          <w:instrText xml:space="preserve"> PAGEREF _Toc9987372 \h </w:instrText>
        </w:r>
        <w:r w:rsidR="007332F4">
          <w:rPr>
            <w:noProof/>
            <w:webHidden/>
          </w:rPr>
        </w:r>
        <w:r w:rsidR="007332F4">
          <w:rPr>
            <w:noProof/>
            <w:webHidden/>
          </w:rPr>
          <w:fldChar w:fldCharType="separate"/>
        </w:r>
        <w:r w:rsidR="00E802ED">
          <w:rPr>
            <w:noProof/>
            <w:webHidden/>
          </w:rPr>
          <w:t>13</w:t>
        </w:r>
        <w:r w:rsidR="007332F4">
          <w:rPr>
            <w:noProof/>
            <w:webHidden/>
          </w:rPr>
          <w:fldChar w:fldCharType="end"/>
        </w:r>
      </w:hyperlink>
    </w:p>
    <w:p w14:paraId="258DA1BD" w14:textId="5FD685AB" w:rsidR="007332F4" w:rsidRDefault="006951E6">
      <w:pPr>
        <w:pStyle w:val="TableofFigures"/>
        <w:rPr>
          <w:rFonts w:asciiTheme="minorHAnsi" w:eastAsiaTheme="minorEastAsia" w:hAnsiTheme="minorHAnsi" w:cstheme="minorBidi"/>
          <w:noProof/>
          <w:lang w:eastAsia="en-GB"/>
        </w:rPr>
      </w:pPr>
      <w:hyperlink r:id="rId20" w:anchor="_Toc9987373" w:history="1">
        <w:r w:rsidR="007332F4" w:rsidRPr="008B4180">
          <w:rPr>
            <w:rStyle w:val="Hyperlink"/>
            <w:noProof/>
          </w:rPr>
          <w:t>Εικόνα 14: System Server</w:t>
        </w:r>
        <w:r w:rsidR="007332F4">
          <w:rPr>
            <w:noProof/>
            <w:webHidden/>
          </w:rPr>
          <w:tab/>
        </w:r>
        <w:r w:rsidR="007332F4">
          <w:rPr>
            <w:noProof/>
            <w:webHidden/>
          </w:rPr>
          <w:fldChar w:fldCharType="begin"/>
        </w:r>
        <w:r w:rsidR="007332F4">
          <w:rPr>
            <w:noProof/>
            <w:webHidden/>
          </w:rPr>
          <w:instrText xml:space="preserve"> PAGEREF _Toc9987373 \h </w:instrText>
        </w:r>
        <w:r w:rsidR="007332F4">
          <w:rPr>
            <w:noProof/>
            <w:webHidden/>
          </w:rPr>
        </w:r>
        <w:r w:rsidR="007332F4">
          <w:rPr>
            <w:noProof/>
            <w:webHidden/>
          </w:rPr>
          <w:fldChar w:fldCharType="separate"/>
        </w:r>
        <w:r w:rsidR="00E802ED">
          <w:rPr>
            <w:noProof/>
            <w:webHidden/>
          </w:rPr>
          <w:t>13</w:t>
        </w:r>
        <w:r w:rsidR="007332F4">
          <w:rPr>
            <w:noProof/>
            <w:webHidden/>
          </w:rPr>
          <w:fldChar w:fldCharType="end"/>
        </w:r>
      </w:hyperlink>
    </w:p>
    <w:p w14:paraId="45828635" w14:textId="08B8716E" w:rsidR="007332F4" w:rsidRDefault="006951E6">
      <w:pPr>
        <w:pStyle w:val="TableofFigures"/>
        <w:rPr>
          <w:rFonts w:asciiTheme="minorHAnsi" w:eastAsiaTheme="minorEastAsia" w:hAnsiTheme="minorHAnsi" w:cstheme="minorBidi"/>
          <w:noProof/>
          <w:lang w:eastAsia="en-GB"/>
        </w:rPr>
      </w:pPr>
      <w:hyperlink w:anchor="_Toc9987374" w:history="1">
        <w:r w:rsidR="007332F4" w:rsidRPr="008B4180">
          <w:rPr>
            <w:rStyle w:val="Hyperlink"/>
            <w:noProof/>
            <w:lang w:val="el-GR"/>
          </w:rPr>
          <w:t xml:space="preserve">Εικόνα </w:t>
        </w:r>
        <w:r w:rsidR="007332F4" w:rsidRPr="008B4180">
          <w:rPr>
            <w:rStyle w:val="Hyperlink"/>
            <w:noProof/>
          </w:rPr>
          <w:t>15</w:t>
        </w:r>
        <w:r w:rsidR="007332F4" w:rsidRPr="008B4180">
          <w:rPr>
            <w:rStyle w:val="Hyperlink"/>
            <w:noProof/>
            <w:lang w:val="el-GR"/>
          </w:rPr>
          <w:t>: Διάγραμμα Σχεδίασης</w:t>
        </w:r>
        <w:r w:rsidR="007332F4">
          <w:rPr>
            <w:noProof/>
            <w:webHidden/>
          </w:rPr>
          <w:tab/>
        </w:r>
        <w:r w:rsidR="007332F4">
          <w:rPr>
            <w:noProof/>
            <w:webHidden/>
          </w:rPr>
          <w:fldChar w:fldCharType="begin"/>
        </w:r>
        <w:r w:rsidR="007332F4">
          <w:rPr>
            <w:noProof/>
            <w:webHidden/>
          </w:rPr>
          <w:instrText xml:space="preserve"> PAGEREF _Toc9987374 \h </w:instrText>
        </w:r>
        <w:r w:rsidR="007332F4">
          <w:rPr>
            <w:noProof/>
            <w:webHidden/>
          </w:rPr>
        </w:r>
        <w:r w:rsidR="007332F4">
          <w:rPr>
            <w:noProof/>
            <w:webHidden/>
          </w:rPr>
          <w:fldChar w:fldCharType="separate"/>
        </w:r>
        <w:r w:rsidR="00E802ED">
          <w:rPr>
            <w:noProof/>
            <w:webHidden/>
          </w:rPr>
          <w:t>15</w:t>
        </w:r>
        <w:r w:rsidR="007332F4">
          <w:rPr>
            <w:noProof/>
            <w:webHidden/>
          </w:rPr>
          <w:fldChar w:fldCharType="end"/>
        </w:r>
      </w:hyperlink>
    </w:p>
    <w:p w14:paraId="3B638216" w14:textId="1EB871CD" w:rsidR="007332F4" w:rsidRDefault="006951E6">
      <w:pPr>
        <w:pStyle w:val="TableofFigures"/>
        <w:rPr>
          <w:rFonts w:asciiTheme="minorHAnsi" w:eastAsiaTheme="minorEastAsia" w:hAnsiTheme="minorHAnsi" w:cstheme="minorBidi"/>
          <w:noProof/>
          <w:lang w:eastAsia="en-GB"/>
        </w:rPr>
      </w:pPr>
      <w:hyperlink w:anchor="_Toc9987375" w:history="1">
        <w:r w:rsidR="007332F4" w:rsidRPr="008B4180">
          <w:rPr>
            <w:rStyle w:val="Hyperlink"/>
            <w:noProof/>
          </w:rPr>
          <w:t>Εικόνα 16</w:t>
        </w:r>
        <w:r w:rsidR="007332F4" w:rsidRPr="008B4180">
          <w:rPr>
            <w:rStyle w:val="Hyperlink"/>
            <w:noProof/>
            <w:lang w:val="el-GR"/>
          </w:rPr>
          <w:t>: Ανάλυση SWOT</w:t>
        </w:r>
        <w:r w:rsidR="007332F4">
          <w:rPr>
            <w:noProof/>
            <w:webHidden/>
          </w:rPr>
          <w:tab/>
        </w:r>
        <w:r w:rsidR="007332F4">
          <w:rPr>
            <w:noProof/>
            <w:webHidden/>
          </w:rPr>
          <w:fldChar w:fldCharType="begin"/>
        </w:r>
        <w:r w:rsidR="007332F4">
          <w:rPr>
            <w:noProof/>
            <w:webHidden/>
          </w:rPr>
          <w:instrText xml:space="preserve"> PAGEREF _Toc9987375 \h </w:instrText>
        </w:r>
        <w:r w:rsidR="007332F4">
          <w:rPr>
            <w:noProof/>
            <w:webHidden/>
          </w:rPr>
        </w:r>
        <w:r w:rsidR="007332F4">
          <w:rPr>
            <w:noProof/>
            <w:webHidden/>
          </w:rPr>
          <w:fldChar w:fldCharType="separate"/>
        </w:r>
        <w:r w:rsidR="00E802ED">
          <w:rPr>
            <w:noProof/>
            <w:webHidden/>
          </w:rPr>
          <w:t>27</w:t>
        </w:r>
        <w:r w:rsidR="007332F4">
          <w:rPr>
            <w:noProof/>
            <w:webHidden/>
          </w:rPr>
          <w:fldChar w:fldCharType="end"/>
        </w:r>
      </w:hyperlink>
    </w:p>
    <w:p w14:paraId="73824FDE" w14:textId="048FBA08" w:rsidR="007332F4" w:rsidRDefault="006951E6">
      <w:pPr>
        <w:pStyle w:val="TableofFigures"/>
        <w:rPr>
          <w:rFonts w:asciiTheme="minorHAnsi" w:eastAsiaTheme="minorEastAsia" w:hAnsiTheme="minorHAnsi" w:cstheme="minorBidi"/>
          <w:noProof/>
          <w:lang w:eastAsia="en-GB"/>
        </w:rPr>
      </w:pPr>
      <w:hyperlink w:anchor="_Toc9987376" w:history="1">
        <w:r w:rsidR="007332F4" w:rsidRPr="008B4180">
          <w:rPr>
            <w:rStyle w:val="Hyperlink"/>
            <w:noProof/>
          </w:rPr>
          <w:t>Εικόνα 17</w:t>
        </w:r>
        <w:r w:rsidR="007332F4" w:rsidRPr="008B4180">
          <w:rPr>
            <w:rStyle w:val="Hyperlink"/>
            <w:noProof/>
            <w:lang w:val="el-GR"/>
          </w:rPr>
          <w:t>: Χρονοδιάγραμμα</w:t>
        </w:r>
        <w:r w:rsidR="007332F4">
          <w:rPr>
            <w:noProof/>
            <w:webHidden/>
          </w:rPr>
          <w:tab/>
        </w:r>
        <w:r w:rsidR="007332F4">
          <w:rPr>
            <w:noProof/>
            <w:webHidden/>
          </w:rPr>
          <w:fldChar w:fldCharType="begin"/>
        </w:r>
        <w:r w:rsidR="007332F4">
          <w:rPr>
            <w:noProof/>
            <w:webHidden/>
          </w:rPr>
          <w:instrText xml:space="preserve"> PAGEREF _Toc9987376 \h </w:instrText>
        </w:r>
        <w:r w:rsidR="007332F4">
          <w:rPr>
            <w:noProof/>
            <w:webHidden/>
          </w:rPr>
        </w:r>
        <w:r w:rsidR="007332F4">
          <w:rPr>
            <w:noProof/>
            <w:webHidden/>
          </w:rPr>
          <w:fldChar w:fldCharType="separate"/>
        </w:r>
        <w:r w:rsidR="00E802ED">
          <w:rPr>
            <w:noProof/>
            <w:webHidden/>
          </w:rPr>
          <w:t>28</w:t>
        </w:r>
        <w:r w:rsidR="007332F4">
          <w:rPr>
            <w:noProof/>
            <w:webHidden/>
          </w:rPr>
          <w:fldChar w:fldCharType="end"/>
        </w:r>
      </w:hyperlink>
    </w:p>
    <w:p w14:paraId="693EFB98" w14:textId="76ADB6D0" w:rsidR="007332F4" w:rsidRDefault="006951E6">
      <w:pPr>
        <w:pStyle w:val="TableofFigures"/>
        <w:rPr>
          <w:rFonts w:asciiTheme="minorHAnsi" w:eastAsiaTheme="minorEastAsia" w:hAnsiTheme="minorHAnsi" w:cstheme="minorBidi"/>
          <w:noProof/>
          <w:lang w:eastAsia="en-GB"/>
        </w:rPr>
      </w:pPr>
      <w:hyperlink w:anchor="_Toc9987377" w:history="1">
        <w:r w:rsidR="007332F4" w:rsidRPr="008B4180">
          <w:rPr>
            <w:rStyle w:val="Hyperlink"/>
            <w:noProof/>
          </w:rPr>
          <w:t>Εικόνα 18</w:t>
        </w:r>
        <w:r w:rsidR="007332F4" w:rsidRPr="008B4180">
          <w:rPr>
            <w:rStyle w:val="Hyperlink"/>
            <w:noProof/>
            <w:lang w:val="el-GR"/>
          </w:rPr>
          <w:t>: Διάγραμμα Gantt</w:t>
        </w:r>
        <w:r w:rsidR="007332F4">
          <w:rPr>
            <w:noProof/>
            <w:webHidden/>
          </w:rPr>
          <w:tab/>
        </w:r>
        <w:r w:rsidR="007332F4">
          <w:rPr>
            <w:noProof/>
            <w:webHidden/>
          </w:rPr>
          <w:fldChar w:fldCharType="begin"/>
        </w:r>
        <w:r w:rsidR="007332F4">
          <w:rPr>
            <w:noProof/>
            <w:webHidden/>
          </w:rPr>
          <w:instrText xml:space="preserve"> PAGEREF _Toc9987377 \h </w:instrText>
        </w:r>
        <w:r w:rsidR="007332F4">
          <w:rPr>
            <w:noProof/>
            <w:webHidden/>
          </w:rPr>
        </w:r>
        <w:r w:rsidR="007332F4">
          <w:rPr>
            <w:noProof/>
            <w:webHidden/>
          </w:rPr>
          <w:fldChar w:fldCharType="separate"/>
        </w:r>
        <w:r w:rsidR="00E802ED">
          <w:rPr>
            <w:noProof/>
            <w:webHidden/>
          </w:rPr>
          <w:t>29</w:t>
        </w:r>
        <w:r w:rsidR="007332F4">
          <w:rPr>
            <w:noProof/>
            <w:webHidden/>
          </w:rPr>
          <w:fldChar w:fldCharType="end"/>
        </w:r>
      </w:hyperlink>
    </w:p>
    <w:p w14:paraId="3046F17A" w14:textId="77777777" w:rsidR="0026457C" w:rsidRPr="000E211A" w:rsidRDefault="0026457C" w:rsidP="0026457C">
      <w:pPr>
        <w:pStyle w:val="Heading1"/>
        <w:pageBreakBefore w:val="0"/>
        <w:rPr>
          <w:rFonts w:asciiTheme="minorHAnsi" w:hAnsiTheme="minorHAnsi" w:cstheme="minorHAnsi"/>
        </w:rPr>
      </w:pPr>
      <w:r>
        <w:rPr>
          <w:rFonts w:asciiTheme="minorHAnsi" w:hAnsiTheme="minorHAnsi" w:cstheme="minorHAnsi"/>
        </w:rPr>
        <w:fldChar w:fldCharType="end"/>
      </w:r>
      <w:r w:rsidRPr="000E211A">
        <w:rPr>
          <w:rFonts w:asciiTheme="minorHAnsi" w:hAnsiTheme="minorHAnsi" w:cstheme="minorHAnsi"/>
        </w:rPr>
        <w:t xml:space="preserve"> </w:t>
      </w:r>
    </w:p>
    <w:p w14:paraId="2CAAA771" w14:textId="77777777" w:rsidR="00F506AB" w:rsidRDefault="00F552C7" w:rsidP="00F552C7">
      <w:pPr>
        <w:pStyle w:val="Heading1"/>
        <w:pageBreakBefore w:val="0"/>
        <w:rPr>
          <w:rFonts w:asciiTheme="minorHAnsi" w:hAnsiTheme="minorHAnsi" w:cstheme="minorHAnsi"/>
        </w:rPr>
      </w:pPr>
      <w:bookmarkStart w:id="4" w:name="_Toc9987380"/>
      <w:r w:rsidRPr="000E211A">
        <w:rPr>
          <w:rFonts w:asciiTheme="minorHAnsi" w:hAnsiTheme="minorHAnsi" w:cstheme="minorHAnsi"/>
        </w:rPr>
        <w:softHyphen/>
      </w:r>
      <w:r w:rsidRPr="000E211A">
        <w:rPr>
          <w:rFonts w:asciiTheme="minorHAnsi" w:hAnsiTheme="minorHAnsi" w:cstheme="minorHAnsi"/>
        </w:rPr>
        <w:softHyphen/>
      </w:r>
      <w:r w:rsidRPr="000E211A">
        <w:rPr>
          <w:rFonts w:asciiTheme="minorHAnsi" w:hAnsiTheme="minorHAnsi" w:cstheme="minorHAnsi"/>
        </w:rPr>
        <w:softHyphen/>
      </w:r>
      <w:r w:rsidRPr="000E211A">
        <w:rPr>
          <w:rFonts w:asciiTheme="minorHAnsi" w:hAnsiTheme="minorHAnsi" w:cstheme="minorHAnsi"/>
        </w:rPr>
        <w:softHyphen/>
      </w:r>
      <w:r w:rsidR="00F506AB" w:rsidRPr="000E211A">
        <w:rPr>
          <w:rFonts w:asciiTheme="minorHAnsi" w:hAnsiTheme="minorHAnsi" w:cstheme="minorHAnsi"/>
        </w:rPr>
        <w:br w:type="page"/>
      </w:r>
      <w:r w:rsidR="00BF5323" w:rsidRPr="000E211A">
        <w:rPr>
          <w:rFonts w:asciiTheme="minorHAnsi" w:hAnsiTheme="minorHAnsi" w:cstheme="minorHAnsi"/>
        </w:rPr>
        <w:lastRenderedPageBreak/>
        <w:t xml:space="preserve">1  </w:t>
      </w:r>
      <w:r w:rsidR="00F506AB" w:rsidRPr="000E211A">
        <w:rPr>
          <w:rFonts w:asciiTheme="minorHAnsi" w:hAnsiTheme="minorHAnsi" w:cstheme="minorHAnsi"/>
        </w:rPr>
        <w:t>Προτεινόμενη Αρχιτεκτονική Λογισμικού</w:t>
      </w:r>
      <w:bookmarkEnd w:id="4"/>
    </w:p>
    <w:p w14:paraId="29E676E3"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bookmarkStart w:id="5" w:name="_Toc8674517"/>
      <w:r w:rsidRPr="000E211A">
        <w:rPr>
          <w:rFonts w:asciiTheme="minorHAnsi" w:hAnsiTheme="minorHAnsi" w:cstheme="minorHAnsi"/>
          <w:lang w:val="el-GR" w:eastAsia="el-GR"/>
        </w:rPr>
        <w:t>Το παρόν κεφάλαιο περιγράφει το μοντέλο σχεδίασης του συστήματος της εφαρμογής. Τα μοντέλα</w:t>
      </w:r>
    </w:p>
    <w:p w14:paraId="096BBE55"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σχεδίασης είναι αφαιρετικά και έχουν οργανωτική δομή, με στόχο τη μείωση της πολυπλοκότητας</w:t>
      </w:r>
    </w:p>
    <w:p w14:paraId="05716A85"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του συστήματος μετατρέποντας σύνθετα προβλήματα σε απλά.</w:t>
      </w:r>
    </w:p>
    <w:p w14:paraId="6B102729" w14:textId="77777777" w:rsidR="000E211A" w:rsidRPr="00725171" w:rsidRDefault="000E211A" w:rsidP="000E211A">
      <w:pPr>
        <w:pStyle w:val="Heading2"/>
        <w:rPr>
          <w:rFonts w:asciiTheme="minorHAnsi" w:hAnsiTheme="minorHAnsi" w:cstheme="minorHAnsi"/>
          <w:lang w:val="el-GR"/>
        </w:rPr>
      </w:pPr>
      <w:bookmarkStart w:id="6" w:name="_Toc9987381"/>
      <w:r>
        <w:rPr>
          <w:rFonts w:asciiTheme="minorHAnsi" w:hAnsiTheme="minorHAnsi" w:cstheme="minorHAnsi"/>
          <w:lang w:val="el-GR"/>
        </w:rPr>
        <w:t xml:space="preserve">1.1 </w:t>
      </w:r>
      <w:r w:rsidRPr="00725171">
        <w:rPr>
          <w:rFonts w:asciiTheme="minorHAnsi" w:hAnsiTheme="minorHAnsi" w:cstheme="minorHAnsi"/>
          <w:lang w:val="el-GR"/>
        </w:rPr>
        <w:t>Αποδόμηση Συστήματος</w:t>
      </w:r>
      <w:bookmarkEnd w:id="5"/>
      <w:bookmarkEnd w:id="6"/>
    </w:p>
    <w:p w14:paraId="65BB4E99"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Πρόκειται για το διαχωρισμό του συστήματος σε επιμέρους υποσυστήματα και τμήματα, τα οποία</w:t>
      </w:r>
    </w:p>
    <w:p w14:paraId="5DC3236A"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φέρουν ξεχωριστές ευθύνες και λειτουργίες. Στην παράγραφο που ακολουθεί ορίζονται τα</w:t>
      </w:r>
    </w:p>
    <w:p w14:paraId="22327F90" w14:textId="77777777" w:rsidR="000E211A" w:rsidRPr="000E211A" w:rsidRDefault="000E211A" w:rsidP="000E211A">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υποσυστήματα με τα τμήματα που εμπεριέχουν και αναλύεται η λειτουργικότητα καθενός από</w:t>
      </w:r>
    </w:p>
    <w:p w14:paraId="065479ED" w14:textId="77777777" w:rsidR="000E211A" w:rsidRPr="000E211A" w:rsidRDefault="000E211A" w:rsidP="000E211A">
      <w:pPr>
        <w:rPr>
          <w:rFonts w:asciiTheme="minorHAnsi" w:hAnsiTheme="minorHAnsi" w:cstheme="minorHAnsi"/>
          <w:lang w:val="en-US" w:eastAsia="el-GR"/>
        </w:rPr>
      </w:pPr>
      <w:r w:rsidRPr="000E211A">
        <w:rPr>
          <w:rFonts w:asciiTheme="minorHAnsi" w:hAnsiTheme="minorHAnsi" w:cstheme="minorHAnsi"/>
          <w:lang w:val="el-GR" w:eastAsia="el-GR"/>
        </w:rPr>
        <w:t>αυτά.</w:t>
      </w:r>
    </w:p>
    <w:p w14:paraId="71D63EEE" w14:textId="77777777" w:rsidR="000E211A" w:rsidRPr="000E211A" w:rsidRDefault="000E211A" w:rsidP="000E211A">
      <w:pPr>
        <w:rPr>
          <w:lang w:val="el-GR"/>
        </w:rPr>
      </w:pPr>
    </w:p>
    <w:p w14:paraId="43391564" w14:textId="77777777" w:rsidR="000E211A" w:rsidRPr="000E211A" w:rsidRDefault="000E211A" w:rsidP="000E211A">
      <w:pPr>
        <w:pStyle w:val="Heading3"/>
        <w:keepLines w:val="0"/>
        <w:numPr>
          <w:ilvl w:val="2"/>
          <w:numId w:val="41"/>
        </w:numPr>
        <w:spacing w:before="240" w:after="60"/>
        <w:rPr>
          <w:rFonts w:asciiTheme="minorHAnsi" w:hAnsiTheme="minorHAnsi" w:cstheme="minorHAnsi"/>
        </w:rPr>
      </w:pPr>
      <w:bookmarkStart w:id="7" w:name="_Toc9987382"/>
      <w:r w:rsidRPr="000E211A">
        <w:rPr>
          <w:rFonts w:asciiTheme="minorHAnsi" w:hAnsiTheme="minorHAnsi" w:cstheme="minorHAnsi"/>
          <w:lang w:val="el-GR"/>
        </w:rPr>
        <w:t xml:space="preserve">Υποσύστημα </w:t>
      </w:r>
      <w:r w:rsidRPr="000E211A">
        <w:rPr>
          <w:rFonts w:asciiTheme="minorHAnsi" w:hAnsiTheme="minorHAnsi" w:cstheme="minorHAnsi"/>
          <w:lang w:val="el-GR"/>
        </w:rPr>
        <w:tab/>
        <w:t>ProjectFileCreateHandler</w:t>
      </w:r>
      <w:bookmarkEnd w:id="7"/>
      <w:r w:rsidRPr="000E211A">
        <w:rPr>
          <w:rFonts w:asciiTheme="minorHAnsi" w:hAnsiTheme="minorHAnsi" w:cstheme="minorHAnsi"/>
          <w:lang w:val="el-GR"/>
        </w:rPr>
        <w:tab/>
      </w:r>
    </w:p>
    <w:p w14:paraId="7FF66A93" w14:textId="77777777" w:rsidR="000E211A" w:rsidRPr="000E211A" w:rsidRDefault="000E211A" w:rsidP="000E211A">
      <w:pPr>
        <w:rPr>
          <w:rFonts w:asciiTheme="minorHAnsi" w:hAnsiTheme="minorHAnsi" w:cstheme="minorHAnsi"/>
          <w:lang w:val="el-GR"/>
        </w:rPr>
      </w:pPr>
      <w:r w:rsidRPr="000E211A">
        <w:rPr>
          <w:rFonts w:asciiTheme="minorHAnsi" w:hAnsiTheme="minorHAnsi" w:cstheme="minorHAnsi"/>
          <w:lang w:val="el-GR"/>
        </w:rPr>
        <w:t>Το συγκεκριμένο υποσύστημα εμπεριέχει ως τμήματά του τους ελεγκτές που ελέγχουν την δημιουργία και τις υπόλοιπες επιλογές ενός project και ενός αρχείου καθώς και τις οντότητες που τα αφορούν. Συγκεκριμένα, οι κλάσεις που περιλαμβάνει το υποσύστημα είναι οι ProjectEntity, FileEntity, CreateInviteProjectControl και η FileHandlingController.</w:t>
      </w:r>
      <w:r w:rsidRPr="000E211A">
        <w:rPr>
          <w:rFonts w:asciiTheme="minorHAnsi" w:hAnsiTheme="minorHAnsi" w:cstheme="minorHAnsi"/>
          <w:lang w:val="el-GR"/>
        </w:rPr>
        <w:tab/>
      </w:r>
    </w:p>
    <w:p w14:paraId="2B639405" w14:textId="77777777" w:rsidR="000E211A" w:rsidRPr="000E211A" w:rsidRDefault="000E211A" w:rsidP="000E211A">
      <w:pPr>
        <w:rPr>
          <w:rFonts w:asciiTheme="minorHAnsi" w:hAnsiTheme="minorHAnsi" w:cstheme="minorHAnsi"/>
          <w:lang w:val="el-GR"/>
        </w:rPr>
      </w:pPr>
    </w:p>
    <w:p w14:paraId="26325F28" w14:textId="77777777" w:rsidR="000E211A" w:rsidRPr="000E211A" w:rsidRDefault="000E211A" w:rsidP="000E211A">
      <w:pPr>
        <w:rPr>
          <w:rFonts w:asciiTheme="minorHAnsi" w:hAnsiTheme="minorHAnsi" w:cstheme="minorHAnsi"/>
          <w:lang w:val="el-GR"/>
        </w:rPr>
      </w:pPr>
    </w:p>
    <w:p w14:paraId="7579451D" w14:textId="77777777" w:rsidR="000E211A" w:rsidRPr="000E211A" w:rsidRDefault="0026457C" w:rsidP="000E211A">
      <w:pPr>
        <w:rPr>
          <w:rFonts w:asciiTheme="minorHAnsi" w:hAnsiTheme="minorHAnsi" w:cstheme="minorHAnsi"/>
          <w:lang w:val="el-GR"/>
        </w:rPr>
      </w:pPr>
      <w:r>
        <w:rPr>
          <w:noProof/>
        </w:rPr>
        <mc:AlternateContent>
          <mc:Choice Requires="wps">
            <w:drawing>
              <wp:anchor distT="0" distB="0" distL="114300" distR="114300" simplePos="0" relativeHeight="251664384" behindDoc="0" locked="0" layoutInCell="1" allowOverlap="1" wp14:anchorId="161FC465" wp14:editId="5BBE2464">
                <wp:simplePos x="0" y="0"/>
                <wp:positionH relativeFrom="column">
                  <wp:posOffset>257175</wp:posOffset>
                </wp:positionH>
                <wp:positionV relativeFrom="paragraph">
                  <wp:posOffset>2261235</wp:posOffset>
                </wp:positionV>
                <wp:extent cx="575881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6161668" w14:textId="6C7E7F7B" w:rsidR="0026457C" w:rsidRPr="006D6E8E" w:rsidRDefault="0026457C" w:rsidP="0026457C">
                            <w:pPr>
                              <w:pStyle w:val="Caption"/>
                              <w:rPr>
                                <w:rFonts w:cstheme="minorHAnsi"/>
                                <w:noProof/>
                              </w:rPr>
                            </w:pPr>
                            <w:bookmarkStart w:id="8" w:name="_Toc9987360"/>
                            <w:r>
                              <w:t xml:space="preserve">Εικόνα </w:t>
                            </w:r>
                            <w:r>
                              <w:fldChar w:fldCharType="begin"/>
                            </w:r>
                            <w:r>
                              <w:instrText xml:space="preserve"> SEQ Εικόνα \* ARABIC </w:instrText>
                            </w:r>
                            <w:r>
                              <w:fldChar w:fldCharType="separate"/>
                            </w:r>
                            <w:r w:rsidR="00E802ED">
                              <w:rPr>
                                <w:noProof/>
                              </w:rPr>
                              <w:t>1</w:t>
                            </w:r>
                            <w:r>
                              <w:fldChar w:fldCharType="end"/>
                            </w:r>
                            <w:r>
                              <w:t xml:space="preserve"> : ProjectFileCreateHandler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1FC465" id="_x0000_t202" coordsize="21600,21600" o:spt="202" path="m,l,21600r21600,l21600,xe">
                <v:stroke joinstyle="miter"/>
                <v:path gradientshapeok="t" o:connecttype="rect"/>
              </v:shapetype>
              <v:shape id="Text Box 20" o:spid="_x0000_s1026" type="#_x0000_t202" style="position:absolute;left:0;text-align:left;margin-left:20.25pt;margin-top:178.05pt;width:453.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" stroked="f">
                <v:textbox style="mso-fit-shape-to-text:t" inset="0,0,0,0">
                  <w:txbxContent>
                    <w:p w14:paraId="16161668" w14:textId="6C7E7F7B" w:rsidR="0026457C" w:rsidRPr="006D6E8E" w:rsidRDefault="0026457C" w:rsidP="0026457C">
                      <w:pPr>
                        <w:pStyle w:val="Caption"/>
                        <w:rPr>
                          <w:rFonts w:cstheme="minorHAnsi"/>
                          <w:noProof/>
                        </w:rPr>
                      </w:pPr>
                      <w:bookmarkStart w:id="9" w:name="_Toc9987360"/>
                      <w:r>
                        <w:t xml:space="preserve">Εικόνα </w:t>
                      </w:r>
                      <w:r>
                        <w:fldChar w:fldCharType="begin"/>
                      </w:r>
                      <w:r>
                        <w:instrText xml:space="preserve"> SEQ Εικόνα \* ARABIC </w:instrText>
                      </w:r>
                      <w:r>
                        <w:fldChar w:fldCharType="separate"/>
                      </w:r>
                      <w:r w:rsidR="00E802ED">
                        <w:rPr>
                          <w:noProof/>
                        </w:rPr>
                        <w:t>1</w:t>
                      </w:r>
                      <w:r>
                        <w:fldChar w:fldCharType="end"/>
                      </w:r>
                      <w:r>
                        <w:t xml:space="preserve"> : ProjectFileCreateHandler</w:t>
                      </w:r>
                      <w:bookmarkEnd w:id="9"/>
                    </w:p>
                  </w:txbxContent>
                </v:textbox>
                <w10:wrap type="square"/>
              </v:shape>
            </w:pict>
          </mc:Fallback>
        </mc:AlternateContent>
      </w:r>
      <w:r w:rsidR="000E211A" w:rsidRPr="000E211A">
        <w:rPr>
          <w:rFonts w:asciiTheme="minorHAnsi" w:hAnsiTheme="minorHAnsi" w:cstheme="minorHAnsi"/>
          <w:noProof/>
        </w:rPr>
        <w:drawing>
          <wp:anchor distT="0" distB="0" distL="0" distR="0" simplePos="0" relativeHeight="251659264" behindDoc="0" locked="0" layoutInCell="1" allowOverlap="1" wp14:anchorId="2886F808" wp14:editId="5CE60D5E">
            <wp:simplePos x="0" y="0"/>
            <wp:positionH relativeFrom="column">
              <wp:posOffset>257175</wp:posOffset>
            </wp:positionH>
            <wp:positionV relativeFrom="paragraph">
              <wp:posOffset>-27305</wp:posOffset>
            </wp:positionV>
            <wp:extent cx="5758815" cy="2231390"/>
            <wp:effectExtent l="0" t="0" r="0" b="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231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85D6398" w14:textId="77777777" w:rsidR="000E211A" w:rsidRPr="000E211A" w:rsidRDefault="000E211A" w:rsidP="000E211A">
      <w:pPr>
        <w:rPr>
          <w:rFonts w:asciiTheme="minorHAnsi" w:hAnsiTheme="minorHAnsi" w:cstheme="minorHAnsi"/>
          <w:lang w:val="el-GR"/>
        </w:rPr>
      </w:pPr>
    </w:p>
    <w:p w14:paraId="41C29403" w14:textId="77777777" w:rsidR="000E211A" w:rsidRPr="000E211A" w:rsidRDefault="000E211A" w:rsidP="000E211A">
      <w:pPr>
        <w:rPr>
          <w:rFonts w:asciiTheme="minorHAnsi" w:hAnsiTheme="minorHAnsi" w:cstheme="minorHAnsi"/>
          <w:lang w:val="el-GR"/>
        </w:rPr>
      </w:pPr>
    </w:p>
    <w:p w14:paraId="60B5101A" w14:textId="77777777" w:rsidR="000E211A" w:rsidRPr="000E211A" w:rsidRDefault="000E211A" w:rsidP="000E211A">
      <w:pPr>
        <w:rPr>
          <w:rFonts w:asciiTheme="minorHAnsi" w:hAnsiTheme="minorHAnsi" w:cstheme="minorHAnsi"/>
          <w:lang w:val="el-GR"/>
        </w:rPr>
      </w:pPr>
    </w:p>
    <w:p w14:paraId="1D37AD8F" w14:textId="77777777" w:rsidR="000E211A" w:rsidRPr="000E211A" w:rsidRDefault="000E211A" w:rsidP="000E211A">
      <w:pPr>
        <w:rPr>
          <w:rFonts w:asciiTheme="minorHAnsi" w:hAnsiTheme="minorHAnsi" w:cstheme="minorHAnsi"/>
          <w:lang w:val="el-GR"/>
        </w:rPr>
      </w:pPr>
    </w:p>
    <w:p w14:paraId="7C0A00F1" w14:textId="77777777" w:rsidR="000E211A" w:rsidRPr="000E211A" w:rsidRDefault="000E211A" w:rsidP="000E211A">
      <w:pPr>
        <w:rPr>
          <w:rFonts w:asciiTheme="minorHAnsi" w:hAnsiTheme="minorHAnsi" w:cstheme="minorHAnsi"/>
          <w:lang w:val="el-GR"/>
        </w:rPr>
      </w:pPr>
    </w:p>
    <w:p w14:paraId="26D30E05" w14:textId="77777777" w:rsidR="000E211A" w:rsidRPr="000E211A" w:rsidRDefault="000E211A" w:rsidP="000E211A">
      <w:pPr>
        <w:rPr>
          <w:rFonts w:asciiTheme="minorHAnsi" w:hAnsiTheme="minorHAnsi" w:cstheme="minorHAnsi"/>
          <w:lang w:val="el-GR"/>
        </w:rPr>
      </w:pPr>
    </w:p>
    <w:p w14:paraId="09CDA206" w14:textId="77777777" w:rsidR="000E211A" w:rsidRPr="000E211A" w:rsidRDefault="000E211A" w:rsidP="000E211A">
      <w:pPr>
        <w:rPr>
          <w:rFonts w:asciiTheme="minorHAnsi" w:hAnsiTheme="minorHAnsi" w:cstheme="minorHAnsi"/>
          <w:lang w:val="el-GR"/>
        </w:rPr>
      </w:pPr>
    </w:p>
    <w:p w14:paraId="30CD693E" w14:textId="77777777" w:rsidR="000E211A" w:rsidRPr="000E211A" w:rsidRDefault="000E211A" w:rsidP="000E211A">
      <w:pPr>
        <w:rPr>
          <w:rFonts w:asciiTheme="minorHAnsi" w:hAnsiTheme="minorHAnsi" w:cstheme="minorHAnsi"/>
          <w:lang w:val="el-GR"/>
        </w:rPr>
      </w:pPr>
    </w:p>
    <w:p w14:paraId="534B37AE" w14:textId="77777777" w:rsidR="000E211A" w:rsidRDefault="000E211A" w:rsidP="000E211A">
      <w:pPr>
        <w:rPr>
          <w:rFonts w:asciiTheme="minorHAnsi" w:hAnsiTheme="minorHAnsi" w:cstheme="minorHAnsi"/>
          <w:lang w:val="el-GR"/>
        </w:rPr>
      </w:pPr>
    </w:p>
    <w:p w14:paraId="07A3E4FB" w14:textId="77777777" w:rsidR="000E211A" w:rsidRPr="000E211A" w:rsidRDefault="000E211A" w:rsidP="000E211A">
      <w:pPr>
        <w:rPr>
          <w:rFonts w:asciiTheme="minorHAnsi" w:hAnsiTheme="minorHAnsi" w:cstheme="minorHAnsi"/>
          <w:lang w:val="el-GR"/>
        </w:rPr>
      </w:pPr>
    </w:p>
    <w:p w14:paraId="359431B3" w14:textId="77777777" w:rsidR="000E211A" w:rsidRPr="000E211A" w:rsidRDefault="000E211A" w:rsidP="000E211A">
      <w:pPr>
        <w:pStyle w:val="Heading3"/>
        <w:keepLines w:val="0"/>
        <w:numPr>
          <w:ilvl w:val="2"/>
          <w:numId w:val="41"/>
        </w:numPr>
        <w:spacing w:before="240" w:after="60"/>
        <w:rPr>
          <w:rFonts w:asciiTheme="minorHAnsi" w:hAnsiTheme="minorHAnsi" w:cstheme="minorHAnsi"/>
        </w:rPr>
      </w:pPr>
      <w:r w:rsidRPr="000E211A">
        <w:rPr>
          <w:rFonts w:asciiTheme="minorHAnsi" w:hAnsiTheme="minorHAnsi" w:cstheme="minorHAnsi"/>
          <w:lang w:val="el-GR"/>
        </w:rPr>
        <w:t xml:space="preserve"> </w:t>
      </w:r>
      <w:bookmarkStart w:id="10" w:name="_Toc9987383"/>
      <w:r w:rsidRPr="000E211A">
        <w:rPr>
          <w:rFonts w:asciiTheme="minorHAnsi" w:hAnsiTheme="minorHAnsi" w:cstheme="minorHAnsi"/>
          <w:lang w:val="el-GR"/>
        </w:rPr>
        <w:t>Υποσύστημα ProjectFileCreateGUI</w:t>
      </w:r>
      <w:bookmarkEnd w:id="10"/>
    </w:p>
    <w:p w14:paraId="11436291" w14:textId="77777777" w:rsidR="000E211A" w:rsidRPr="000E211A" w:rsidRDefault="000E211A" w:rsidP="000E211A">
      <w:pPr>
        <w:rPr>
          <w:rFonts w:asciiTheme="minorHAnsi" w:hAnsiTheme="minorHAnsi" w:cstheme="minorHAnsi"/>
          <w:lang w:val="el-GR"/>
        </w:rPr>
      </w:pPr>
      <w:r w:rsidRPr="000E211A">
        <w:rPr>
          <w:rFonts w:asciiTheme="minorHAnsi" w:hAnsiTheme="minorHAnsi" w:cstheme="minorHAnsi"/>
          <w:lang w:val="el-GR"/>
        </w:rPr>
        <w:t>To υποσύστημα αυτό αποτελείται από τις διεπαφές που συναντά ένας χρήστης όταν θέλει να δημιουργήσει ένα νέο Project ή ένα νέο αρχείο. Αναλυτικότερα, οι κλάσεις που το απαρτίζουν είναι η CreateProjectsGUI, δηλαδή η σελίδα που εξυπηρετεί την δημιουργία νέου project και η EmptySpaceRightClickGUI, που αφορά το μενού που εμφανίζεται όταν ο χρήστης κάνει δεξί κλικ στον κενό χώρο μεταξύ των αρχείων.</w:t>
      </w:r>
    </w:p>
    <w:p w14:paraId="6129138A" w14:textId="77777777" w:rsidR="000E211A" w:rsidRPr="000E211A" w:rsidRDefault="000E211A" w:rsidP="000E211A">
      <w:pPr>
        <w:rPr>
          <w:rFonts w:asciiTheme="minorHAnsi" w:hAnsiTheme="minorHAnsi" w:cstheme="minorHAnsi"/>
          <w:lang w:val="el-GR"/>
        </w:rPr>
      </w:pPr>
    </w:p>
    <w:p w14:paraId="7FDF7E2E" w14:textId="77777777" w:rsidR="000E211A" w:rsidRPr="000E211A" w:rsidRDefault="0026457C" w:rsidP="000E211A">
      <w:pPr>
        <w:rPr>
          <w:rFonts w:asciiTheme="minorHAnsi" w:hAnsiTheme="minorHAnsi" w:cstheme="minorHAnsi"/>
          <w:lang w:val="el-GR"/>
        </w:rPr>
      </w:pPr>
      <w:r>
        <w:rPr>
          <w:noProof/>
        </w:rPr>
        <w:lastRenderedPageBreak/>
        <mc:AlternateContent>
          <mc:Choice Requires="wps">
            <w:drawing>
              <wp:anchor distT="0" distB="0" distL="114300" distR="114300" simplePos="0" relativeHeight="251666432" behindDoc="1" locked="0" layoutInCell="1" allowOverlap="1" wp14:anchorId="009BAD6A" wp14:editId="6F585BF3">
                <wp:simplePos x="0" y="0"/>
                <wp:positionH relativeFrom="column">
                  <wp:posOffset>114300</wp:posOffset>
                </wp:positionH>
                <wp:positionV relativeFrom="paragraph">
                  <wp:posOffset>2539365</wp:posOffset>
                </wp:positionV>
                <wp:extent cx="5676265" cy="635"/>
                <wp:effectExtent l="0" t="0" r="635" b="8255"/>
                <wp:wrapNone/>
                <wp:docPr id="22" name="Text Box 22"/>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wps:spPr>
                      <wps:txbx>
                        <w:txbxContent>
                          <w:p w14:paraId="38410FB5" w14:textId="6D2D8AB8" w:rsidR="0026457C" w:rsidRPr="00A72A87" w:rsidRDefault="0026457C" w:rsidP="0026457C">
                            <w:pPr>
                              <w:pStyle w:val="Caption"/>
                              <w:rPr>
                                <w:rFonts w:cstheme="minorHAnsi"/>
                                <w:noProof/>
                              </w:rPr>
                            </w:pPr>
                            <w:bookmarkStart w:id="11" w:name="_Toc9987361"/>
                            <w:r>
                              <w:t xml:space="preserve">Εικόνα </w:t>
                            </w:r>
                            <w:r>
                              <w:fldChar w:fldCharType="begin"/>
                            </w:r>
                            <w:r>
                              <w:instrText xml:space="preserve"> SEQ Εικόνα \* ARABIC </w:instrText>
                            </w:r>
                            <w:r>
                              <w:fldChar w:fldCharType="separate"/>
                            </w:r>
                            <w:r w:rsidR="00E802ED">
                              <w:rPr>
                                <w:noProof/>
                              </w:rPr>
                              <w:t>2</w:t>
                            </w:r>
                            <w:r>
                              <w:fldChar w:fldCharType="end"/>
                            </w:r>
                            <w:r>
                              <w:t xml:space="preserve"> : ProjectFileCreateGUI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BAD6A" id="Text Box 22" o:spid="_x0000_s1027" type="#_x0000_t202" style="position:absolute;left:0;text-align:left;margin-left:9pt;margin-top:199.95pt;width:446.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Cn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" stroked="f">
                <v:textbox style="mso-fit-shape-to-text:t" inset="0,0,0,0">
                  <w:txbxContent>
                    <w:p w14:paraId="38410FB5" w14:textId="6D2D8AB8" w:rsidR="0026457C" w:rsidRPr="00A72A87" w:rsidRDefault="0026457C" w:rsidP="0026457C">
                      <w:pPr>
                        <w:pStyle w:val="Caption"/>
                        <w:rPr>
                          <w:rFonts w:cstheme="minorHAnsi"/>
                          <w:noProof/>
                        </w:rPr>
                      </w:pPr>
                      <w:bookmarkStart w:id="12" w:name="_Toc9987361"/>
                      <w:r>
                        <w:t xml:space="preserve">Εικόνα </w:t>
                      </w:r>
                      <w:r>
                        <w:fldChar w:fldCharType="begin"/>
                      </w:r>
                      <w:r>
                        <w:instrText xml:space="preserve"> SEQ Εικόνα \* ARABIC </w:instrText>
                      </w:r>
                      <w:r>
                        <w:fldChar w:fldCharType="separate"/>
                      </w:r>
                      <w:r w:rsidR="00E802ED">
                        <w:rPr>
                          <w:noProof/>
                        </w:rPr>
                        <w:t>2</w:t>
                      </w:r>
                      <w:r>
                        <w:fldChar w:fldCharType="end"/>
                      </w:r>
                      <w:r>
                        <w:t xml:space="preserve"> : ProjectFileCreateGUI</w:t>
                      </w:r>
                      <w:bookmarkEnd w:id="12"/>
                    </w:p>
                  </w:txbxContent>
                </v:textbox>
              </v:shape>
            </w:pict>
          </mc:Fallback>
        </mc:AlternateContent>
      </w:r>
      <w:r w:rsidR="000E211A" w:rsidRPr="000E211A">
        <w:rPr>
          <w:rFonts w:asciiTheme="minorHAnsi" w:hAnsiTheme="minorHAnsi" w:cstheme="minorHAnsi"/>
          <w:noProof/>
        </w:rPr>
        <w:drawing>
          <wp:anchor distT="0" distB="0" distL="0" distR="0" simplePos="0" relativeHeight="251661312" behindDoc="0" locked="0" layoutInCell="1" allowOverlap="1" wp14:anchorId="2BCC6C12" wp14:editId="5C5AB80B">
            <wp:simplePos x="0" y="0"/>
            <wp:positionH relativeFrom="column">
              <wp:posOffset>117475</wp:posOffset>
            </wp:positionH>
            <wp:positionV relativeFrom="paragraph">
              <wp:posOffset>381000</wp:posOffset>
            </wp:positionV>
            <wp:extent cx="5676265" cy="2104390"/>
            <wp:effectExtent l="0" t="0" r="635" b="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265" cy="2104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F89DE0" w14:textId="77777777" w:rsidR="000E211A" w:rsidRPr="000E211A" w:rsidRDefault="000E211A" w:rsidP="000E211A">
      <w:pPr>
        <w:rPr>
          <w:rFonts w:asciiTheme="minorHAnsi" w:hAnsiTheme="minorHAnsi" w:cstheme="minorHAnsi"/>
          <w:lang w:val="el-GR"/>
        </w:rPr>
      </w:pPr>
    </w:p>
    <w:p w14:paraId="4BCD7B42" w14:textId="77777777" w:rsidR="000E211A" w:rsidRPr="000E211A" w:rsidRDefault="000E211A" w:rsidP="000E211A">
      <w:pPr>
        <w:rPr>
          <w:rFonts w:asciiTheme="minorHAnsi" w:hAnsiTheme="minorHAnsi" w:cstheme="minorHAnsi"/>
          <w:lang w:val="el-GR"/>
        </w:rPr>
      </w:pPr>
    </w:p>
    <w:p w14:paraId="24FE677F" w14:textId="77777777" w:rsidR="000E211A" w:rsidRPr="000E211A" w:rsidRDefault="000E211A" w:rsidP="000E211A">
      <w:pPr>
        <w:rPr>
          <w:rFonts w:asciiTheme="minorHAnsi" w:hAnsiTheme="minorHAnsi" w:cstheme="minorHAnsi"/>
          <w:lang w:val="el-GR"/>
        </w:rPr>
      </w:pPr>
    </w:p>
    <w:p w14:paraId="4ED548C7" w14:textId="77777777" w:rsidR="000E211A" w:rsidRPr="000E211A" w:rsidRDefault="000E211A" w:rsidP="000E211A">
      <w:pPr>
        <w:pStyle w:val="Heading3"/>
        <w:keepLines w:val="0"/>
        <w:numPr>
          <w:ilvl w:val="2"/>
          <w:numId w:val="41"/>
        </w:numPr>
        <w:spacing w:before="240" w:after="60"/>
        <w:rPr>
          <w:rFonts w:asciiTheme="minorHAnsi" w:hAnsiTheme="minorHAnsi" w:cstheme="minorHAnsi"/>
        </w:rPr>
      </w:pPr>
      <w:r w:rsidRPr="000E211A">
        <w:rPr>
          <w:rFonts w:asciiTheme="minorHAnsi" w:hAnsiTheme="minorHAnsi" w:cstheme="minorHAnsi"/>
          <w:lang w:val="el-GR"/>
        </w:rPr>
        <w:t xml:space="preserve"> </w:t>
      </w:r>
      <w:bookmarkStart w:id="13" w:name="_Toc9987384"/>
      <w:r w:rsidRPr="000E211A">
        <w:rPr>
          <w:rFonts w:asciiTheme="minorHAnsi" w:hAnsiTheme="minorHAnsi" w:cstheme="minorHAnsi"/>
          <w:lang w:val="el-GR"/>
        </w:rPr>
        <w:t>Υποσύστημα ProjectFileBrowseHandler</w:t>
      </w:r>
      <w:bookmarkEnd w:id="13"/>
    </w:p>
    <w:p w14:paraId="6755EBBB" w14:textId="77777777" w:rsidR="000E211A" w:rsidRPr="000E211A" w:rsidRDefault="000E211A" w:rsidP="000E211A">
      <w:pPr>
        <w:rPr>
          <w:lang w:val="el-GR"/>
        </w:rPr>
      </w:pPr>
      <w:r w:rsidRPr="000E211A">
        <w:rPr>
          <w:lang w:val="el-GR"/>
        </w:rPr>
        <w:t>Το συγκεκριμένο υποσύστημα εμπεριέχει ως τμήματά του τον ελεγκτή που ελέγχει την περιήγηση στα αρχεία ενός project και τον ελεγκτή που  ελέγχει τα αρχεία που εισέρχονται ή εξέρχονται από τα προγράμματα, καθώς και τις οντότητες που τα αφορούν. Συγκεκριμένα, οι κλάσεις που περιλαμβάνει το υποσύστημα είναι οι ProjectEntity, FileEntity, BrowseProjectsControl και η ProgramIOController.</w:t>
      </w:r>
    </w:p>
    <w:p w14:paraId="66416549" w14:textId="77777777" w:rsidR="000E211A" w:rsidRPr="000E211A" w:rsidRDefault="000E211A" w:rsidP="000E211A">
      <w:pPr>
        <w:rPr>
          <w:rFonts w:asciiTheme="minorHAnsi" w:hAnsiTheme="minorHAnsi" w:cstheme="minorHAnsi"/>
          <w:lang w:val="el-GR"/>
        </w:rPr>
      </w:pPr>
    </w:p>
    <w:p w14:paraId="75D78120" w14:textId="77777777" w:rsidR="000E211A" w:rsidRPr="000E211A" w:rsidRDefault="000E211A" w:rsidP="000E211A">
      <w:pPr>
        <w:rPr>
          <w:rFonts w:asciiTheme="minorHAnsi" w:hAnsiTheme="minorHAnsi" w:cstheme="minorHAnsi"/>
          <w:lang w:val="el-GR"/>
        </w:rPr>
      </w:pPr>
    </w:p>
    <w:p w14:paraId="6781A022" w14:textId="77777777" w:rsidR="000E211A" w:rsidRPr="000E211A" w:rsidRDefault="0026457C" w:rsidP="000E211A">
      <w:pPr>
        <w:rPr>
          <w:rFonts w:asciiTheme="minorHAnsi" w:hAnsiTheme="minorHAnsi" w:cstheme="minorHAnsi"/>
          <w:lang w:val="el-GR"/>
        </w:rPr>
      </w:pPr>
      <w:r>
        <w:rPr>
          <w:noProof/>
        </w:rPr>
        <mc:AlternateContent>
          <mc:Choice Requires="wps">
            <w:drawing>
              <wp:anchor distT="0" distB="0" distL="114300" distR="114300" simplePos="0" relativeHeight="251668480" behindDoc="0" locked="0" layoutInCell="1" allowOverlap="1" wp14:anchorId="1F535F1B" wp14:editId="5C7451DE">
                <wp:simplePos x="0" y="0"/>
                <wp:positionH relativeFrom="column">
                  <wp:posOffset>0</wp:posOffset>
                </wp:positionH>
                <wp:positionV relativeFrom="paragraph">
                  <wp:posOffset>2289175</wp:posOffset>
                </wp:positionV>
                <wp:extent cx="575881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4B4B3A74" w14:textId="1D3A84BB" w:rsidR="0026457C" w:rsidRPr="000F7D58" w:rsidRDefault="0026457C" w:rsidP="0026457C">
                            <w:pPr>
                              <w:pStyle w:val="Caption"/>
                              <w:rPr>
                                <w:rFonts w:cstheme="minorHAnsi"/>
                                <w:noProof/>
                              </w:rPr>
                            </w:pPr>
                            <w:bookmarkStart w:id="14" w:name="_Toc9987362"/>
                            <w:r>
                              <w:t xml:space="preserve">Εικόνα </w:t>
                            </w:r>
                            <w:r>
                              <w:fldChar w:fldCharType="begin"/>
                            </w:r>
                            <w:r>
                              <w:instrText xml:space="preserve"> SEQ Εικόνα \* ARABIC </w:instrText>
                            </w:r>
                            <w:r>
                              <w:fldChar w:fldCharType="separate"/>
                            </w:r>
                            <w:r w:rsidR="00E802ED">
                              <w:rPr>
                                <w:noProof/>
                              </w:rPr>
                              <w:t>3</w:t>
                            </w:r>
                            <w:r>
                              <w:fldChar w:fldCharType="end"/>
                            </w:r>
                            <w:r>
                              <w:t>: ProjectFileBrowserHandler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35F1B" id="Text Box 23" o:spid="_x0000_s1028" type="#_x0000_t202" style="position:absolute;left:0;text-align:left;margin-left:0;margin-top:180.25pt;width:453.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0/NLwIAAGYEAAAOAAAAZHJzL2Uyb0RvYy54bWysVMFu2zAMvQ/YPwi6L05SpCu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" stroked="f">
                <v:textbox style="mso-fit-shape-to-text:t" inset="0,0,0,0">
                  <w:txbxContent>
                    <w:p w14:paraId="4B4B3A74" w14:textId="1D3A84BB" w:rsidR="0026457C" w:rsidRPr="000F7D58" w:rsidRDefault="0026457C" w:rsidP="0026457C">
                      <w:pPr>
                        <w:pStyle w:val="Caption"/>
                        <w:rPr>
                          <w:rFonts w:cstheme="minorHAnsi"/>
                          <w:noProof/>
                        </w:rPr>
                      </w:pPr>
                      <w:bookmarkStart w:id="15" w:name="_Toc9987362"/>
                      <w:r>
                        <w:t xml:space="preserve">Εικόνα </w:t>
                      </w:r>
                      <w:r>
                        <w:fldChar w:fldCharType="begin"/>
                      </w:r>
                      <w:r>
                        <w:instrText xml:space="preserve"> SEQ Εικόνα \* ARABIC </w:instrText>
                      </w:r>
                      <w:r>
                        <w:fldChar w:fldCharType="separate"/>
                      </w:r>
                      <w:r w:rsidR="00E802ED">
                        <w:rPr>
                          <w:noProof/>
                        </w:rPr>
                        <w:t>3</w:t>
                      </w:r>
                      <w:r>
                        <w:fldChar w:fldCharType="end"/>
                      </w:r>
                      <w:r>
                        <w:t>: ProjectFileBrowserHandler</w:t>
                      </w:r>
                      <w:bookmarkEnd w:id="15"/>
                    </w:p>
                  </w:txbxContent>
                </v:textbox>
                <w10:wrap type="square"/>
              </v:shape>
            </w:pict>
          </mc:Fallback>
        </mc:AlternateContent>
      </w:r>
      <w:r w:rsidR="000E211A" w:rsidRPr="000E211A">
        <w:rPr>
          <w:rFonts w:asciiTheme="minorHAnsi" w:hAnsiTheme="minorHAnsi" w:cstheme="minorHAnsi"/>
          <w:noProof/>
        </w:rPr>
        <w:drawing>
          <wp:anchor distT="0" distB="0" distL="0" distR="0" simplePos="0" relativeHeight="251660288" behindDoc="0" locked="0" layoutInCell="1" allowOverlap="1" wp14:anchorId="7575A14A" wp14:editId="3CB98673">
            <wp:simplePos x="0" y="0"/>
            <wp:positionH relativeFrom="column">
              <wp:posOffset>0</wp:posOffset>
            </wp:positionH>
            <wp:positionV relativeFrom="paragraph">
              <wp:posOffset>140335</wp:posOffset>
            </wp:positionV>
            <wp:extent cx="5758815" cy="2091690"/>
            <wp:effectExtent l="0" t="0" r="0" b="3810"/>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0916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E92DC3" w14:textId="77777777" w:rsidR="000E211A" w:rsidRPr="000E211A" w:rsidRDefault="000E211A" w:rsidP="000E211A">
      <w:pPr>
        <w:rPr>
          <w:rFonts w:asciiTheme="minorHAnsi" w:hAnsiTheme="minorHAnsi" w:cstheme="minorHAnsi"/>
          <w:lang w:val="el-GR"/>
        </w:rPr>
      </w:pPr>
    </w:p>
    <w:p w14:paraId="768D83E1" w14:textId="77777777" w:rsidR="000E211A" w:rsidRPr="000E211A" w:rsidRDefault="000E211A" w:rsidP="000E211A">
      <w:pPr>
        <w:rPr>
          <w:rFonts w:asciiTheme="minorHAnsi" w:hAnsiTheme="minorHAnsi" w:cstheme="minorHAnsi"/>
          <w:lang w:val="el-GR"/>
        </w:rPr>
      </w:pPr>
    </w:p>
    <w:p w14:paraId="2E093A43" w14:textId="77777777" w:rsidR="000E211A" w:rsidRPr="000E211A" w:rsidRDefault="000E211A" w:rsidP="000E211A">
      <w:pPr>
        <w:rPr>
          <w:rFonts w:asciiTheme="minorHAnsi" w:hAnsiTheme="minorHAnsi" w:cstheme="minorHAnsi"/>
          <w:lang w:val="el-GR"/>
        </w:rPr>
      </w:pPr>
    </w:p>
    <w:p w14:paraId="330CE8FE" w14:textId="77777777" w:rsidR="000E211A" w:rsidRPr="000E211A" w:rsidRDefault="000E211A" w:rsidP="000E211A">
      <w:pPr>
        <w:rPr>
          <w:rFonts w:asciiTheme="minorHAnsi" w:hAnsiTheme="minorHAnsi" w:cstheme="minorHAnsi"/>
          <w:lang w:val="el-GR"/>
        </w:rPr>
      </w:pPr>
    </w:p>
    <w:p w14:paraId="11532B26" w14:textId="77777777" w:rsidR="000E211A" w:rsidRPr="000E211A" w:rsidRDefault="000E211A" w:rsidP="000E211A">
      <w:pPr>
        <w:rPr>
          <w:rFonts w:asciiTheme="minorHAnsi" w:hAnsiTheme="minorHAnsi" w:cstheme="minorHAnsi"/>
          <w:lang w:val="el-GR"/>
        </w:rPr>
      </w:pPr>
    </w:p>
    <w:p w14:paraId="3EAB003C" w14:textId="77777777" w:rsidR="000E211A" w:rsidRPr="000E211A" w:rsidRDefault="000E211A" w:rsidP="000E211A">
      <w:pPr>
        <w:rPr>
          <w:rFonts w:asciiTheme="minorHAnsi" w:hAnsiTheme="minorHAnsi" w:cstheme="minorHAnsi"/>
          <w:lang w:val="el-GR"/>
        </w:rPr>
      </w:pPr>
    </w:p>
    <w:p w14:paraId="4134D6D0" w14:textId="77777777" w:rsidR="000E211A" w:rsidRPr="000E211A" w:rsidRDefault="000E211A" w:rsidP="000E211A">
      <w:pPr>
        <w:rPr>
          <w:rFonts w:asciiTheme="minorHAnsi" w:hAnsiTheme="minorHAnsi" w:cstheme="minorHAnsi"/>
          <w:lang w:val="el-GR"/>
        </w:rPr>
      </w:pPr>
    </w:p>
    <w:p w14:paraId="2321BB50" w14:textId="77777777" w:rsidR="000E211A" w:rsidRPr="000E211A" w:rsidRDefault="000E211A" w:rsidP="000E211A">
      <w:pPr>
        <w:pStyle w:val="Heading3"/>
        <w:keepLines w:val="0"/>
        <w:numPr>
          <w:ilvl w:val="2"/>
          <w:numId w:val="41"/>
        </w:numPr>
        <w:spacing w:before="240" w:after="60"/>
        <w:rPr>
          <w:rFonts w:asciiTheme="minorHAnsi" w:hAnsiTheme="minorHAnsi" w:cstheme="minorHAnsi"/>
        </w:rPr>
      </w:pPr>
      <w:r w:rsidRPr="000E211A">
        <w:rPr>
          <w:rFonts w:asciiTheme="minorHAnsi" w:hAnsiTheme="minorHAnsi" w:cstheme="minorHAnsi"/>
          <w:lang w:val="el-GR"/>
        </w:rPr>
        <w:t xml:space="preserve"> </w:t>
      </w:r>
      <w:bookmarkStart w:id="16" w:name="_Toc9987385"/>
      <w:r w:rsidRPr="000E211A">
        <w:rPr>
          <w:rFonts w:asciiTheme="minorHAnsi" w:hAnsiTheme="minorHAnsi" w:cstheme="minorHAnsi"/>
          <w:lang w:val="el-GR"/>
        </w:rPr>
        <w:t>Υποσύστημα ProjectFileBrowseGUI</w:t>
      </w:r>
      <w:bookmarkEnd w:id="16"/>
      <w:r w:rsidRPr="000E211A">
        <w:rPr>
          <w:rFonts w:asciiTheme="minorHAnsi" w:hAnsiTheme="minorHAnsi" w:cstheme="minorHAnsi"/>
          <w:lang w:val="el-GR"/>
        </w:rPr>
        <w:tab/>
      </w:r>
    </w:p>
    <w:p w14:paraId="601BA60E" w14:textId="77777777" w:rsidR="000E211A" w:rsidRPr="000E211A" w:rsidRDefault="000E211A" w:rsidP="000E211A">
      <w:pPr>
        <w:rPr>
          <w:rFonts w:asciiTheme="minorHAnsi" w:hAnsiTheme="minorHAnsi" w:cstheme="minorHAnsi"/>
          <w:lang w:val="el-GR"/>
        </w:rPr>
      </w:pPr>
      <w:r w:rsidRPr="000E211A">
        <w:rPr>
          <w:rFonts w:asciiTheme="minorHAnsi" w:hAnsiTheme="minorHAnsi" w:cstheme="minorHAnsi"/>
          <w:lang w:val="el-GR"/>
        </w:rPr>
        <w:t>To υποσύστημα αυτό αποτελείται από τις διεπαφές που συναντά ένας χρήστης όταν θέλει να περιηγηθεί στα υπάρχοντα Project ή αρχείο. Αναλυτικότερα, οι κλάσεις που το απαρτίζουν είναι η BrowseProjectsGUI, δηλαδή η σελίδα που εμφανίζει όλα τα διαθέσιμα project, η DisplayGUI, που αφορά τη γραφική διεπαφή του χρήστη με τα αρχεία και το περιβάλλον του συστήματος και η FileRightClick  που αφορά το μενού που εμφανίζεται όταν ο χρήστης κάνει δεξί κλικ</w:t>
      </w:r>
      <w:r>
        <w:rPr>
          <w:rFonts w:asciiTheme="minorHAnsi" w:hAnsiTheme="minorHAnsi" w:cstheme="minorHAnsi"/>
          <w:lang w:val="el-GR"/>
        </w:rPr>
        <w:t xml:space="preserve"> </w:t>
      </w:r>
      <w:r w:rsidRPr="000E211A">
        <w:rPr>
          <w:rFonts w:asciiTheme="minorHAnsi" w:hAnsiTheme="minorHAnsi" w:cstheme="minorHAnsi"/>
          <w:lang w:val="el-GR"/>
        </w:rPr>
        <w:t>πάνω σε ένα αρχείο.</w:t>
      </w:r>
    </w:p>
    <w:p w14:paraId="1FBE578E" w14:textId="77777777" w:rsidR="000E211A" w:rsidRPr="000E211A" w:rsidRDefault="000E211A" w:rsidP="000E211A">
      <w:pPr>
        <w:rPr>
          <w:rFonts w:asciiTheme="minorHAnsi" w:hAnsiTheme="minorHAnsi" w:cstheme="minorHAnsi"/>
          <w:lang w:val="el-GR"/>
        </w:rPr>
      </w:pPr>
    </w:p>
    <w:p w14:paraId="6431AEB6" w14:textId="77777777" w:rsidR="000E211A" w:rsidRPr="000E211A" w:rsidRDefault="000E211A" w:rsidP="000E211A">
      <w:pPr>
        <w:rPr>
          <w:rFonts w:asciiTheme="minorHAnsi" w:hAnsiTheme="minorHAnsi" w:cstheme="minorHAnsi"/>
          <w:lang w:val="el-GR"/>
        </w:rPr>
      </w:pPr>
    </w:p>
    <w:p w14:paraId="61086AEF" w14:textId="77777777" w:rsidR="000E211A" w:rsidRPr="000E211A" w:rsidRDefault="0026457C" w:rsidP="000E211A">
      <w:pPr>
        <w:rPr>
          <w:rFonts w:asciiTheme="minorHAnsi" w:hAnsiTheme="minorHAnsi" w:cstheme="minorHAnsi"/>
          <w:lang w:val="el-GR"/>
        </w:rPr>
      </w:pPr>
      <w:r>
        <w:rPr>
          <w:noProof/>
        </w:rPr>
        <mc:AlternateContent>
          <mc:Choice Requires="wps">
            <w:drawing>
              <wp:anchor distT="0" distB="0" distL="114300" distR="114300" simplePos="0" relativeHeight="251670528" behindDoc="0" locked="0" layoutInCell="1" allowOverlap="1" wp14:anchorId="3467B947" wp14:editId="0A3BA7EC">
                <wp:simplePos x="0" y="0"/>
                <wp:positionH relativeFrom="column">
                  <wp:posOffset>327025</wp:posOffset>
                </wp:positionH>
                <wp:positionV relativeFrom="paragraph">
                  <wp:posOffset>2319655</wp:posOffset>
                </wp:positionV>
                <wp:extent cx="51047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D90A1D9" w14:textId="2C0BAC50" w:rsidR="0026457C" w:rsidRPr="006B0B60" w:rsidRDefault="0026457C" w:rsidP="0026457C">
                            <w:pPr>
                              <w:pStyle w:val="Caption"/>
                              <w:rPr>
                                <w:rFonts w:cstheme="minorHAnsi"/>
                                <w:noProof/>
                              </w:rPr>
                            </w:pPr>
                            <w:bookmarkStart w:id="17" w:name="_Toc9987363"/>
                            <w:r>
                              <w:t xml:space="preserve">Εικόνα </w:t>
                            </w:r>
                            <w:r>
                              <w:fldChar w:fldCharType="begin"/>
                            </w:r>
                            <w:r>
                              <w:instrText xml:space="preserve"> SEQ Εικόνα \* ARABIC </w:instrText>
                            </w:r>
                            <w:r>
                              <w:fldChar w:fldCharType="separate"/>
                            </w:r>
                            <w:r w:rsidR="00E802ED">
                              <w:rPr>
                                <w:noProof/>
                              </w:rPr>
                              <w:t>4</w:t>
                            </w:r>
                            <w:r>
                              <w:fldChar w:fldCharType="end"/>
                            </w:r>
                            <w:r>
                              <w:t>: ProjectFileBrowseGUI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7B947" id="Text Box 24" o:spid="_x0000_s1029" type="#_x0000_t202" style="position:absolute;left:0;text-align:left;margin-left:25.75pt;margin-top:182.65pt;width:401.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O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ibj24/zGWeSYvOb&#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" stroked="f">
                <v:textbox style="mso-fit-shape-to-text:t" inset="0,0,0,0">
                  <w:txbxContent>
                    <w:p w14:paraId="5D90A1D9" w14:textId="2C0BAC50" w:rsidR="0026457C" w:rsidRPr="006B0B60" w:rsidRDefault="0026457C" w:rsidP="0026457C">
                      <w:pPr>
                        <w:pStyle w:val="Caption"/>
                        <w:rPr>
                          <w:rFonts w:cstheme="minorHAnsi"/>
                          <w:noProof/>
                        </w:rPr>
                      </w:pPr>
                      <w:bookmarkStart w:id="18" w:name="_Toc9987363"/>
                      <w:r>
                        <w:t xml:space="preserve">Εικόνα </w:t>
                      </w:r>
                      <w:r>
                        <w:fldChar w:fldCharType="begin"/>
                      </w:r>
                      <w:r>
                        <w:instrText xml:space="preserve"> SEQ Εικόνα \* ARABIC </w:instrText>
                      </w:r>
                      <w:r>
                        <w:fldChar w:fldCharType="separate"/>
                      </w:r>
                      <w:r w:rsidR="00E802ED">
                        <w:rPr>
                          <w:noProof/>
                        </w:rPr>
                        <w:t>4</w:t>
                      </w:r>
                      <w:r>
                        <w:fldChar w:fldCharType="end"/>
                      </w:r>
                      <w:r>
                        <w:t>: ProjectFileBrowseGUI</w:t>
                      </w:r>
                      <w:bookmarkEnd w:id="18"/>
                    </w:p>
                  </w:txbxContent>
                </v:textbox>
                <w10:wrap type="square"/>
              </v:shape>
            </w:pict>
          </mc:Fallback>
        </mc:AlternateContent>
      </w:r>
      <w:r w:rsidR="000E211A" w:rsidRPr="000E211A">
        <w:rPr>
          <w:rFonts w:asciiTheme="minorHAnsi" w:hAnsiTheme="minorHAnsi" w:cstheme="minorHAnsi"/>
          <w:noProof/>
        </w:rPr>
        <w:drawing>
          <wp:anchor distT="0" distB="0" distL="0" distR="0" simplePos="0" relativeHeight="251662336" behindDoc="0" locked="0" layoutInCell="1" allowOverlap="1" wp14:anchorId="2DA5B505" wp14:editId="491E41B4">
            <wp:simplePos x="0" y="0"/>
            <wp:positionH relativeFrom="column">
              <wp:posOffset>327025</wp:posOffset>
            </wp:positionH>
            <wp:positionV relativeFrom="paragraph">
              <wp:posOffset>158115</wp:posOffset>
            </wp:positionV>
            <wp:extent cx="5104765" cy="2104390"/>
            <wp:effectExtent l="0" t="0" r="635"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4765" cy="2104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FB4578" w14:textId="77777777" w:rsidR="000E211A" w:rsidRPr="000E211A" w:rsidRDefault="000E211A" w:rsidP="000E211A">
      <w:pPr>
        <w:rPr>
          <w:rFonts w:asciiTheme="minorHAnsi" w:hAnsiTheme="minorHAnsi" w:cstheme="minorHAnsi"/>
          <w:lang w:val="el-GR"/>
        </w:rPr>
      </w:pPr>
    </w:p>
    <w:p w14:paraId="34A4BCA0" w14:textId="77777777" w:rsidR="000E211A" w:rsidRPr="000E211A" w:rsidRDefault="000E211A" w:rsidP="000E211A">
      <w:pPr>
        <w:rPr>
          <w:rFonts w:asciiTheme="minorHAnsi" w:hAnsiTheme="minorHAnsi" w:cstheme="minorHAnsi"/>
          <w:lang w:val="el-GR"/>
        </w:rPr>
      </w:pPr>
    </w:p>
    <w:p w14:paraId="2EE50A29" w14:textId="77777777" w:rsidR="000E211A" w:rsidRPr="000E211A" w:rsidRDefault="000E211A" w:rsidP="000E211A">
      <w:pPr>
        <w:rPr>
          <w:rFonts w:asciiTheme="minorHAnsi" w:hAnsiTheme="minorHAnsi" w:cstheme="minorHAnsi"/>
          <w:lang w:val="el-GR"/>
        </w:rPr>
      </w:pPr>
    </w:p>
    <w:p w14:paraId="23C39E0A" w14:textId="77777777" w:rsidR="000E211A" w:rsidRPr="000E211A" w:rsidRDefault="000E211A" w:rsidP="000E211A">
      <w:pPr>
        <w:rPr>
          <w:rFonts w:asciiTheme="minorHAnsi" w:hAnsiTheme="minorHAnsi" w:cstheme="minorHAnsi"/>
          <w:lang w:val="el-GR"/>
        </w:rPr>
      </w:pPr>
    </w:p>
    <w:p w14:paraId="2292A2A0" w14:textId="77777777" w:rsidR="000E211A" w:rsidRPr="000E211A" w:rsidRDefault="000E211A" w:rsidP="000E211A">
      <w:pPr>
        <w:rPr>
          <w:rFonts w:asciiTheme="minorHAnsi" w:hAnsiTheme="minorHAnsi" w:cstheme="minorHAnsi"/>
          <w:lang w:val="el-GR"/>
        </w:rPr>
      </w:pPr>
    </w:p>
    <w:p w14:paraId="6E75A86B" w14:textId="77777777" w:rsidR="000E211A" w:rsidRPr="000E211A" w:rsidRDefault="000E211A" w:rsidP="000E211A">
      <w:pPr>
        <w:rPr>
          <w:rFonts w:asciiTheme="minorHAnsi" w:hAnsiTheme="minorHAnsi" w:cstheme="minorHAnsi"/>
          <w:lang w:val="el-GR"/>
        </w:rPr>
      </w:pPr>
    </w:p>
    <w:p w14:paraId="32CAF7F9" w14:textId="77777777" w:rsidR="000E211A" w:rsidRPr="000E211A" w:rsidRDefault="000E211A" w:rsidP="000E211A">
      <w:pPr>
        <w:rPr>
          <w:rFonts w:asciiTheme="minorHAnsi" w:hAnsiTheme="minorHAnsi" w:cstheme="minorHAnsi"/>
          <w:lang w:val="el-GR"/>
        </w:rPr>
      </w:pPr>
    </w:p>
    <w:p w14:paraId="2F97E2E6" w14:textId="77777777" w:rsidR="000E211A" w:rsidRPr="000E211A" w:rsidRDefault="000E211A" w:rsidP="000E211A">
      <w:pPr>
        <w:rPr>
          <w:rFonts w:asciiTheme="minorHAnsi" w:hAnsiTheme="minorHAnsi" w:cstheme="minorHAnsi"/>
          <w:lang w:val="el-GR"/>
        </w:rPr>
      </w:pPr>
    </w:p>
    <w:p w14:paraId="70E86A6B" w14:textId="77777777" w:rsidR="000E211A" w:rsidRPr="000E211A" w:rsidRDefault="000E211A" w:rsidP="000E211A">
      <w:pPr>
        <w:rPr>
          <w:rFonts w:asciiTheme="minorHAnsi" w:hAnsiTheme="minorHAnsi" w:cstheme="minorHAnsi"/>
          <w:lang w:val="el-GR"/>
        </w:rPr>
      </w:pPr>
    </w:p>
    <w:p w14:paraId="1F47750C" w14:textId="77777777" w:rsidR="000E211A" w:rsidRPr="000E211A" w:rsidRDefault="000E211A" w:rsidP="000E211A">
      <w:pPr>
        <w:rPr>
          <w:rFonts w:asciiTheme="minorHAnsi" w:hAnsiTheme="minorHAnsi" w:cstheme="minorHAnsi"/>
          <w:lang w:val="el-GR"/>
        </w:rPr>
      </w:pPr>
    </w:p>
    <w:p w14:paraId="13620FAD" w14:textId="77777777" w:rsidR="000E211A" w:rsidRPr="000E211A" w:rsidRDefault="000E211A" w:rsidP="000E211A">
      <w:pPr>
        <w:rPr>
          <w:rFonts w:asciiTheme="minorHAnsi" w:hAnsiTheme="minorHAnsi" w:cstheme="minorHAnsi"/>
          <w:lang w:val="el-GR"/>
        </w:rPr>
      </w:pPr>
    </w:p>
    <w:p w14:paraId="340009CF" w14:textId="77777777" w:rsidR="000E211A" w:rsidRPr="000E211A" w:rsidRDefault="000E211A" w:rsidP="000E211A">
      <w:pPr>
        <w:pStyle w:val="Heading3"/>
        <w:spacing w:before="240" w:after="60"/>
        <w:rPr>
          <w:rFonts w:asciiTheme="minorHAnsi" w:hAnsiTheme="minorHAnsi" w:cstheme="minorHAnsi"/>
          <w:lang w:val="el-GR"/>
        </w:rPr>
      </w:pPr>
    </w:p>
    <w:p w14:paraId="00851941" w14:textId="77777777" w:rsidR="00F506AB" w:rsidRPr="000E211A" w:rsidRDefault="00F506AB" w:rsidP="00F506AB">
      <w:pPr>
        <w:rPr>
          <w:rFonts w:asciiTheme="minorHAnsi" w:hAnsiTheme="minorHAnsi" w:cstheme="minorHAnsi"/>
          <w:lang w:val="el-GR"/>
        </w:rPr>
      </w:pPr>
    </w:p>
    <w:p w14:paraId="0D2677EE" w14:textId="77777777" w:rsidR="007973B2" w:rsidRPr="000E211A" w:rsidRDefault="007973B2" w:rsidP="007973B2">
      <w:pPr>
        <w:pStyle w:val="Heading3"/>
        <w:rPr>
          <w:rFonts w:asciiTheme="minorHAnsi" w:hAnsiTheme="minorHAnsi" w:cstheme="minorHAnsi"/>
          <w:lang w:val="el-GR" w:eastAsia="el-GR"/>
        </w:rPr>
      </w:pPr>
      <w:bookmarkStart w:id="19" w:name="_Toc9987386"/>
      <w:r w:rsidRPr="000E211A">
        <w:rPr>
          <w:rFonts w:asciiTheme="minorHAnsi" w:hAnsiTheme="minorHAnsi" w:cstheme="minorHAnsi"/>
          <w:lang w:val="el-GR" w:eastAsia="el-GR"/>
        </w:rPr>
        <w:t xml:space="preserve">1.1.5  Υποσύστημα </w:t>
      </w:r>
      <w:proofErr w:type="spellStart"/>
      <w:r w:rsidRPr="000E211A">
        <w:rPr>
          <w:rFonts w:asciiTheme="minorHAnsi" w:hAnsiTheme="minorHAnsi" w:cstheme="minorHAnsi"/>
          <w:lang w:val="en-US" w:eastAsia="el-GR"/>
        </w:rPr>
        <w:t>SalesHundler</w:t>
      </w:r>
      <w:bookmarkEnd w:id="19"/>
      <w:proofErr w:type="spellEnd"/>
    </w:p>
    <w:p w14:paraId="17D3AA79"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Πρόκειται για το υποσύστημα που αναλαμβάνει </w:t>
      </w:r>
      <w:r w:rsidRPr="000E211A">
        <w:rPr>
          <w:rFonts w:asciiTheme="minorHAnsi" w:hAnsiTheme="minorHAnsi" w:cstheme="minorHAnsi"/>
          <w:lang w:val="el-GR"/>
        </w:rPr>
        <w:t>να επιτελέσει κάθε λειτουργία που αφορά την προσθήκη-αγορά νέων υποστηριζόμενων σχεδιαστικών προγραμμάτων από τον χρήστη και την αναβάθμιση του αποθηκευτικού του χώρου που έχει στην πλατφόρμα , δεδομένου ότι μπορεί κάποια στιγμή να τελειώσει ο ελεύθερος χώρος.</w:t>
      </w:r>
      <w:r w:rsidRPr="000E211A">
        <w:rPr>
          <w:rFonts w:asciiTheme="minorHAnsi" w:hAnsiTheme="minorHAnsi" w:cstheme="minorHAnsi"/>
          <w:lang w:val="el-GR" w:eastAsia="el-GR"/>
        </w:rPr>
        <w:t xml:space="preserve"> Οι ελεγκτές που το απαρτίζουν είναι υπεύθυνοι για την </w:t>
      </w:r>
      <w:r w:rsidRPr="000E211A">
        <w:rPr>
          <w:rFonts w:asciiTheme="minorHAnsi" w:hAnsiTheme="minorHAnsi" w:cstheme="minorHAnsi"/>
          <w:lang w:val="el-GR"/>
        </w:rPr>
        <w:t xml:space="preserve">πρόσθεση ή την αγορά ενός σχεδιαστικού προγράμματος ,την επιλογή του και την φόρτωσή του </w:t>
      </w:r>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bCs/>
        </w:rPr>
        <w:t>AddBuyDesignProgrammController</w:t>
      </w:r>
      <w:proofErr w:type="spellEnd"/>
      <w:r w:rsidRPr="000E211A">
        <w:rPr>
          <w:rFonts w:asciiTheme="minorHAnsi" w:hAnsiTheme="minorHAnsi" w:cstheme="minorHAnsi"/>
          <w:lang w:val="el-GR" w:eastAsia="el-GR"/>
        </w:rPr>
        <w:t xml:space="preserve">) και για την </w:t>
      </w:r>
      <w:r w:rsidRPr="000E211A">
        <w:rPr>
          <w:rFonts w:asciiTheme="minorHAnsi" w:hAnsiTheme="minorHAnsi" w:cstheme="minorHAnsi"/>
          <w:lang w:val="el-GR"/>
        </w:rPr>
        <w:t xml:space="preserve">αγορά επιπλέον αποθηκευτικού χώρου </w:t>
      </w:r>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AddBuyFreeSpaceController</w:t>
      </w:r>
      <w:proofErr w:type="spellEnd"/>
      <w:r w:rsidRPr="000E211A">
        <w:rPr>
          <w:rFonts w:asciiTheme="minorHAnsi" w:hAnsiTheme="minorHAnsi" w:cstheme="minorHAnsi"/>
          <w:lang w:val="el-GR" w:eastAsia="el-GR"/>
        </w:rPr>
        <w:t>). Οι ελεγκτές αυτοί</w:t>
      </w:r>
    </w:p>
    <w:p w14:paraId="2E3FAE1A"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φέρουν εις πέρας τις αρμοδιότητές τους μέσω των στοιχείων που συλλέγουν από την κλάση</w:t>
      </w:r>
    </w:p>
    <w:p w14:paraId="5C06D7E0" w14:textId="77777777" w:rsidR="007973B2" w:rsidRPr="000E211A" w:rsidRDefault="007973B2" w:rsidP="007973B2">
      <w:pPr>
        <w:rPr>
          <w:rFonts w:asciiTheme="minorHAnsi" w:hAnsiTheme="minorHAnsi" w:cstheme="minorHAnsi"/>
          <w:lang w:val="en-US" w:eastAsia="el-GR"/>
        </w:rPr>
      </w:pPr>
      <w:r w:rsidRPr="000E211A">
        <w:rPr>
          <w:rFonts w:asciiTheme="minorHAnsi" w:hAnsiTheme="minorHAnsi" w:cstheme="minorHAnsi"/>
          <w:lang w:val="el-GR" w:eastAsia="el-GR"/>
        </w:rPr>
        <w:t xml:space="preserve">οντότητας </w:t>
      </w:r>
      <w:r w:rsidRPr="000E211A">
        <w:rPr>
          <w:rFonts w:asciiTheme="minorHAnsi" w:hAnsiTheme="minorHAnsi" w:cstheme="minorHAnsi"/>
          <w:b/>
          <w:lang w:val="en-US" w:eastAsia="el-GR"/>
        </w:rPr>
        <w:t>Program</w:t>
      </w:r>
      <w:r w:rsidRPr="000E211A">
        <w:rPr>
          <w:rFonts w:asciiTheme="minorHAnsi" w:hAnsiTheme="minorHAnsi" w:cstheme="minorHAnsi"/>
          <w:b/>
          <w:lang w:val="el-GR" w:eastAsia="el-GR"/>
        </w:rPr>
        <w:t>Entity</w:t>
      </w:r>
      <w:r w:rsidRPr="000E211A">
        <w:rPr>
          <w:rFonts w:asciiTheme="minorHAnsi" w:hAnsiTheme="minorHAnsi" w:cstheme="minorHAnsi"/>
          <w:lang w:val="el-GR" w:eastAsia="el-GR"/>
        </w:rPr>
        <w:t>.</w:t>
      </w:r>
    </w:p>
    <w:p w14:paraId="0D9485F5" w14:textId="77777777" w:rsidR="007973B2" w:rsidRPr="000E211A" w:rsidRDefault="007973B2" w:rsidP="007973B2">
      <w:pPr>
        <w:rPr>
          <w:rFonts w:asciiTheme="minorHAnsi" w:hAnsiTheme="minorHAnsi" w:cstheme="minorHAnsi"/>
          <w:sz w:val="21"/>
          <w:szCs w:val="21"/>
          <w:lang w:val="en-US" w:eastAsia="el-GR"/>
        </w:rPr>
      </w:pPr>
    </w:p>
    <w:p w14:paraId="15E3AE12" w14:textId="77777777" w:rsidR="0026457C" w:rsidRDefault="007973B2" w:rsidP="0026457C">
      <w:pPr>
        <w:keepNext/>
      </w:pPr>
      <w:r w:rsidRPr="000E211A">
        <w:rPr>
          <w:rFonts w:asciiTheme="minorHAnsi" w:hAnsiTheme="minorHAnsi" w:cstheme="minorHAnsi"/>
          <w:noProof/>
          <w:sz w:val="21"/>
          <w:szCs w:val="21"/>
          <w:lang w:val="en-US" w:eastAsia="el-GR"/>
        </w:rPr>
        <w:lastRenderedPageBreak/>
        <w:drawing>
          <wp:inline distT="0" distB="0" distL="0" distR="0" wp14:anchorId="28CB7BC5" wp14:editId="21580531">
            <wp:extent cx="5753100" cy="2085975"/>
            <wp:effectExtent l="0" t="0" r="0" b="0"/>
            <wp:docPr id="11" name="Picture 11" descr="SalesHu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Hund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5A99A681" w14:textId="42BA78F7" w:rsidR="007973B2" w:rsidRPr="00204141" w:rsidRDefault="0026457C" w:rsidP="0026457C">
      <w:pPr>
        <w:pStyle w:val="Caption"/>
        <w:rPr>
          <w:rFonts w:asciiTheme="minorHAnsi" w:hAnsiTheme="minorHAnsi" w:cstheme="minorHAnsi"/>
          <w:sz w:val="21"/>
          <w:szCs w:val="21"/>
          <w:lang w:val="el-GR" w:eastAsia="el-GR"/>
        </w:rPr>
      </w:pPr>
      <w:bookmarkStart w:id="20" w:name="_Toc9987364"/>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5</w:t>
      </w:r>
      <w:r>
        <w:fldChar w:fldCharType="end"/>
      </w:r>
      <w:r w:rsidRPr="00204141">
        <w:rPr>
          <w:lang w:val="el-GR"/>
        </w:rPr>
        <w:t xml:space="preserve">: </w:t>
      </w:r>
      <w:proofErr w:type="spellStart"/>
      <w:r>
        <w:rPr>
          <w:lang w:val="en-US"/>
        </w:rPr>
        <w:t>SalesHandler</w:t>
      </w:r>
      <w:bookmarkEnd w:id="20"/>
      <w:proofErr w:type="spellEnd"/>
    </w:p>
    <w:p w14:paraId="53958505" w14:textId="77777777" w:rsidR="007973B2" w:rsidRPr="000E211A" w:rsidRDefault="007973B2" w:rsidP="007973B2">
      <w:pPr>
        <w:rPr>
          <w:rFonts w:asciiTheme="minorHAnsi" w:hAnsiTheme="minorHAnsi" w:cstheme="minorHAnsi"/>
          <w:sz w:val="21"/>
          <w:szCs w:val="21"/>
          <w:lang w:val="el-GR" w:eastAsia="el-GR"/>
        </w:rPr>
      </w:pPr>
      <w:r w:rsidRPr="000E211A">
        <w:rPr>
          <w:rFonts w:asciiTheme="minorHAnsi" w:hAnsiTheme="minorHAnsi" w:cstheme="minorHAnsi"/>
          <w:sz w:val="21"/>
          <w:szCs w:val="21"/>
          <w:lang w:val="el-GR" w:eastAsia="el-GR"/>
        </w:rPr>
        <w:t xml:space="preserve">                                                       </w:t>
      </w:r>
    </w:p>
    <w:p w14:paraId="2A1CE8B5" w14:textId="77777777" w:rsidR="007973B2" w:rsidRPr="000E211A" w:rsidRDefault="007973B2" w:rsidP="007973B2">
      <w:pPr>
        <w:pStyle w:val="Heading3"/>
        <w:rPr>
          <w:rFonts w:asciiTheme="minorHAnsi" w:hAnsiTheme="minorHAnsi" w:cstheme="minorHAnsi"/>
          <w:lang w:val="el-GR" w:eastAsia="el-GR"/>
        </w:rPr>
      </w:pPr>
      <w:bookmarkStart w:id="21" w:name="_Toc9987387"/>
      <w:r w:rsidRPr="000E211A">
        <w:rPr>
          <w:rFonts w:asciiTheme="minorHAnsi" w:hAnsiTheme="minorHAnsi" w:cstheme="minorHAnsi"/>
          <w:lang w:val="el-GR" w:eastAsia="el-GR"/>
        </w:rPr>
        <w:t xml:space="preserve">1.1.6  Υποσύστημα </w:t>
      </w:r>
      <w:proofErr w:type="spellStart"/>
      <w:r w:rsidRPr="000E211A">
        <w:rPr>
          <w:rFonts w:asciiTheme="minorHAnsi" w:hAnsiTheme="minorHAnsi" w:cstheme="minorHAnsi"/>
          <w:lang w:val="en-US" w:eastAsia="el-GR"/>
        </w:rPr>
        <w:t>SalesGUI</w:t>
      </w:r>
      <w:bookmarkEnd w:id="21"/>
      <w:proofErr w:type="spellEnd"/>
    </w:p>
    <w:p w14:paraId="32184411"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Πρόκειται για το υποσύστημα κλάσεων διεπαφών που σχετίζονται με </w:t>
      </w:r>
      <w:r w:rsidRPr="000E211A">
        <w:rPr>
          <w:rFonts w:asciiTheme="minorHAnsi" w:hAnsiTheme="minorHAnsi" w:cstheme="minorHAnsi"/>
          <w:lang w:val="el-GR"/>
        </w:rPr>
        <w:t>την προσθήκη-αγορά νέων υποστηριζόμενων σχεδιαστικών προγραμμάτων από τον χρήστη και την αναβάθμιση του αποθηκευτικού του χώρου που έχει στην πλατφόρμα , δεδομένου ότι μπορεί κάποια στιγμή να τελειώσει ο ελεύθερος χώρος.</w:t>
      </w: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AddBuyDesignProgramm</w:t>
      </w:r>
      <w:proofErr w:type="spellEnd"/>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αναπαριστά τη σελίδα που προβάλλεται στο χρήστη κατά</w:t>
      </w:r>
    </w:p>
    <w:p w14:paraId="67F8119F"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τη διαδικασία αγοράς ή προσθήκης ενός σχεδιαστικού προγράμματος</w:t>
      </w:r>
    </w:p>
    <w:p w14:paraId="32C8EB9C"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AddBuyFreeSpace</w:t>
      </w:r>
      <w:proofErr w:type="spellEnd"/>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αναπαριστά τη σελίδα που προβάλλεται στο χρήστη κατά</w:t>
      </w:r>
    </w:p>
    <w:p w14:paraId="61039A42"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τη διαδικασία προβολής ή προσθήκης αποθηκευτικού χώρου,ενώ η </w:t>
      </w:r>
      <w:r w:rsidRPr="000E211A">
        <w:rPr>
          <w:rFonts w:asciiTheme="minorHAnsi" w:hAnsiTheme="minorHAnsi" w:cstheme="minorHAnsi"/>
          <w:b/>
          <w:lang w:val="en-US" w:eastAsia="el-GR"/>
        </w:rPr>
        <w:t>Display</w:t>
      </w:r>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εμφανίζει</w:t>
      </w:r>
    </w:p>
    <w:p w14:paraId="6241C6F7" w14:textId="77777777" w:rsidR="007973B2" w:rsidRPr="000E211A" w:rsidRDefault="007973B2" w:rsidP="007973B2">
      <w:pPr>
        <w:rPr>
          <w:rFonts w:asciiTheme="minorHAnsi" w:hAnsiTheme="minorHAnsi" w:cstheme="minorHAnsi"/>
          <w:lang w:val="el-GR" w:eastAsia="el-GR"/>
        </w:rPr>
      </w:pPr>
      <w:r w:rsidRPr="000E211A">
        <w:rPr>
          <w:rFonts w:asciiTheme="minorHAnsi" w:hAnsiTheme="minorHAnsi" w:cstheme="minorHAnsi"/>
          <w:lang w:val="el-GR" w:eastAsia="el-GR"/>
        </w:rPr>
        <w:t xml:space="preserve">το </w:t>
      </w:r>
      <w:r w:rsidRPr="000E211A">
        <w:rPr>
          <w:rFonts w:asciiTheme="minorHAnsi" w:hAnsiTheme="minorHAnsi" w:cstheme="minorHAnsi"/>
          <w:lang w:val="en-US" w:eastAsia="el-GR"/>
        </w:rPr>
        <w:t>chat</w:t>
      </w:r>
      <w:r w:rsidRPr="000E211A">
        <w:rPr>
          <w:rFonts w:asciiTheme="minorHAnsi" w:hAnsiTheme="minorHAnsi" w:cstheme="minorHAnsi"/>
          <w:lang w:val="el-GR" w:eastAsia="el-GR"/>
        </w:rPr>
        <w:t xml:space="preserve"> και οτιδήποτε λειτουργία ή διεπαφή χρειάζεται το </w:t>
      </w:r>
      <w:r w:rsidRPr="000E211A">
        <w:rPr>
          <w:rFonts w:asciiTheme="minorHAnsi" w:hAnsiTheme="minorHAnsi" w:cstheme="minorHAnsi"/>
          <w:lang w:val="en-US" w:eastAsia="el-GR"/>
        </w:rPr>
        <w:t>GUI</w:t>
      </w:r>
      <w:r w:rsidRPr="000E211A">
        <w:rPr>
          <w:rFonts w:asciiTheme="minorHAnsi" w:hAnsiTheme="minorHAnsi" w:cstheme="minorHAnsi"/>
          <w:lang w:val="el-GR" w:eastAsia="el-GR"/>
        </w:rPr>
        <w:t xml:space="preserve"> της αγοράς-προσθήκης σχεδιαστικών προγραμμάτων ή αποθηκευτικού χώρου κάτι που χρησιμοποιούν και τα  2 παραπάνω </w:t>
      </w:r>
      <w:r w:rsidRPr="000E211A">
        <w:rPr>
          <w:rFonts w:asciiTheme="minorHAnsi" w:hAnsiTheme="minorHAnsi" w:cstheme="minorHAnsi"/>
          <w:lang w:val="en-US" w:eastAsia="el-GR"/>
        </w:rPr>
        <w:t>GUI</w:t>
      </w:r>
      <w:r w:rsidRPr="000E211A">
        <w:rPr>
          <w:rFonts w:asciiTheme="minorHAnsi" w:hAnsiTheme="minorHAnsi" w:cstheme="minorHAnsi"/>
          <w:lang w:val="el-GR" w:eastAsia="el-GR"/>
        </w:rPr>
        <w:t>.</w:t>
      </w:r>
    </w:p>
    <w:p w14:paraId="107AEEA4" w14:textId="77777777" w:rsidR="007973B2" w:rsidRPr="000E211A" w:rsidRDefault="007973B2" w:rsidP="007973B2">
      <w:pPr>
        <w:rPr>
          <w:rFonts w:asciiTheme="minorHAnsi" w:hAnsiTheme="minorHAnsi" w:cstheme="minorHAnsi"/>
          <w:sz w:val="21"/>
          <w:szCs w:val="21"/>
          <w:lang w:val="el-GR" w:eastAsia="el-GR"/>
        </w:rPr>
      </w:pPr>
    </w:p>
    <w:p w14:paraId="5721B52F" w14:textId="77777777" w:rsidR="0026457C" w:rsidRDefault="007973B2" w:rsidP="0026457C">
      <w:pPr>
        <w:keepNext/>
      </w:pPr>
      <w:r w:rsidRPr="000E211A">
        <w:rPr>
          <w:rFonts w:asciiTheme="minorHAnsi" w:hAnsiTheme="minorHAnsi" w:cstheme="minorHAnsi"/>
          <w:noProof/>
          <w:sz w:val="21"/>
          <w:szCs w:val="21"/>
          <w:lang w:val="en-US" w:eastAsia="el-GR"/>
        </w:rPr>
        <w:drawing>
          <wp:inline distT="0" distB="0" distL="0" distR="0" wp14:anchorId="48CBED5C" wp14:editId="525DC3FA">
            <wp:extent cx="5753100" cy="2085975"/>
            <wp:effectExtent l="0" t="0" r="0" b="0"/>
            <wp:docPr id="10" name="Picture 10" descr="Sales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esGU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4330C156" w14:textId="6BEE0DD5" w:rsidR="007973B2" w:rsidRPr="000E211A" w:rsidRDefault="0026457C" w:rsidP="0026457C">
      <w:pPr>
        <w:pStyle w:val="Caption"/>
        <w:rPr>
          <w:rFonts w:asciiTheme="minorHAnsi" w:hAnsiTheme="minorHAnsi" w:cstheme="minorHAnsi"/>
          <w:sz w:val="21"/>
          <w:szCs w:val="21"/>
          <w:lang w:val="el-GR" w:eastAsia="el-GR"/>
        </w:rPr>
      </w:pPr>
      <w:bookmarkStart w:id="22" w:name="_Toc9987365"/>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6</w:t>
      </w:r>
      <w:r>
        <w:fldChar w:fldCharType="end"/>
      </w:r>
      <w:r w:rsidR="00185BA7" w:rsidRPr="00204141">
        <w:rPr>
          <w:lang w:val="el-GR"/>
        </w:rPr>
        <w:t>:</w:t>
      </w:r>
      <w:r w:rsidRPr="00204141">
        <w:rPr>
          <w:lang w:val="el-GR"/>
        </w:rPr>
        <w:t xml:space="preserve"> </w:t>
      </w:r>
      <w:proofErr w:type="spellStart"/>
      <w:r>
        <w:t>SalesGUI</w:t>
      </w:r>
      <w:bookmarkEnd w:id="22"/>
      <w:proofErr w:type="spellEnd"/>
    </w:p>
    <w:p w14:paraId="4075E459" w14:textId="77777777" w:rsidR="007973B2" w:rsidRPr="000E211A" w:rsidRDefault="007973B2" w:rsidP="007973B2">
      <w:pPr>
        <w:pStyle w:val="Heading3"/>
        <w:rPr>
          <w:rFonts w:asciiTheme="minorHAnsi" w:hAnsiTheme="minorHAnsi" w:cstheme="minorHAnsi"/>
          <w:lang w:val="el-GR" w:eastAsia="el-GR"/>
        </w:rPr>
      </w:pPr>
      <w:bookmarkStart w:id="23" w:name="_Toc9987388"/>
      <w:r w:rsidRPr="000E211A">
        <w:rPr>
          <w:rFonts w:asciiTheme="minorHAnsi" w:hAnsiTheme="minorHAnsi" w:cstheme="minorHAnsi"/>
          <w:lang w:val="el-GR" w:eastAsia="el-GR"/>
        </w:rPr>
        <w:t xml:space="preserve">1.1.7  Υποσύστημα </w:t>
      </w:r>
      <w:proofErr w:type="spellStart"/>
      <w:r w:rsidRPr="000E211A">
        <w:rPr>
          <w:rFonts w:asciiTheme="minorHAnsi" w:hAnsiTheme="minorHAnsi" w:cstheme="minorHAnsi"/>
          <w:lang w:val="en-US" w:eastAsia="el-GR"/>
        </w:rPr>
        <w:t>DeviceHundler</w:t>
      </w:r>
      <w:bookmarkEnd w:id="23"/>
      <w:proofErr w:type="spellEnd"/>
    </w:p>
    <w:p w14:paraId="05C5F796"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Πρόκειται για το υποσύστημα που αναλαμβάνει </w:t>
      </w:r>
      <w:r w:rsidRPr="000E211A">
        <w:rPr>
          <w:rFonts w:asciiTheme="minorHAnsi" w:hAnsiTheme="minorHAnsi" w:cstheme="minorHAnsi"/>
          <w:lang w:val="el-GR"/>
        </w:rPr>
        <w:t>να επιτελέσει κάθε λειτουργία που αφορά την προσθήκη καινούργιας συσκευής στην πλατφόρμα και την περιήγηση του χρήστη στις συνδεδεμένες συσκευές.</w:t>
      </w:r>
      <w:r w:rsidRPr="000E211A">
        <w:rPr>
          <w:rFonts w:asciiTheme="minorHAnsi" w:hAnsiTheme="minorHAnsi" w:cstheme="minorHAnsi"/>
          <w:lang w:val="el-GR" w:eastAsia="el-GR"/>
        </w:rPr>
        <w:t xml:space="preserve"> Οι ελεγκτές που το απαρτίζουν είναι υπεύθυνοι για την </w:t>
      </w:r>
      <w:r w:rsidRPr="000E211A">
        <w:rPr>
          <w:rFonts w:asciiTheme="minorHAnsi" w:hAnsiTheme="minorHAnsi" w:cstheme="minorHAnsi"/>
          <w:lang w:val="el-GR"/>
        </w:rPr>
        <w:t xml:space="preserve">καταχώρηση μιας νέας συσκευής στην πλατφόρμα </w:t>
      </w:r>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bCs/>
        </w:rPr>
        <w:t>RegisterDeviceControl</w:t>
      </w:r>
      <w:proofErr w:type="spellEnd"/>
      <w:r w:rsidRPr="000E211A">
        <w:rPr>
          <w:rFonts w:asciiTheme="minorHAnsi" w:hAnsiTheme="minorHAnsi" w:cstheme="minorHAnsi"/>
          <w:lang w:val="el-GR" w:eastAsia="el-GR"/>
        </w:rPr>
        <w:t xml:space="preserve">) και για την </w:t>
      </w:r>
      <w:r w:rsidRPr="000E211A">
        <w:rPr>
          <w:rFonts w:asciiTheme="minorHAnsi" w:hAnsiTheme="minorHAnsi" w:cstheme="minorHAnsi"/>
          <w:lang w:val="el-GR"/>
        </w:rPr>
        <w:t xml:space="preserve">περιήγηση στη λίστα των συνδεδεμένων συσκευών στην πλατφόρμα. </w:t>
      </w:r>
      <w:r w:rsidRPr="000E211A">
        <w:rPr>
          <w:rFonts w:asciiTheme="minorHAnsi" w:hAnsiTheme="minorHAnsi" w:cstheme="minorHAnsi"/>
          <w:lang w:val="el-GR" w:eastAsia="el-GR"/>
        </w:rPr>
        <w:lastRenderedPageBreak/>
        <w:t>(</w:t>
      </w:r>
      <w:proofErr w:type="spellStart"/>
      <w:r w:rsidRPr="000E211A">
        <w:rPr>
          <w:rFonts w:asciiTheme="minorHAnsi" w:hAnsiTheme="minorHAnsi" w:cstheme="minorHAnsi"/>
          <w:b/>
          <w:lang w:val="en-US" w:eastAsia="el-GR"/>
        </w:rPr>
        <w:t>BrowseDevicesControl</w:t>
      </w:r>
      <w:proofErr w:type="spellEnd"/>
      <w:r w:rsidRPr="000E211A">
        <w:rPr>
          <w:rFonts w:asciiTheme="minorHAnsi" w:hAnsiTheme="minorHAnsi" w:cstheme="minorHAnsi"/>
          <w:lang w:val="el-GR" w:eastAsia="el-GR"/>
        </w:rPr>
        <w:t xml:space="preserve">). Οι ελεγκτές αυτοί φέρουν εις πέρας τις αρμοδιότητές τους μέσω των στοιχείων που συλλέγουν από την κλάση οντότητας </w:t>
      </w:r>
      <w:r w:rsidRPr="000E211A">
        <w:rPr>
          <w:rFonts w:asciiTheme="minorHAnsi" w:hAnsiTheme="minorHAnsi" w:cstheme="minorHAnsi"/>
          <w:b/>
          <w:lang w:val="en-US" w:eastAsia="el-GR"/>
        </w:rPr>
        <w:t>Device</w:t>
      </w:r>
      <w:r w:rsidRPr="000E211A">
        <w:rPr>
          <w:rFonts w:asciiTheme="minorHAnsi" w:hAnsiTheme="minorHAnsi" w:cstheme="minorHAnsi"/>
          <w:b/>
          <w:lang w:val="el-GR" w:eastAsia="el-GR"/>
        </w:rPr>
        <w:t>Entity</w:t>
      </w:r>
      <w:r w:rsidRPr="000E211A">
        <w:rPr>
          <w:rFonts w:asciiTheme="minorHAnsi" w:hAnsiTheme="minorHAnsi" w:cstheme="minorHAnsi"/>
          <w:lang w:val="el-GR" w:eastAsia="el-GR"/>
        </w:rPr>
        <w:t>.</w:t>
      </w:r>
    </w:p>
    <w:p w14:paraId="16B7F363" w14:textId="77777777" w:rsidR="007973B2" w:rsidRPr="000E211A" w:rsidRDefault="007973B2" w:rsidP="007973B2">
      <w:pPr>
        <w:rPr>
          <w:rFonts w:asciiTheme="minorHAnsi" w:hAnsiTheme="minorHAnsi" w:cstheme="minorHAnsi"/>
          <w:sz w:val="21"/>
          <w:szCs w:val="21"/>
          <w:lang w:val="el-GR" w:eastAsia="el-GR"/>
        </w:rPr>
      </w:pPr>
    </w:p>
    <w:p w14:paraId="2A00D1CA" w14:textId="77777777" w:rsidR="0026457C" w:rsidRDefault="007973B2" w:rsidP="0026457C">
      <w:pPr>
        <w:keepNext/>
      </w:pPr>
      <w:r w:rsidRPr="000E211A">
        <w:rPr>
          <w:rFonts w:asciiTheme="minorHAnsi" w:hAnsiTheme="minorHAnsi" w:cstheme="minorHAnsi"/>
          <w:noProof/>
          <w:sz w:val="21"/>
          <w:szCs w:val="21"/>
          <w:lang w:val="en-US" w:eastAsia="el-GR"/>
        </w:rPr>
        <w:drawing>
          <wp:inline distT="0" distB="0" distL="0" distR="0" wp14:anchorId="72343AB0" wp14:editId="58BC6F37">
            <wp:extent cx="5753100" cy="1685925"/>
            <wp:effectExtent l="0" t="0" r="0" b="0"/>
            <wp:docPr id="9" name="Picture 9" descr="DeviceHu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iceHund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7C7D0E64" w14:textId="71C47EB3" w:rsidR="007973B2" w:rsidRPr="00204141" w:rsidRDefault="0026457C" w:rsidP="0026457C">
      <w:pPr>
        <w:pStyle w:val="Caption"/>
        <w:rPr>
          <w:rFonts w:asciiTheme="minorHAnsi" w:hAnsiTheme="minorHAnsi" w:cstheme="minorHAnsi"/>
          <w:sz w:val="21"/>
          <w:szCs w:val="21"/>
          <w:lang w:val="el-GR" w:eastAsia="el-GR"/>
        </w:rPr>
      </w:pPr>
      <w:bookmarkStart w:id="24" w:name="_Toc9987366"/>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7</w:t>
      </w:r>
      <w:r>
        <w:fldChar w:fldCharType="end"/>
      </w:r>
      <w:r w:rsidRPr="00204141">
        <w:rPr>
          <w:lang w:val="el-GR"/>
        </w:rPr>
        <w:t xml:space="preserve">: </w:t>
      </w:r>
      <w:proofErr w:type="spellStart"/>
      <w:r>
        <w:t>DeviceHandler</w:t>
      </w:r>
      <w:bookmarkEnd w:id="24"/>
      <w:proofErr w:type="spellEnd"/>
    </w:p>
    <w:p w14:paraId="649E14A0" w14:textId="77777777" w:rsidR="007973B2" w:rsidRPr="000E211A" w:rsidRDefault="007973B2" w:rsidP="007973B2">
      <w:pPr>
        <w:rPr>
          <w:rFonts w:asciiTheme="minorHAnsi" w:hAnsiTheme="minorHAnsi" w:cstheme="minorHAnsi"/>
          <w:sz w:val="21"/>
          <w:szCs w:val="21"/>
          <w:lang w:val="el-GR" w:eastAsia="el-GR"/>
        </w:rPr>
      </w:pPr>
      <w:r w:rsidRPr="000E211A">
        <w:rPr>
          <w:rFonts w:asciiTheme="minorHAnsi" w:hAnsiTheme="minorHAnsi" w:cstheme="minorHAnsi"/>
          <w:sz w:val="21"/>
          <w:szCs w:val="21"/>
          <w:lang w:val="el-GR" w:eastAsia="el-GR"/>
        </w:rPr>
        <w:t xml:space="preserve">                                                        </w:t>
      </w:r>
    </w:p>
    <w:p w14:paraId="1F8A3989" w14:textId="77777777" w:rsidR="007973B2" w:rsidRPr="000E211A" w:rsidRDefault="007973B2" w:rsidP="007973B2">
      <w:pPr>
        <w:rPr>
          <w:rFonts w:asciiTheme="minorHAnsi" w:hAnsiTheme="minorHAnsi" w:cstheme="minorHAnsi"/>
          <w:sz w:val="21"/>
          <w:szCs w:val="21"/>
          <w:lang w:val="el-GR" w:eastAsia="el-GR"/>
        </w:rPr>
      </w:pPr>
    </w:p>
    <w:p w14:paraId="14CDF678" w14:textId="77777777" w:rsidR="0026457C" w:rsidRDefault="0026457C" w:rsidP="007973B2">
      <w:pPr>
        <w:pStyle w:val="Heading3"/>
        <w:rPr>
          <w:rFonts w:asciiTheme="minorHAnsi" w:hAnsiTheme="minorHAnsi" w:cstheme="minorHAnsi"/>
          <w:lang w:val="el-GR" w:eastAsia="el-GR"/>
        </w:rPr>
      </w:pPr>
    </w:p>
    <w:p w14:paraId="3C7507D3" w14:textId="77777777" w:rsidR="007973B2" w:rsidRPr="000E211A" w:rsidRDefault="007973B2" w:rsidP="007973B2">
      <w:pPr>
        <w:pStyle w:val="Heading3"/>
        <w:rPr>
          <w:rFonts w:asciiTheme="minorHAnsi" w:hAnsiTheme="minorHAnsi" w:cstheme="minorHAnsi"/>
          <w:lang w:val="el-GR" w:eastAsia="el-GR"/>
        </w:rPr>
      </w:pPr>
      <w:bookmarkStart w:id="25" w:name="_Toc9987389"/>
      <w:r w:rsidRPr="000E211A">
        <w:rPr>
          <w:rFonts w:asciiTheme="minorHAnsi" w:hAnsiTheme="minorHAnsi" w:cstheme="minorHAnsi"/>
          <w:lang w:val="el-GR" w:eastAsia="el-GR"/>
        </w:rPr>
        <w:t xml:space="preserve">1.1.8  Υποσύστημα </w:t>
      </w:r>
      <w:proofErr w:type="spellStart"/>
      <w:r w:rsidRPr="000E211A">
        <w:rPr>
          <w:rFonts w:asciiTheme="minorHAnsi" w:hAnsiTheme="minorHAnsi" w:cstheme="minorHAnsi"/>
          <w:lang w:val="en-US" w:eastAsia="el-GR"/>
        </w:rPr>
        <w:t>DeviceGUI</w:t>
      </w:r>
      <w:bookmarkEnd w:id="25"/>
      <w:proofErr w:type="spellEnd"/>
    </w:p>
    <w:p w14:paraId="70BA0643"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Πρόκειται για το υποσύστημα κλάσεων διεπαφών που σχετίζονται με </w:t>
      </w:r>
      <w:r w:rsidRPr="000E211A">
        <w:rPr>
          <w:rFonts w:asciiTheme="minorHAnsi" w:hAnsiTheme="minorHAnsi" w:cstheme="minorHAnsi"/>
          <w:lang w:val="el-GR"/>
        </w:rPr>
        <w:t>την προσθήκη καινούργιας συσκευής στην πλατφόρμα και την περιήγηση του χρήστη στις συνδεδεμένες συσκευές.</w:t>
      </w: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RegisterDevice</w:t>
      </w:r>
      <w:proofErr w:type="spellEnd"/>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αναπαριστά τη σελίδα που εμφανίζεται στο χρήστη με τη </w:t>
      </w:r>
      <w:r w:rsidRPr="000E211A">
        <w:rPr>
          <w:rFonts w:asciiTheme="minorHAnsi" w:hAnsiTheme="minorHAnsi" w:cstheme="minorHAnsi"/>
          <w:lang w:val="el-GR"/>
        </w:rPr>
        <w:t>φόρμα καταχώρησης της εξωτερικής συσκευής</w:t>
      </w: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BrowseDevicesG</w:t>
      </w:r>
      <w:proofErr w:type="spellEnd"/>
      <w:r w:rsidRPr="000E211A">
        <w:rPr>
          <w:rFonts w:asciiTheme="minorHAnsi" w:hAnsiTheme="minorHAnsi" w:cstheme="minorHAnsi"/>
          <w:b/>
          <w:lang w:val="el-GR" w:eastAsia="el-GR"/>
        </w:rPr>
        <w:t>UI</w:t>
      </w:r>
      <w:r w:rsidRPr="000E211A">
        <w:rPr>
          <w:rFonts w:asciiTheme="minorHAnsi" w:hAnsiTheme="minorHAnsi" w:cstheme="minorHAnsi"/>
          <w:lang w:val="el-GR" w:eastAsia="el-GR"/>
        </w:rPr>
        <w:t xml:space="preserve"> αναπαριστά τη σελίδα που προβάλλεται στο χρήστη κατά</w:t>
      </w:r>
    </w:p>
    <w:p w14:paraId="2B8F25A9"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rPr>
        <w:t>την περιήγηση μεταξύ των συνδεδεμένων συσκευών στην πλατφόρμα</w:t>
      </w:r>
      <w:r w:rsidRPr="000E211A">
        <w:rPr>
          <w:rFonts w:asciiTheme="minorHAnsi" w:hAnsiTheme="minorHAnsi" w:cstheme="minorHAnsi"/>
          <w:lang w:val="el-GR" w:eastAsia="el-GR"/>
        </w:rPr>
        <w:t xml:space="preserve">,ενώ η </w:t>
      </w:r>
      <w:r w:rsidRPr="000E211A">
        <w:rPr>
          <w:rFonts w:asciiTheme="minorHAnsi" w:hAnsiTheme="minorHAnsi" w:cstheme="minorHAnsi"/>
          <w:b/>
          <w:lang w:val="en-US" w:eastAsia="el-GR"/>
        </w:rPr>
        <w:t>Characteristics</w:t>
      </w:r>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εμφανίζει</w:t>
      </w:r>
    </w:p>
    <w:p w14:paraId="2DA49ED6" w14:textId="77777777" w:rsidR="007973B2" w:rsidRPr="000E211A" w:rsidRDefault="007973B2" w:rsidP="007973B2">
      <w:pPr>
        <w:rPr>
          <w:rFonts w:asciiTheme="minorHAnsi" w:hAnsiTheme="minorHAnsi" w:cstheme="minorHAnsi"/>
          <w:lang w:val="el-GR"/>
        </w:rPr>
      </w:pPr>
      <w:r w:rsidRPr="000E211A">
        <w:rPr>
          <w:rFonts w:asciiTheme="minorHAnsi" w:hAnsiTheme="minorHAnsi" w:cstheme="minorHAnsi"/>
          <w:lang w:val="el-GR"/>
        </w:rPr>
        <w:t>την διεπαφή για τα χαρακτηριστικά κάθε συνδεδεμένης συσκευής στην πλατφόρμα.</w:t>
      </w:r>
    </w:p>
    <w:p w14:paraId="1F6E3470" w14:textId="77777777" w:rsidR="007973B2" w:rsidRPr="000E211A" w:rsidRDefault="007973B2" w:rsidP="007973B2">
      <w:pPr>
        <w:rPr>
          <w:rFonts w:asciiTheme="minorHAnsi" w:hAnsiTheme="minorHAnsi" w:cstheme="minorHAnsi"/>
          <w:lang w:val="el-GR"/>
        </w:rPr>
      </w:pPr>
    </w:p>
    <w:p w14:paraId="61DE651B" w14:textId="77777777" w:rsidR="0026457C" w:rsidRDefault="007973B2" w:rsidP="0026457C">
      <w:pPr>
        <w:keepNext/>
      </w:pPr>
      <w:r w:rsidRPr="000E211A">
        <w:rPr>
          <w:rFonts w:asciiTheme="minorHAnsi" w:hAnsiTheme="minorHAnsi" w:cstheme="minorHAnsi"/>
          <w:noProof/>
          <w:sz w:val="21"/>
          <w:szCs w:val="21"/>
          <w:lang w:val="en-US" w:eastAsia="el-GR"/>
        </w:rPr>
        <w:drawing>
          <wp:inline distT="0" distB="0" distL="0" distR="0" wp14:anchorId="500385CB" wp14:editId="32309D68">
            <wp:extent cx="5753100" cy="1685925"/>
            <wp:effectExtent l="0" t="0" r="0" b="0"/>
            <wp:docPr id="8" name="Picture 8" descr="Device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GU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BD9B465" w14:textId="24F78D47" w:rsidR="007973B2" w:rsidRPr="00204141" w:rsidRDefault="0026457C" w:rsidP="0026457C">
      <w:pPr>
        <w:pStyle w:val="Caption"/>
        <w:rPr>
          <w:rFonts w:asciiTheme="minorHAnsi" w:hAnsiTheme="minorHAnsi" w:cstheme="minorHAnsi"/>
          <w:sz w:val="21"/>
          <w:szCs w:val="21"/>
          <w:lang w:val="el-GR" w:eastAsia="el-GR"/>
        </w:rPr>
      </w:pPr>
      <w:bookmarkStart w:id="26" w:name="_Toc9987367"/>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8</w:t>
      </w:r>
      <w:r>
        <w:fldChar w:fldCharType="end"/>
      </w:r>
      <w:r w:rsidRPr="00204141">
        <w:rPr>
          <w:lang w:val="el-GR"/>
        </w:rPr>
        <w:t xml:space="preserve">: </w:t>
      </w:r>
      <w:proofErr w:type="spellStart"/>
      <w:r>
        <w:t>DeviceGUI</w:t>
      </w:r>
      <w:bookmarkEnd w:id="26"/>
      <w:proofErr w:type="spellEnd"/>
    </w:p>
    <w:p w14:paraId="59EA5CA2" w14:textId="77777777" w:rsidR="007973B2" w:rsidRPr="000E211A" w:rsidRDefault="007973B2" w:rsidP="007973B2">
      <w:pPr>
        <w:rPr>
          <w:rFonts w:asciiTheme="minorHAnsi" w:hAnsiTheme="minorHAnsi" w:cstheme="minorHAnsi"/>
          <w:sz w:val="21"/>
          <w:szCs w:val="21"/>
          <w:lang w:val="el-GR" w:eastAsia="el-GR"/>
        </w:rPr>
      </w:pPr>
      <w:r w:rsidRPr="000E211A">
        <w:rPr>
          <w:rFonts w:asciiTheme="minorHAnsi" w:hAnsiTheme="minorHAnsi" w:cstheme="minorHAnsi"/>
          <w:sz w:val="21"/>
          <w:szCs w:val="21"/>
          <w:lang w:val="el-GR" w:eastAsia="el-GR"/>
        </w:rPr>
        <w:t xml:space="preserve">                                                          </w:t>
      </w:r>
    </w:p>
    <w:p w14:paraId="0EF099CE" w14:textId="77777777" w:rsidR="007973B2" w:rsidRPr="000E211A" w:rsidRDefault="007973B2" w:rsidP="007973B2">
      <w:pPr>
        <w:rPr>
          <w:rFonts w:asciiTheme="minorHAnsi" w:hAnsiTheme="minorHAnsi" w:cstheme="minorHAnsi"/>
          <w:sz w:val="21"/>
          <w:szCs w:val="21"/>
          <w:lang w:val="el-GR" w:eastAsia="el-GR"/>
        </w:rPr>
      </w:pPr>
    </w:p>
    <w:p w14:paraId="3F493D57" w14:textId="77777777" w:rsidR="007973B2" w:rsidRPr="000E211A" w:rsidRDefault="007973B2" w:rsidP="007973B2">
      <w:pPr>
        <w:pStyle w:val="Heading3"/>
        <w:rPr>
          <w:rFonts w:asciiTheme="minorHAnsi" w:hAnsiTheme="minorHAnsi" w:cstheme="minorHAnsi"/>
          <w:lang w:val="el-GR" w:eastAsia="el-GR"/>
        </w:rPr>
      </w:pPr>
      <w:bookmarkStart w:id="27" w:name="_Toc9987390"/>
      <w:r w:rsidRPr="000E211A">
        <w:rPr>
          <w:rFonts w:asciiTheme="minorHAnsi" w:hAnsiTheme="minorHAnsi" w:cstheme="minorHAnsi"/>
          <w:lang w:val="el-GR" w:eastAsia="el-GR"/>
        </w:rPr>
        <w:t xml:space="preserve">1.1.9  Υποσύστημα </w:t>
      </w:r>
      <w:proofErr w:type="spellStart"/>
      <w:r w:rsidRPr="000E211A">
        <w:rPr>
          <w:rFonts w:asciiTheme="minorHAnsi" w:hAnsiTheme="minorHAnsi" w:cstheme="minorHAnsi"/>
          <w:lang w:val="en-US" w:eastAsia="el-GR"/>
        </w:rPr>
        <w:t>ChatHundler</w:t>
      </w:r>
      <w:bookmarkEnd w:id="27"/>
      <w:proofErr w:type="spellEnd"/>
    </w:p>
    <w:p w14:paraId="77C313B6"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Πρόκειται για το υποσύστημα που αναλαμβάνει </w:t>
      </w:r>
      <w:r w:rsidRPr="000E211A">
        <w:rPr>
          <w:rFonts w:asciiTheme="minorHAnsi" w:hAnsiTheme="minorHAnsi" w:cstheme="minorHAnsi"/>
          <w:lang w:val="el-GR"/>
        </w:rPr>
        <w:t xml:space="preserve">να επιτελέσει κάθε λειτουργία που αφορά την επικοινωνία των χρηστών μεταξύ τους. </w:t>
      </w:r>
      <w:r w:rsidRPr="000E211A">
        <w:rPr>
          <w:rFonts w:asciiTheme="minorHAnsi" w:hAnsiTheme="minorHAnsi" w:cstheme="minorHAnsi"/>
          <w:lang w:val="el-GR" w:eastAsia="el-GR"/>
        </w:rPr>
        <w:t xml:space="preserve"> Ο ελεγκτής που το απαρτίζει είναι υπεύθυνος για την </w:t>
      </w:r>
      <w:r w:rsidRPr="000E211A">
        <w:rPr>
          <w:rFonts w:asciiTheme="minorHAnsi" w:hAnsiTheme="minorHAnsi" w:cstheme="minorHAnsi"/>
          <w:lang w:val="el-GR"/>
        </w:rPr>
        <w:t xml:space="preserve"> κλήση όλων των κατάλληλων συναρτήσεων για τη λειτουργία του </w:t>
      </w:r>
      <w:r w:rsidRPr="000E211A">
        <w:rPr>
          <w:rFonts w:asciiTheme="minorHAnsi" w:hAnsiTheme="minorHAnsi" w:cstheme="minorHAnsi"/>
        </w:rPr>
        <w:t>Chat</w:t>
      </w:r>
      <w:r w:rsidRPr="000E211A">
        <w:rPr>
          <w:rFonts w:asciiTheme="minorHAnsi" w:hAnsiTheme="minorHAnsi" w:cstheme="minorHAnsi"/>
          <w:lang w:val="el-GR"/>
        </w:rPr>
        <w:t xml:space="preserve"> </w:t>
      </w:r>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bCs/>
          <w:lang w:val="en-US"/>
        </w:rPr>
        <w:t>ChatControl</w:t>
      </w:r>
      <w:proofErr w:type="spellEnd"/>
      <w:r w:rsidRPr="000E211A">
        <w:rPr>
          <w:rFonts w:asciiTheme="minorHAnsi" w:hAnsiTheme="minorHAnsi" w:cstheme="minorHAnsi"/>
          <w:bCs/>
          <w:lang w:val="el-GR"/>
        </w:rPr>
        <w:t>)</w:t>
      </w:r>
      <w:r w:rsidRPr="000E211A">
        <w:rPr>
          <w:rFonts w:asciiTheme="minorHAnsi" w:hAnsiTheme="minorHAnsi" w:cstheme="minorHAnsi"/>
          <w:lang w:val="el-GR" w:eastAsia="el-GR"/>
        </w:rPr>
        <w:t>. Ο ελεγκτής αυτός</w:t>
      </w:r>
    </w:p>
    <w:p w14:paraId="11D8168B"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φέρει εις πέρας τις αρμοδιότητές του μέσω των στοιχείων που συλλέγει από την κλάση</w:t>
      </w:r>
    </w:p>
    <w:p w14:paraId="29E59BDA" w14:textId="77777777" w:rsidR="007973B2" w:rsidRPr="000E211A" w:rsidRDefault="007973B2" w:rsidP="007973B2">
      <w:pPr>
        <w:rPr>
          <w:rFonts w:asciiTheme="minorHAnsi" w:hAnsiTheme="minorHAnsi" w:cstheme="minorHAnsi"/>
          <w:lang w:val="en-US" w:eastAsia="el-GR"/>
        </w:rPr>
      </w:pPr>
      <w:r w:rsidRPr="000E211A">
        <w:rPr>
          <w:rFonts w:asciiTheme="minorHAnsi" w:hAnsiTheme="minorHAnsi" w:cstheme="minorHAnsi"/>
          <w:lang w:val="el-GR" w:eastAsia="el-GR"/>
        </w:rPr>
        <w:t xml:space="preserve">οντότητας </w:t>
      </w:r>
      <w:r w:rsidRPr="000E211A">
        <w:rPr>
          <w:rFonts w:asciiTheme="minorHAnsi" w:hAnsiTheme="minorHAnsi" w:cstheme="minorHAnsi"/>
          <w:b/>
          <w:lang w:val="en-US" w:eastAsia="el-GR"/>
        </w:rPr>
        <w:t>Chat</w:t>
      </w:r>
      <w:r w:rsidRPr="000E211A">
        <w:rPr>
          <w:rFonts w:asciiTheme="minorHAnsi" w:hAnsiTheme="minorHAnsi" w:cstheme="minorHAnsi"/>
          <w:b/>
          <w:lang w:val="el-GR" w:eastAsia="el-GR"/>
        </w:rPr>
        <w:t>Entity</w:t>
      </w:r>
      <w:r w:rsidRPr="000E211A">
        <w:rPr>
          <w:rFonts w:asciiTheme="minorHAnsi" w:hAnsiTheme="minorHAnsi" w:cstheme="minorHAnsi"/>
          <w:lang w:val="el-GR" w:eastAsia="el-GR"/>
        </w:rPr>
        <w:t>.</w:t>
      </w:r>
    </w:p>
    <w:p w14:paraId="6898CD5D" w14:textId="77777777" w:rsidR="007973B2" w:rsidRPr="000E211A" w:rsidRDefault="007973B2" w:rsidP="007973B2">
      <w:pPr>
        <w:rPr>
          <w:rFonts w:asciiTheme="minorHAnsi" w:hAnsiTheme="minorHAnsi" w:cstheme="minorHAnsi"/>
          <w:sz w:val="21"/>
          <w:szCs w:val="21"/>
          <w:lang w:val="en-US" w:eastAsia="el-GR"/>
        </w:rPr>
      </w:pPr>
    </w:p>
    <w:p w14:paraId="490B5A73" w14:textId="77777777" w:rsidR="00185BA7" w:rsidRDefault="007973B2" w:rsidP="00185BA7">
      <w:pPr>
        <w:keepNext/>
      </w:pPr>
      <w:r w:rsidRPr="000E211A">
        <w:rPr>
          <w:rFonts w:asciiTheme="minorHAnsi" w:hAnsiTheme="minorHAnsi" w:cstheme="minorHAnsi"/>
          <w:noProof/>
          <w:sz w:val="21"/>
          <w:szCs w:val="21"/>
          <w:lang w:val="en-US" w:eastAsia="el-GR"/>
        </w:rPr>
        <w:drawing>
          <wp:inline distT="0" distB="0" distL="0" distR="0" wp14:anchorId="0E135E66" wp14:editId="18192AB3">
            <wp:extent cx="5753100" cy="1685925"/>
            <wp:effectExtent l="0" t="0" r="0" b="0"/>
            <wp:docPr id="7" name="Picture 7" descr="ChatHu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Hund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5399DCAC" w14:textId="09A6010E" w:rsidR="007973B2" w:rsidRPr="00204141" w:rsidRDefault="00185BA7" w:rsidP="00185BA7">
      <w:pPr>
        <w:pStyle w:val="Caption"/>
        <w:rPr>
          <w:rFonts w:asciiTheme="minorHAnsi" w:hAnsiTheme="minorHAnsi" w:cstheme="minorHAnsi"/>
          <w:sz w:val="21"/>
          <w:szCs w:val="21"/>
          <w:lang w:val="el-GR" w:eastAsia="el-GR"/>
        </w:rPr>
      </w:pPr>
      <w:bookmarkStart w:id="28" w:name="_Toc9987368"/>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9</w:t>
      </w:r>
      <w:r>
        <w:fldChar w:fldCharType="end"/>
      </w:r>
      <w:r w:rsidRPr="00204141">
        <w:rPr>
          <w:lang w:val="el-GR"/>
        </w:rPr>
        <w:t xml:space="preserve">: </w:t>
      </w:r>
      <w:proofErr w:type="spellStart"/>
      <w:r>
        <w:t>ChatHandler</w:t>
      </w:r>
      <w:bookmarkEnd w:id="28"/>
      <w:proofErr w:type="spellEnd"/>
    </w:p>
    <w:p w14:paraId="50B385BB" w14:textId="77777777" w:rsidR="007973B2" w:rsidRPr="000E211A" w:rsidRDefault="007973B2" w:rsidP="007973B2">
      <w:pPr>
        <w:rPr>
          <w:rFonts w:asciiTheme="minorHAnsi" w:hAnsiTheme="minorHAnsi" w:cstheme="minorHAnsi"/>
          <w:sz w:val="21"/>
          <w:szCs w:val="21"/>
          <w:lang w:val="el-GR" w:eastAsia="el-GR"/>
        </w:rPr>
      </w:pPr>
      <w:r w:rsidRPr="000E211A">
        <w:rPr>
          <w:rFonts w:asciiTheme="minorHAnsi" w:hAnsiTheme="minorHAnsi" w:cstheme="minorHAnsi"/>
          <w:sz w:val="21"/>
          <w:szCs w:val="21"/>
          <w:lang w:val="el-GR" w:eastAsia="el-GR"/>
        </w:rPr>
        <w:t xml:space="preserve">                                                         </w:t>
      </w:r>
    </w:p>
    <w:p w14:paraId="121E2935" w14:textId="77777777" w:rsidR="007973B2" w:rsidRPr="000E211A" w:rsidRDefault="007973B2" w:rsidP="007973B2">
      <w:pPr>
        <w:pStyle w:val="Heading3"/>
        <w:rPr>
          <w:rFonts w:asciiTheme="minorHAnsi" w:hAnsiTheme="minorHAnsi" w:cstheme="minorHAnsi"/>
          <w:lang w:val="el-GR" w:eastAsia="el-GR"/>
        </w:rPr>
      </w:pPr>
      <w:bookmarkStart w:id="29" w:name="_Toc9987391"/>
      <w:r w:rsidRPr="000E211A">
        <w:rPr>
          <w:rFonts w:asciiTheme="minorHAnsi" w:hAnsiTheme="minorHAnsi" w:cstheme="minorHAnsi"/>
          <w:lang w:val="el-GR" w:eastAsia="el-GR"/>
        </w:rPr>
        <w:t xml:space="preserve">1.1.10  Υποσύστημα </w:t>
      </w:r>
      <w:proofErr w:type="spellStart"/>
      <w:r w:rsidRPr="000E211A">
        <w:rPr>
          <w:rFonts w:asciiTheme="minorHAnsi" w:hAnsiTheme="minorHAnsi" w:cstheme="minorHAnsi"/>
          <w:lang w:val="en-US" w:eastAsia="el-GR"/>
        </w:rPr>
        <w:t>ChatGUI</w:t>
      </w:r>
      <w:bookmarkEnd w:id="29"/>
      <w:proofErr w:type="spellEnd"/>
    </w:p>
    <w:p w14:paraId="2A1F9AAA" w14:textId="77777777" w:rsidR="007973B2" w:rsidRPr="000E211A" w:rsidRDefault="007973B2" w:rsidP="007973B2">
      <w:pPr>
        <w:autoSpaceDE w:val="0"/>
        <w:autoSpaceDN w:val="0"/>
        <w:adjustRightInd w:val="0"/>
        <w:spacing w:after="0"/>
        <w:jc w:val="left"/>
        <w:rPr>
          <w:rFonts w:asciiTheme="minorHAnsi" w:hAnsiTheme="minorHAnsi" w:cstheme="minorHAnsi"/>
          <w:lang w:val="el-GR"/>
        </w:rPr>
      </w:pPr>
      <w:r w:rsidRPr="000E211A">
        <w:rPr>
          <w:rFonts w:asciiTheme="minorHAnsi" w:hAnsiTheme="minorHAnsi" w:cstheme="minorHAnsi"/>
          <w:lang w:val="el-GR" w:eastAsia="el-GR"/>
        </w:rPr>
        <w:t xml:space="preserve">Πρόκειται για το υποσύστημα κλάσεων διεπαφών που σχετίζονται με </w:t>
      </w:r>
      <w:r w:rsidRPr="000E211A">
        <w:rPr>
          <w:rFonts w:asciiTheme="minorHAnsi" w:hAnsiTheme="minorHAnsi" w:cstheme="minorHAnsi"/>
          <w:lang w:val="el-GR"/>
        </w:rPr>
        <w:t>την επικοινωνία των χρηστών μεταξύ τους.</w:t>
      </w: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ChatWindow</w:t>
      </w:r>
      <w:proofErr w:type="spellEnd"/>
      <w:r w:rsidRPr="000E211A">
        <w:rPr>
          <w:rFonts w:asciiTheme="minorHAnsi" w:hAnsiTheme="minorHAnsi" w:cstheme="minorHAnsi"/>
          <w:b/>
          <w:lang w:val="el-GR" w:eastAsia="el-GR"/>
        </w:rPr>
        <w:t>GUI</w:t>
      </w:r>
      <w:r w:rsidRPr="000E211A">
        <w:rPr>
          <w:rFonts w:asciiTheme="minorHAnsi" w:hAnsiTheme="minorHAnsi" w:cstheme="minorHAnsi"/>
          <w:lang w:val="el-GR" w:eastAsia="el-GR"/>
        </w:rPr>
        <w:t xml:space="preserve"> αναπαριστά τη </w:t>
      </w:r>
      <w:proofErr w:type="spellStart"/>
      <w:r w:rsidRPr="000E211A">
        <w:rPr>
          <w:rFonts w:asciiTheme="minorHAnsi" w:hAnsiTheme="minorHAnsi" w:cstheme="minorHAnsi"/>
          <w:lang w:val="el-GR"/>
        </w:rPr>
        <w:t>διεπαφή</w:t>
      </w:r>
      <w:proofErr w:type="spellEnd"/>
      <w:r w:rsidRPr="000E211A">
        <w:rPr>
          <w:rFonts w:asciiTheme="minorHAnsi" w:hAnsiTheme="minorHAnsi" w:cstheme="minorHAnsi"/>
          <w:lang w:val="el-GR"/>
        </w:rPr>
        <w:t xml:space="preserve"> για την εμφάνιση του παραθύρου επικοινωνίας 2 χρηστών</w:t>
      </w:r>
      <w:r w:rsidRPr="000E211A">
        <w:rPr>
          <w:rFonts w:asciiTheme="minorHAnsi" w:hAnsiTheme="minorHAnsi" w:cstheme="minorHAnsi"/>
          <w:lang w:val="el-GR" w:eastAsia="el-GR"/>
        </w:rPr>
        <w:t xml:space="preserve">, η </w:t>
      </w:r>
      <w:proofErr w:type="spellStart"/>
      <w:r w:rsidRPr="000E211A">
        <w:rPr>
          <w:rFonts w:asciiTheme="minorHAnsi" w:hAnsiTheme="minorHAnsi" w:cstheme="minorHAnsi"/>
          <w:lang w:val="el-GR" w:eastAsia="el-GR"/>
        </w:rPr>
        <w:t>διεπαφή</w:t>
      </w:r>
      <w:proofErr w:type="spellEnd"/>
      <w:r w:rsidRPr="000E211A">
        <w:rPr>
          <w:rFonts w:asciiTheme="minorHAnsi" w:hAnsiTheme="minorHAnsi" w:cstheme="minorHAnsi"/>
          <w:lang w:val="el-GR" w:eastAsia="el-GR"/>
        </w:rPr>
        <w:t xml:space="preserve"> </w:t>
      </w:r>
      <w:proofErr w:type="spellStart"/>
      <w:r w:rsidRPr="000E211A">
        <w:rPr>
          <w:rFonts w:asciiTheme="minorHAnsi" w:hAnsiTheme="minorHAnsi" w:cstheme="minorHAnsi"/>
          <w:b/>
          <w:lang w:val="en-US" w:eastAsia="el-GR"/>
        </w:rPr>
        <w:t>ChatG</w:t>
      </w:r>
      <w:proofErr w:type="spellEnd"/>
      <w:r w:rsidRPr="000E211A">
        <w:rPr>
          <w:rFonts w:asciiTheme="minorHAnsi" w:hAnsiTheme="minorHAnsi" w:cstheme="minorHAnsi"/>
          <w:b/>
          <w:lang w:val="el-GR" w:eastAsia="el-GR"/>
        </w:rPr>
        <w:t>UI</w:t>
      </w:r>
      <w:r w:rsidRPr="000E211A">
        <w:rPr>
          <w:rFonts w:asciiTheme="minorHAnsi" w:hAnsiTheme="minorHAnsi" w:cstheme="minorHAnsi"/>
          <w:lang w:val="el-GR" w:eastAsia="el-GR"/>
        </w:rPr>
        <w:t xml:space="preserve"> αναπαριστά τη </w:t>
      </w:r>
      <w:proofErr w:type="spellStart"/>
      <w:r w:rsidRPr="000E211A">
        <w:rPr>
          <w:rFonts w:asciiTheme="minorHAnsi" w:hAnsiTheme="minorHAnsi" w:cstheme="minorHAnsi"/>
          <w:lang w:val="el-GR"/>
        </w:rPr>
        <w:t>διεπαφή</w:t>
      </w:r>
      <w:proofErr w:type="spellEnd"/>
      <w:r w:rsidRPr="000E211A">
        <w:rPr>
          <w:rFonts w:asciiTheme="minorHAnsi" w:hAnsiTheme="minorHAnsi" w:cstheme="minorHAnsi"/>
          <w:lang w:val="el-GR"/>
        </w:rPr>
        <w:t xml:space="preserve"> για την εμφάνιση του </w:t>
      </w:r>
      <w:r w:rsidRPr="000E211A">
        <w:rPr>
          <w:rFonts w:asciiTheme="minorHAnsi" w:hAnsiTheme="minorHAnsi" w:cstheme="minorHAnsi"/>
        </w:rPr>
        <w:t>chat</w:t>
      </w:r>
      <w:r w:rsidRPr="000E211A">
        <w:rPr>
          <w:rFonts w:asciiTheme="minorHAnsi" w:hAnsiTheme="minorHAnsi" w:cstheme="minorHAnsi"/>
          <w:lang w:val="el-GR"/>
        </w:rPr>
        <w:t xml:space="preserve"> με όλους τους συνδεδεμένους χρήστες.</w:t>
      </w:r>
    </w:p>
    <w:p w14:paraId="197D3F61" w14:textId="77777777" w:rsidR="007973B2" w:rsidRPr="000E211A" w:rsidRDefault="007973B2" w:rsidP="007973B2">
      <w:pPr>
        <w:autoSpaceDE w:val="0"/>
        <w:autoSpaceDN w:val="0"/>
        <w:adjustRightInd w:val="0"/>
        <w:spacing w:after="0"/>
        <w:jc w:val="left"/>
        <w:rPr>
          <w:rFonts w:asciiTheme="minorHAnsi" w:hAnsiTheme="minorHAnsi" w:cstheme="minorHAnsi"/>
          <w:lang w:val="el-GR"/>
        </w:rPr>
      </w:pPr>
    </w:p>
    <w:p w14:paraId="74F53AFC" w14:textId="77777777" w:rsidR="00185BA7" w:rsidRDefault="007973B2" w:rsidP="00185BA7">
      <w:pPr>
        <w:keepNext/>
        <w:autoSpaceDE w:val="0"/>
        <w:autoSpaceDN w:val="0"/>
        <w:adjustRightInd w:val="0"/>
        <w:spacing w:after="0"/>
        <w:jc w:val="left"/>
      </w:pPr>
      <w:r w:rsidRPr="000E211A">
        <w:rPr>
          <w:rFonts w:asciiTheme="minorHAnsi" w:hAnsiTheme="minorHAnsi" w:cstheme="minorHAnsi"/>
          <w:noProof/>
          <w:lang w:val="en-US"/>
        </w:rPr>
        <w:drawing>
          <wp:inline distT="0" distB="0" distL="0" distR="0" wp14:anchorId="1887DEFC" wp14:editId="2F8227BD">
            <wp:extent cx="5753100" cy="1685925"/>
            <wp:effectExtent l="0" t="0" r="0" b="0"/>
            <wp:docPr id="6" name="Picture 6" descr="Chat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tGU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7EE4D213" w14:textId="49A0A0FF" w:rsidR="007973B2" w:rsidRPr="00204141" w:rsidRDefault="00185BA7" w:rsidP="00185BA7">
      <w:pPr>
        <w:pStyle w:val="Caption"/>
        <w:jc w:val="left"/>
        <w:rPr>
          <w:rFonts w:asciiTheme="minorHAnsi" w:hAnsiTheme="minorHAnsi" w:cstheme="minorHAnsi"/>
          <w:lang w:val="el-GR"/>
        </w:rPr>
      </w:pPr>
      <w:bookmarkStart w:id="30" w:name="_Toc9987369"/>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10</w:t>
      </w:r>
      <w:r>
        <w:fldChar w:fldCharType="end"/>
      </w:r>
      <w:r w:rsidRPr="00204141">
        <w:rPr>
          <w:lang w:val="el-GR"/>
        </w:rPr>
        <w:t xml:space="preserve">: </w:t>
      </w:r>
      <w:proofErr w:type="spellStart"/>
      <w:r>
        <w:t>ChatGUI</w:t>
      </w:r>
      <w:bookmarkEnd w:id="30"/>
      <w:proofErr w:type="spellEnd"/>
    </w:p>
    <w:p w14:paraId="2B5C1EE9" w14:textId="77777777" w:rsidR="007973B2" w:rsidRPr="00204141" w:rsidRDefault="007973B2" w:rsidP="007973B2">
      <w:pPr>
        <w:autoSpaceDE w:val="0"/>
        <w:autoSpaceDN w:val="0"/>
        <w:adjustRightInd w:val="0"/>
        <w:spacing w:after="0"/>
        <w:jc w:val="left"/>
        <w:rPr>
          <w:rFonts w:asciiTheme="minorHAnsi" w:hAnsiTheme="minorHAnsi" w:cstheme="minorHAnsi"/>
          <w:sz w:val="21"/>
          <w:szCs w:val="21"/>
          <w:lang w:val="el-GR"/>
        </w:rPr>
      </w:pPr>
      <w:r w:rsidRPr="00204141">
        <w:rPr>
          <w:rFonts w:asciiTheme="minorHAnsi" w:hAnsiTheme="minorHAnsi" w:cstheme="minorHAnsi"/>
          <w:lang w:val="el-GR"/>
        </w:rPr>
        <w:t xml:space="preserve">                                                     </w:t>
      </w:r>
    </w:p>
    <w:p w14:paraId="081A9BCD" w14:textId="77777777" w:rsidR="007973B2" w:rsidRPr="000E211A" w:rsidRDefault="007973B2" w:rsidP="007973B2">
      <w:pPr>
        <w:pStyle w:val="Heading3"/>
        <w:rPr>
          <w:rFonts w:asciiTheme="minorHAnsi" w:hAnsiTheme="minorHAnsi" w:cstheme="minorHAnsi"/>
          <w:lang w:val="el-GR" w:eastAsia="el-GR"/>
        </w:rPr>
      </w:pPr>
      <w:bookmarkStart w:id="31" w:name="_Toc9987392"/>
      <w:r w:rsidRPr="000E211A">
        <w:rPr>
          <w:rFonts w:asciiTheme="minorHAnsi" w:hAnsiTheme="minorHAnsi" w:cstheme="minorHAnsi"/>
          <w:lang w:val="el-GR" w:eastAsia="el-GR"/>
        </w:rPr>
        <w:t xml:space="preserve">1.1.11  Υποσύστημα </w:t>
      </w:r>
      <w:r w:rsidRPr="000E211A">
        <w:rPr>
          <w:rFonts w:asciiTheme="minorHAnsi" w:hAnsiTheme="minorHAnsi" w:cstheme="minorHAnsi"/>
          <w:lang w:val="en-US" w:eastAsia="el-GR"/>
        </w:rPr>
        <w:t>Databases</w:t>
      </w:r>
      <w:bookmarkEnd w:id="31"/>
    </w:p>
    <w:p w14:paraId="7FD7C210"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Όλα τα παραπάνω υποσυστήματα, που διαχειρίζονται λειτουργίες της εφαρμογής, επικοινωνούν με</w:t>
      </w:r>
    </w:p>
    <w:p w14:paraId="133CE1AB"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αντίστοιχες βάσεις δεδομένων. Οι τελευταίες με τη σειρά τους διαθέτουν αποθηκευμένες όλες τις</w:t>
      </w:r>
    </w:p>
    <w:p w14:paraId="21AA085B"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πληροφορίες, που είναι απαραίτητες για την περάτωση των προαναφερθέντων λειτουργιών και</w:t>
      </w:r>
    </w:p>
    <w:p w14:paraId="130F5D7C"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συνεπώς, την ορθή εκτέλεση της εφαρμογής. Πιο αναλυτικά, οι βάσεις αυτές εξυπηρετούν την</w:t>
      </w:r>
    </w:p>
    <w:p w14:paraId="4F820A07"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 xml:space="preserve">πρόσβαση στους φακέλους των </w:t>
      </w:r>
      <w:r w:rsidRPr="000E211A">
        <w:rPr>
          <w:rFonts w:asciiTheme="minorHAnsi" w:hAnsiTheme="minorHAnsi" w:cstheme="minorHAnsi"/>
          <w:lang w:val="en-US" w:eastAsia="el-GR"/>
        </w:rPr>
        <w:t>projects</w:t>
      </w:r>
      <w:r w:rsidRPr="000E211A">
        <w:rPr>
          <w:rFonts w:asciiTheme="minorHAnsi" w:hAnsiTheme="minorHAnsi" w:cstheme="minorHAnsi"/>
          <w:lang w:val="el-GR" w:eastAsia="el-GR"/>
        </w:rPr>
        <w:t xml:space="preserve"> (</w:t>
      </w:r>
      <w:r w:rsidRPr="000E211A">
        <w:rPr>
          <w:rFonts w:asciiTheme="minorHAnsi" w:hAnsiTheme="minorHAnsi" w:cstheme="minorHAnsi"/>
          <w:b/>
          <w:lang w:val="en-US" w:eastAsia="el-GR"/>
        </w:rPr>
        <w:t>Project</w:t>
      </w:r>
      <w:proofErr w:type="spellStart"/>
      <w:r w:rsidRPr="000E211A">
        <w:rPr>
          <w:rFonts w:asciiTheme="minorHAnsi" w:hAnsiTheme="minorHAnsi" w:cstheme="minorHAnsi"/>
          <w:b/>
          <w:lang w:val="el-GR" w:eastAsia="el-GR"/>
        </w:rPr>
        <w:t>DBProxy</w:t>
      </w:r>
      <w:proofErr w:type="spellEnd"/>
      <w:r w:rsidRPr="000E211A">
        <w:rPr>
          <w:rFonts w:asciiTheme="minorHAnsi" w:hAnsiTheme="minorHAnsi" w:cstheme="minorHAnsi"/>
          <w:lang w:val="el-GR" w:eastAsia="el-GR"/>
        </w:rPr>
        <w:t>), την φόρτωση της λίστας με τα αρχεία του κάθε χρήστη (</w:t>
      </w:r>
      <w:r w:rsidRPr="000E211A">
        <w:rPr>
          <w:rFonts w:asciiTheme="minorHAnsi" w:hAnsiTheme="minorHAnsi" w:cstheme="minorHAnsi"/>
          <w:b/>
          <w:lang w:val="en-US" w:eastAsia="el-GR"/>
        </w:rPr>
        <w:t>File</w:t>
      </w:r>
      <w:proofErr w:type="spellStart"/>
      <w:r w:rsidRPr="000E211A">
        <w:rPr>
          <w:rFonts w:asciiTheme="minorHAnsi" w:hAnsiTheme="minorHAnsi" w:cstheme="minorHAnsi"/>
          <w:b/>
          <w:lang w:val="el-GR" w:eastAsia="el-GR"/>
        </w:rPr>
        <w:t>DBProxy</w:t>
      </w:r>
      <w:proofErr w:type="spellEnd"/>
      <w:r w:rsidRPr="000E211A">
        <w:rPr>
          <w:rFonts w:asciiTheme="minorHAnsi" w:hAnsiTheme="minorHAnsi" w:cstheme="minorHAnsi"/>
          <w:lang w:val="el-GR" w:eastAsia="el-GR"/>
        </w:rPr>
        <w:t>), την επικοινωνία των ελεγκτών για την αγορά ή την προσθήκη σχεδιαστικού προγράμματος ή αποθηκευτικού χώρου για να κάνουν τις διάφορες λειτουργίες τους (είτε τραβάνε δεδομένα από αυτήν, είτε αποθηκεύουν) (</w:t>
      </w:r>
      <w:proofErr w:type="spellStart"/>
      <w:r w:rsidRPr="000E211A">
        <w:rPr>
          <w:rFonts w:asciiTheme="minorHAnsi" w:hAnsiTheme="minorHAnsi" w:cstheme="minorHAnsi"/>
          <w:b/>
          <w:lang w:val="en-US" w:eastAsia="el-GR"/>
        </w:rPr>
        <w:t>SalesDBProxy</w:t>
      </w:r>
      <w:proofErr w:type="spellEnd"/>
      <w:r w:rsidRPr="000E211A">
        <w:rPr>
          <w:rFonts w:asciiTheme="minorHAnsi" w:hAnsiTheme="minorHAnsi" w:cstheme="minorHAnsi"/>
          <w:lang w:val="el-GR" w:eastAsia="el-GR"/>
        </w:rPr>
        <w:t>) , την αποθήκευση και τη φόρτωση συνδεδεμένων συσκευών στην πλατφόρμα(</w:t>
      </w:r>
      <w:proofErr w:type="spellStart"/>
      <w:r w:rsidRPr="000E211A">
        <w:rPr>
          <w:rFonts w:asciiTheme="minorHAnsi" w:hAnsiTheme="minorHAnsi" w:cstheme="minorHAnsi"/>
          <w:b/>
          <w:lang w:val="en-US" w:eastAsia="el-GR"/>
        </w:rPr>
        <w:t>DeviceDBProxy</w:t>
      </w:r>
      <w:proofErr w:type="spellEnd"/>
      <w:r w:rsidRPr="000E211A">
        <w:rPr>
          <w:rFonts w:asciiTheme="minorHAnsi" w:hAnsiTheme="minorHAnsi" w:cstheme="minorHAnsi"/>
          <w:lang w:val="el-GR" w:eastAsia="el-GR"/>
        </w:rPr>
        <w:t xml:space="preserve">)καθώς και την αποθήκευση των υπόλοιπων χρηστών που είναι συνδεδεμένοι σε ένα </w:t>
      </w:r>
      <w:r w:rsidRPr="000E211A">
        <w:rPr>
          <w:rFonts w:asciiTheme="minorHAnsi" w:hAnsiTheme="minorHAnsi" w:cstheme="minorHAnsi"/>
          <w:lang w:val="en-US" w:eastAsia="el-GR"/>
        </w:rPr>
        <w:t>chat</w:t>
      </w:r>
      <w:r w:rsidRPr="000E211A">
        <w:rPr>
          <w:rFonts w:asciiTheme="minorHAnsi" w:hAnsiTheme="minorHAnsi" w:cstheme="minorHAnsi"/>
          <w:lang w:val="el-GR" w:eastAsia="el-GR"/>
        </w:rPr>
        <w:t xml:space="preserve"> ώστε να μπορεί να γίνει η επικοινωνία μαζί τους (</w:t>
      </w:r>
      <w:r w:rsidRPr="000E211A">
        <w:rPr>
          <w:rFonts w:asciiTheme="minorHAnsi" w:hAnsiTheme="minorHAnsi" w:cstheme="minorHAnsi"/>
          <w:b/>
          <w:lang w:val="en-US" w:eastAsia="el-GR"/>
        </w:rPr>
        <w:t>Chat</w:t>
      </w:r>
      <w:r w:rsidRPr="000E211A">
        <w:rPr>
          <w:rFonts w:asciiTheme="minorHAnsi" w:hAnsiTheme="minorHAnsi" w:cstheme="minorHAnsi"/>
          <w:b/>
          <w:lang w:val="el-GR" w:eastAsia="el-GR"/>
        </w:rPr>
        <w:t>DBProxy</w:t>
      </w:r>
      <w:r w:rsidRPr="000E211A">
        <w:rPr>
          <w:rFonts w:asciiTheme="minorHAnsi" w:hAnsiTheme="minorHAnsi" w:cstheme="minorHAnsi"/>
          <w:lang w:val="el-GR" w:eastAsia="el-GR"/>
        </w:rPr>
        <w:t>).</w:t>
      </w:r>
    </w:p>
    <w:p w14:paraId="4AC7A049" w14:textId="77777777" w:rsidR="007973B2" w:rsidRPr="000E211A" w:rsidRDefault="007973B2" w:rsidP="007973B2">
      <w:pPr>
        <w:autoSpaceDE w:val="0"/>
        <w:autoSpaceDN w:val="0"/>
        <w:adjustRightInd w:val="0"/>
        <w:spacing w:after="0"/>
        <w:jc w:val="left"/>
        <w:rPr>
          <w:rFonts w:asciiTheme="minorHAnsi" w:hAnsiTheme="minorHAnsi" w:cstheme="minorHAnsi"/>
          <w:sz w:val="21"/>
          <w:szCs w:val="21"/>
          <w:lang w:val="el-GR" w:eastAsia="el-GR"/>
        </w:rPr>
      </w:pPr>
    </w:p>
    <w:p w14:paraId="675CE004" w14:textId="77777777" w:rsidR="007973B2" w:rsidRPr="000E211A" w:rsidRDefault="007973B2" w:rsidP="007973B2">
      <w:pPr>
        <w:autoSpaceDE w:val="0"/>
        <w:autoSpaceDN w:val="0"/>
        <w:adjustRightInd w:val="0"/>
        <w:spacing w:after="0"/>
        <w:jc w:val="left"/>
        <w:rPr>
          <w:rFonts w:asciiTheme="minorHAnsi" w:hAnsiTheme="minorHAnsi" w:cstheme="minorHAnsi"/>
          <w:sz w:val="21"/>
          <w:szCs w:val="21"/>
          <w:lang w:val="el-GR" w:eastAsia="el-GR"/>
        </w:rPr>
      </w:pPr>
    </w:p>
    <w:p w14:paraId="710AEEF0" w14:textId="77777777" w:rsidR="00185BA7" w:rsidRDefault="007973B2" w:rsidP="00185BA7">
      <w:pPr>
        <w:keepNext/>
      </w:pPr>
      <w:r w:rsidRPr="000E211A">
        <w:rPr>
          <w:rFonts w:asciiTheme="minorHAnsi" w:hAnsiTheme="minorHAnsi" w:cstheme="minorHAnsi"/>
          <w:noProof/>
          <w:sz w:val="21"/>
          <w:szCs w:val="21"/>
          <w:lang w:val="el-GR" w:eastAsia="el-GR"/>
        </w:rPr>
        <w:drawing>
          <wp:inline distT="0" distB="0" distL="0" distR="0" wp14:anchorId="2F3B4E5C" wp14:editId="1139EAF4">
            <wp:extent cx="5753100" cy="2085975"/>
            <wp:effectExtent l="0" t="0" r="0" b="9525"/>
            <wp:docPr id="4" name="Picture 4" descr="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4B7D6632" w14:textId="2497BDC4" w:rsidR="007973B2" w:rsidRPr="00204141" w:rsidRDefault="00185BA7" w:rsidP="00185BA7">
      <w:pPr>
        <w:pStyle w:val="Caption"/>
        <w:rPr>
          <w:rFonts w:asciiTheme="minorHAnsi" w:hAnsiTheme="minorHAnsi" w:cstheme="minorHAnsi"/>
          <w:sz w:val="21"/>
          <w:szCs w:val="21"/>
          <w:lang w:val="el-GR" w:eastAsia="el-GR"/>
        </w:rPr>
      </w:pPr>
      <w:bookmarkStart w:id="32" w:name="_Toc9987370"/>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11</w:t>
      </w:r>
      <w:r>
        <w:fldChar w:fldCharType="end"/>
      </w:r>
      <w:r w:rsidRPr="00204141">
        <w:rPr>
          <w:lang w:val="el-GR"/>
        </w:rPr>
        <w:t>:</w:t>
      </w:r>
      <w:r>
        <w:t>Databases</w:t>
      </w:r>
      <w:bookmarkEnd w:id="32"/>
    </w:p>
    <w:p w14:paraId="24C6737E" w14:textId="77777777" w:rsidR="007973B2" w:rsidRPr="000E211A" w:rsidRDefault="007973B2" w:rsidP="007973B2">
      <w:pPr>
        <w:rPr>
          <w:rFonts w:asciiTheme="minorHAnsi" w:hAnsiTheme="minorHAnsi" w:cstheme="minorHAnsi"/>
          <w:sz w:val="21"/>
          <w:szCs w:val="21"/>
          <w:lang w:val="el-GR" w:eastAsia="el-GR"/>
        </w:rPr>
      </w:pPr>
      <w:r w:rsidRPr="000E211A">
        <w:rPr>
          <w:rFonts w:asciiTheme="minorHAnsi" w:hAnsiTheme="minorHAnsi" w:cstheme="minorHAnsi"/>
          <w:sz w:val="21"/>
          <w:szCs w:val="21"/>
          <w:lang w:val="el-GR" w:eastAsia="el-GR"/>
        </w:rPr>
        <w:t xml:space="preserve">                                                           </w:t>
      </w:r>
    </w:p>
    <w:p w14:paraId="6C496EC1" w14:textId="77777777" w:rsidR="007973B2" w:rsidRPr="000E211A" w:rsidRDefault="007973B2" w:rsidP="007973B2">
      <w:pPr>
        <w:rPr>
          <w:rFonts w:asciiTheme="minorHAnsi" w:hAnsiTheme="minorHAnsi" w:cstheme="minorHAnsi"/>
          <w:b/>
          <w:sz w:val="28"/>
          <w:szCs w:val="28"/>
          <w:lang w:val="el-GR" w:eastAsia="el-GR"/>
        </w:rPr>
      </w:pPr>
    </w:p>
    <w:p w14:paraId="582AD4FA" w14:textId="77777777" w:rsidR="007973B2" w:rsidRPr="000E211A" w:rsidRDefault="007973B2" w:rsidP="007973B2">
      <w:pPr>
        <w:rPr>
          <w:rFonts w:asciiTheme="minorHAnsi" w:hAnsiTheme="minorHAnsi" w:cstheme="minorHAnsi"/>
          <w:b/>
          <w:sz w:val="28"/>
          <w:szCs w:val="28"/>
          <w:lang w:val="el-GR" w:eastAsia="el-GR"/>
        </w:rPr>
      </w:pPr>
    </w:p>
    <w:p w14:paraId="7E396630"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Εν συνεχεία, παρατίθεται το διάγραμμα τμημάτων που παρουσιάζει τις εξαρτήσεις μεταξύ των</w:t>
      </w:r>
    </w:p>
    <w:p w14:paraId="7B124ACD"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επιμέρους υποσυστημάτων. Τα διαγράμματα τμημάτων αξιοποιούνται για επιμερισμό τμημάτων</w:t>
      </w:r>
    </w:p>
    <w:p w14:paraId="07CC94FC" w14:textId="77777777" w:rsidR="007973B2" w:rsidRPr="000E211A" w:rsidRDefault="007973B2" w:rsidP="007973B2">
      <w:pPr>
        <w:autoSpaceDE w:val="0"/>
        <w:autoSpaceDN w:val="0"/>
        <w:adjustRightInd w:val="0"/>
        <w:spacing w:after="0"/>
        <w:jc w:val="left"/>
        <w:rPr>
          <w:rFonts w:asciiTheme="minorHAnsi" w:hAnsiTheme="minorHAnsi" w:cstheme="minorHAnsi"/>
          <w:lang w:val="el-GR" w:eastAsia="el-GR"/>
        </w:rPr>
      </w:pPr>
      <w:r w:rsidRPr="000E211A">
        <w:rPr>
          <w:rFonts w:asciiTheme="minorHAnsi" w:hAnsiTheme="minorHAnsi" w:cstheme="minorHAnsi"/>
          <w:lang w:val="el-GR" w:eastAsia="el-GR"/>
        </w:rPr>
        <w:t>του συστήματος σε ομάδες ανάπτυξης, αλλά και προς έλεγχο για το αν παρέχεται η απαιτούμενη</w:t>
      </w:r>
    </w:p>
    <w:p w14:paraId="4E7C3A6C" w14:textId="77777777" w:rsidR="007973B2" w:rsidRPr="000E211A" w:rsidRDefault="007973B2" w:rsidP="007973B2">
      <w:pPr>
        <w:rPr>
          <w:rFonts w:asciiTheme="minorHAnsi" w:hAnsiTheme="minorHAnsi" w:cstheme="minorHAnsi"/>
          <w:lang w:val="en-US" w:eastAsia="el-GR"/>
        </w:rPr>
      </w:pPr>
      <w:r w:rsidRPr="000E211A">
        <w:rPr>
          <w:rFonts w:asciiTheme="minorHAnsi" w:hAnsiTheme="minorHAnsi" w:cstheme="minorHAnsi"/>
          <w:lang w:val="el-GR" w:eastAsia="el-GR"/>
        </w:rPr>
        <w:t>λειτουργικότητα από το σύστημα.</w:t>
      </w:r>
    </w:p>
    <w:p w14:paraId="0EDA27E4" w14:textId="77777777" w:rsidR="007973B2" w:rsidRPr="000E211A" w:rsidRDefault="007973B2" w:rsidP="007973B2">
      <w:pPr>
        <w:rPr>
          <w:rFonts w:asciiTheme="minorHAnsi" w:hAnsiTheme="minorHAnsi" w:cstheme="minorHAnsi"/>
          <w:sz w:val="21"/>
          <w:szCs w:val="21"/>
          <w:lang w:val="en-US" w:eastAsia="el-GR"/>
        </w:rPr>
      </w:pPr>
    </w:p>
    <w:p w14:paraId="62390375" w14:textId="77777777" w:rsidR="00F506AB" w:rsidRDefault="00F506AB" w:rsidP="00F506AB">
      <w:pPr>
        <w:rPr>
          <w:rFonts w:asciiTheme="minorHAnsi" w:hAnsiTheme="minorHAnsi" w:cstheme="minorHAnsi"/>
          <w:b/>
          <w:bCs/>
          <w:i/>
          <w:iCs/>
          <w:lang w:val="el-GR"/>
        </w:rPr>
      </w:pPr>
    </w:p>
    <w:p w14:paraId="40469118" w14:textId="77777777" w:rsidR="006C133B" w:rsidRDefault="006C133B" w:rsidP="006C133B">
      <w:pPr>
        <w:pStyle w:val="Heading2"/>
        <w:keepLines w:val="0"/>
        <w:numPr>
          <w:ilvl w:val="1"/>
          <w:numId w:val="41"/>
        </w:numPr>
        <w:spacing w:before="240" w:after="60"/>
      </w:pPr>
      <w:bookmarkStart w:id="33" w:name="_Toc9987393"/>
      <w:r>
        <w:rPr>
          <w:lang w:val="el-GR"/>
        </w:rPr>
        <w:t>Απεικόνιση Υλικού/Λογισμικού</w:t>
      </w:r>
      <w:bookmarkEnd w:id="33"/>
    </w:p>
    <w:p w14:paraId="6E392DA4" w14:textId="77777777" w:rsidR="006C133B" w:rsidRPr="003352FB" w:rsidRDefault="006C133B" w:rsidP="006C133B">
      <w:pPr>
        <w:spacing w:before="240"/>
        <w:rPr>
          <w:lang w:val="el-GR"/>
        </w:rPr>
      </w:pPr>
      <w:r w:rsidRPr="003352FB">
        <w:rPr>
          <w:iCs/>
          <w:lang w:val="el-GR"/>
        </w:rPr>
        <w:t>Η εφαρμογή cloud D.O.P.E. , η οποία αναπτύσσεται στο παρόν έγγραφο, έχει ως βασική προϋπόθεση για τη λειτουργία της την συνεχή επικοινωνία του εκάστοτε χρήστη με αυτή. Συνεπώς εξετάζοντας τις υπάρχουσες αρχιτεκτονικές βρέθηκε ότι η κατάλληλη αρχιτεκτονική για το σύστημα προς ανάπτυξη είναι η αρχιτεκτονική πελάτη-διακομιστή (client-server).</w:t>
      </w:r>
    </w:p>
    <w:p w14:paraId="2298EA4F" w14:textId="77777777" w:rsidR="006C133B" w:rsidRDefault="006C133B" w:rsidP="006C133B">
      <w:pPr>
        <w:spacing w:before="240"/>
        <w:rPr>
          <w:lang w:val="el-GR"/>
        </w:rPr>
      </w:pPr>
    </w:p>
    <w:p w14:paraId="5F61AABE" w14:textId="77777777" w:rsidR="006C133B" w:rsidRDefault="006C133B" w:rsidP="006C133B">
      <w:pPr>
        <w:spacing w:before="240"/>
        <w:rPr>
          <w:lang w:val="el-GR"/>
        </w:rPr>
      </w:pPr>
    </w:p>
    <w:p w14:paraId="40E03741" w14:textId="77777777" w:rsidR="006C133B" w:rsidRDefault="006C133B" w:rsidP="006C133B">
      <w:pPr>
        <w:spacing w:before="240"/>
        <w:rPr>
          <w:lang w:val="el-GR"/>
        </w:rPr>
      </w:pPr>
    </w:p>
    <w:p w14:paraId="74B49898" w14:textId="77777777" w:rsidR="006C133B" w:rsidRDefault="006C133B" w:rsidP="006C133B">
      <w:pPr>
        <w:spacing w:before="240"/>
        <w:rPr>
          <w:lang w:val="el-GR"/>
        </w:rPr>
      </w:pPr>
    </w:p>
    <w:p w14:paraId="4F4EF335" w14:textId="77777777" w:rsidR="006C133B" w:rsidRDefault="006C133B" w:rsidP="006C133B">
      <w:pPr>
        <w:spacing w:before="240"/>
        <w:rPr>
          <w:lang w:val="el-GR"/>
        </w:rPr>
      </w:pPr>
    </w:p>
    <w:p w14:paraId="22D518FD" w14:textId="77777777" w:rsidR="006C133B" w:rsidRDefault="006C133B" w:rsidP="006C133B">
      <w:pPr>
        <w:spacing w:before="240"/>
        <w:rPr>
          <w:lang w:val="el-GR"/>
        </w:rPr>
      </w:pPr>
    </w:p>
    <w:p w14:paraId="642C687E" w14:textId="77777777" w:rsidR="006C133B" w:rsidRDefault="006C133B" w:rsidP="006C133B">
      <w:pPr>
        <w:spacing w:before="240"/>
        <w:rPr>
          <w:lang w:val="el-GR"/>
        </w:rPr>
      </w:pPr>
    </w:p>
    <w:p w14:paraId="16B187A9" w14:textId="77777777" w:rsidR="006C133B" w:rsidRDefault="006C133B" w:rsidP="006C133B">
      <w:pPr>
        <w:spacing w:before="240"/>
        <w:rPr>
          <w:lang w:val="el-GR"/>
        </w:rPr>
      </w:pPr>
    </w:p>
    <w:p w14:paraId="33AE28B9" w14:textId="77777777" w:rsidR="006C133B" w:rsidRDefault="006C133B" w:rsidP="006C133B">
      <w:pPr>
        <w:spacing w:before="240"/>
        <w:rPr>
          <w:lang w:val="el-GR"/>
        </w:rPr>
      </w:pPr>
    </w:p>
    <w:p w14:paraId="3B5D223D" w14:textId="77777777" w:rsidR="006C133B" w:rsidRDefault="006C133B" w:rsidP="006C133B">
      <w:pPr>
        <w:spacing w:before="240"/>
        <w:rPr>
          <w:lang w:val="el-GR"/>
        </w:rPr>
      </w:pPr>
    </w:p>
    <w:p w14:paraId="7EF7609D" w14:textId="77777777" w:rsidR="006C133B" w:rsidRDefault="006C133B" w:rsidP="006C133B">
      <w:pPr>
        <w:spacing w:before="240"/>
        <w:rPr>
          <w:lang w:val="el-GR"/>
        </w:rPr>
      </w:pPr>
    </w:p>
    <w:p w14:paraId="73425ACC" w14:textId="77777777" w:rsidR="006C133B" w:rsidRDefault="006C133B" w:rsidP="006C133B">
      <w:pPr>
        <w:spacing w:before="240"/>
        <w:rPr>
          <w:lang w:val="el-GR"/>
        </w:rPr>
      </w:pPr>
      <w:r>
        <w:rPr>
          <w:noProof/>
        </w:rPr>
        <mc:AlternateContent>
          <mc:Choice Requires="wps">
            <w:drawing>
              <wp:anchor distT="0" distB="0" distL="114300" distR="114300" simplePos="0" relativeHeight="251680768" behindDoc="0" locked="0" layoutInCell="1" allowOverlap="1" wp14:anchorId="75F749B6" wp14:editId="2AD3B85D">
                <wp:simplePos x="0" y="0"/>
                <wp:positionH relativeFrom="column">
                  <wp:posOffset>92075</wp:posOffset>
                </wp:positionH>
                <wp:positionV relativeFrom="paragraph">
                  <wp:posOffset>4044950</wp:posOffset>
                </wp:positionV>
                <wp:extent cx="47085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1656E0C0" w14:textId="5C0C5AF1" w:rsidR="006C133B" w:rsidRPr="00B4476D" w:rsidRDefault="006C133B" w:rsidP="006C133B">
                            <w:pPr>
                              <w:pStyle w:val="Caption"/>
                              <w:rPr>
                                <w:noProof/>
                                <w:lang w:val="el-GR"/>
                              </w:rPr>
                            </w:pPr>
                            <w:bookmarkStart w:id="34" w:name="_Toc9987371"/>
                            <w:r>
                              <w:t xml:space="preserve">Εικόνα </w:t>
                            </w:r>
                            <w:r>
                              <w:fldChar w:fldCharType="begin"/>
                            </w:r>
                            <w:r>
                              <w:instrText xml:space="preserve"> SEQ Εικόνα \* ARABIC </w:instrText>
                            </w:r>
                            <w:r>
                              <w:fldChar w:fldCharType="separate"/>
                            </w:r>
                            <w:r w:rsidR="00E802ED">
                              <w:rPr>
                                <w:noProof/>
                              </w:rPr>
                              <w:t>12</w:t>
                            </w:r>
                            <w:r>
                              <w:fldChar w:fldCharType="end"/>
                            </w:r>
                            <w:r>
                              <w:t xml:space="preserve"> : </w:t>
                            </w:r>
                            <w:r>
                              <w:rPr>
                                <w:lang w:val="el-GR"/>
                              </w:rPr>
                              <w:t>Υλυκό - Λογισμικό</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749B6" id="Text Box 31" o:spid="_x0000_s1030" type="#_x0000_t202" style="position:absolute;left:0;text-align:left;margin-left:7.25pt;margin-top:318.5pt;width:37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QEMA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" stroked="f">
                <v:textbox style="mso-fit-shape-to-text:t" inset="0,0,0,0">
                  <w:txbxContent>
                    <w:p w14:paraId="1656E0C0" w14:textId="5C0C5AF1" w:rsidR="006C133B" w:rsidRPr="00B4476D" w:rsidRDefault="006C133B" w:rsidP="006C133B">
                      <w:pPr>
                        <w:pStyle w:val="Caption"/>
                        <w:rPr>
                          <w:noProof/>
                          <w:lang w:val="el-GR"/>
                        </w:rPr>
                      </w:pPr>
                      <w:bookmarkStart w:id="35" w:name="_Toc9987371"/>
                      <w:r>
                        <w:t xml:space="preserve">Εικόνα </w:t>
                      </w:r>
                      <w:r>
                        <w:fldChar w:fldCharType="begin"/>
                      </w:r>
                      <w:r>
                        <w:instrText xml:space="preserve"> SEQ Εικόνα \* ARABIC </w:instrText>
                      </w:r>
                      <w:r>
                        <w:fldChar w:fldCharType="separate"/>
                      </w:r>
                      <w:r w:rsidR="00E802ED">
                        <w:rPr>
                          <w:noProof/>
                        </w:rPr>
                        <w:t>12</w:t>
                      </w:r>
                      <w:r>
                        <w:fldChar w:fldCharType="end"/>
                      </w:r>
                      <w:r>
                        <w:t xml:space="preserve"> : </w:t>
                      </w:r>
                      <w:r>
                        <w:rPr>
                          <w:lang w:val="el-GR"/>
                        </w:rPr>
                        <w:t>Υλυκό - Λογισμικό</w:t>
                      </w:r>
                      <w:bookmarkEnd w:id="35"/>
                    </w:p>
                  </w:txbxContent>
                </v:textbox>
                <w10:wrap type="square"/>
              </v:shape>
            </w:pict>
          </mc:Fallback>
        </mc:AlternateContent>
      </w:r>
      <w:r>
        <w:rPr>
          <w:noProof/>
          <w:lang w:val="el-GR"/>
        </w:rPr>
        <w:drawing>
          <wp:anchor distT="0" distB="0" distL="0" distR="0" simplePos="0" relativeHeight="251678720" behindDoc="0" locked="0" layoutInCell="1" allowOverlap="1" wp14:anchorId="17549B55" wp14:editId="23D7D3AA">
            <wp:simplePos x="0" y="0"/>
            <wp:positionH relativeFrom="column">
              <wp:posOffset>92075</wp:posOffset>
            </wp:positionH>
            <wp:positionV relativeFrom="paragraph">
              <wp:posOffset>241935</wp:posOffset>
            </wp:positionV>
            <wp:extent cx="4708525" cy="3745865"/>
            <wp:effectExtent l="0" t="0" r="0" b="6985"/>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525" cy="3745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A23660" w14:textId="77777777" w:rsidR="006C133B" w:rsidRDefault="006C133B" w:rsidP="006C133B">
      <w:pPr>
        <w:spacing w:before="240"/>
        <w:rPr>
          <w:lang w:val="el-GR"/>
        </w:rPr>
      </w:pPr>
    </w:p>
    <w:p w14:paraId="110CDADE" w14:textId="77777777" w:rsidR="006C133B" w:rsidRDefault="006C133B" w:rsidP="006C133B">
      <w:pPr>
        <w:spacing w:before="240"/>
        <w:rPr>
          <w:lang w:val="el-GR"/>
        </w:rPr>
      </w:pPr>
    </w:p>
    <w:p w14:paraId="35352FE5" w14:textId="77777777" w:rsidR="006C133B" w:rsidRDefault="006C133B" w:rsidP="006C133B">
      <w:pPr>
        <w:spacing w:before="240"/>
        <w:rPr>
          <w:lang w:val="el-GR"/>
        </w:rPr>
      </w:pPr>
    </w:p>
    <w:p w14:paraId="547B3556" w14:textId="77777777" w:rsidR="006C133B" w:rsidRDefault="006C133B" w:rsidP="006C133B">
      <w:pPr>
        <w:spacing w:before="240"/>
        <w:rPr>
          <w:lang w:val="el-GR"/>
        </w:rPr>
      </w:pPr>
    </w:p>
    <w:p w14:paraId="15BA1995" w14:textId="77777777" w:rsidR="006C133B" w:rsidRDefault="006C133B" w:rsidP="006C133B">
      <w:pPr>
        <w:spacing w:before="240"/>
        <w:rPr>
          <w:lang w:val="el-GR"/>
        </w:rPr>
      </w:pPr>
    </w:p>
    <w:p w14:paraId="1F742DD7" w14:textId="77777777" w:rsidR="006C133B" w:rsidRDefault="006C133B" w:rsidP="006C133B">
      <w:pPr>
        <w:spacing w:before="240"/>
        <w:rPr>
          <w:lang w:val="el-GR"/>
        </w:rPr>
      </w:pPr>
    </w:p>
    <w:p w14:paraId="470F5A3C" w14:textId="77777777" w:rsidR="006C133B" w:rsidRDefault="006C133B" w:rsidP="006C133B">
      <w:pPr>
        <w:spacing w:before="240"/>
        <w:rPr>
          <w:lang w:val="el-GR"/>
        </w:rPr>
      </w:pPr>
    </w:p>
    <w:p w14:paraId="3305946D" w14:textId="77777777" w:rsidR="006C133B" w:rsidRDefault="006C133B" w:rsidP="006C133B">
      <w:pPr>
        <w:spacing w:before="240"/>
        <w:rPr>
          <w:lang w:val="el-GR"/>
        </w:rPr>
      </w:pPr>
    </w:p>
    <w:p w14:paraId="781BF143" w14:textId="77777777" w:rsidR="006C133B" w:rsidRDefault="006C133B" w:rsidP="006C133B">
      <w:pPr>
        <w:spacing w:before="240"/>
        <w:rPr>
          <w:lang w:val="el-GR"/>
        </w:rPr>
      </w:pPr>
    </w:p>
    <w:p w14:paraId="6303851C" w14:textId="77777777" w:rsidR="006C133B" w:rsidRDefault="006C133B" w:rsidP="006C133B">
      <w:pPr>
        <w:spacing w:before="240"/>
        <w:rPr>
          <w:lang w:val="el-GR"/>
        </w:rPr>
      </w:pPr>
    </w:p>
    <w:p w14:paraId="1916610F" w14:textId="77777777" w:rsidR="006C133B" w:rsidRDefault="006C133B" w:rsidP="006C133B">
      <w:pPr>
        <w:spacing w:before="240"/>
        <w:rPr>
          <w:lang w:val="el-GR"/>
        </w:rPr>
      </w:pPr>
    </w:p>
    <w:p w14:paraId="0A9646C8" w14:textId="77777777" w:rsidR="006C133B" w:rsidRDefault="006C133B" w:rsidP="006C133B">
      <w:pPr>
        <w:spacing w:before="240"/>
        <w:rPr>
          <w:lang w:val="el-GR"/>
        </w:rPr>
      </w:pPr>
    </w:p>
    <w:p w14:paraId="42262153" w14:textId="77777777" w:rsidR="006C133B" w:rsidRPr="003352FB" w:rsidRDefault="006C133B" w:rsidP="006C133B">
      <w:pPr>
        <w:pStyle w:val="Heading3"/>
        <w:keepLines w:val="0"/>
        <w:numPr>
          <w:ilvl w:val="2"/>
          <w:numId w:val="41"/>
        </w:numPr>
        <w:spacing w:before="240" w:after="60"/>
      </w:pPr>
      <w:r w:rsidRPr="003352FB">
        <w:rPr>
          <w:iCs/>
          <w:lang w:val="el-GR"/>
        </w:rPr>
        <w:t xml:space="preserve"> </w:t>
      </w:r>
      <w:bookmarkStart w:id="36" w:name="_Toc9987394"/>
      <w:r w:rsidRPr="003352FB">
        <w:rPr>
          <w:iCs/>
          <w:lang w:val="el-GR"/>
        </w:rPr>
        <w:t>Client Device</w:t>
      </w:r>
      <w:bookmarkEnd w:id="36"/>
    </w:p>
    <w:p w14:paraId="4BD94F9C" w14:textId="77777777" w:rsidR="006C133B" w:rsidRDefault="006C133B" w:rsidP="006C133B"/>
    <w:p w14:paraId="6ACFE112" w14:textId="77777777" w:rsidR="006C133B" w:rsidRPr="003352FB" w:rsidRDefault="006C133B" w:rsidP="006C133B">
      <w:pPr>
        <w:rPr>
          <w:lang w:val="el-GR"/>
        </w:rPr>
      </w:pPr>
      <w:r w:rsidRPr="003352FB">
        <w:rPr>
          <w:iCs/>
          <w:lang w:val="el-GR"/>
        </w:rPr>
        <w:t>O πρώτος κόμβος του συστήματος περιέχει αποκλειστικά τις διεπαφές που απαιτούνται από το χρήστη προκειμένου να χρησιμοποιηθεί η εφαρμογή. Η χρήστη του γίνεται μέσω ενός προγράμματος περιήγησης, το οποίο θα μπορούσε να βρίσκεται σε οποιαδήποτε ηλεκτρονικό υπολογιστή που διαθέτει σύνδεση στο διαδίκτυο, η οποία κρίνεται αναγκαία για την ομαλή επικοινωνία και αναταλλαγή δεδομένων με τον άλλο κόμβο του συστήματος.</w:t>
      </w:r>
    </w:p>
    <w:p w14:paraId="43FA61BB" w14:textId="77777777" w:rsidR="006C133B" w:rsidRDefault="006C133B" w:rsidP="006C133B">
      <w:pPr>
        <w:rPr>
          <w:i/>
          <w:iCs/>
          <w:lang w:val="el-GR"/>
        </w:rPr>
      </w:pPr>
      <w:r>
        <w:rPr>
          <w:noProof/>
        </w:rPr>
        <w:lastRenderedPageBreak/>
        <mc:AlternateContent>
          <mc:Choice Requires="wps">
            <w:drawing>
              <wp:anchor distT="0" distB="0" distL="114300" distR="114300" simplePos="0" relativeHeight="251675648" behindDoc="0" locked="0" layoutInCell="1" allowOverlap="1" wp14:anchorId="29DFD4AF" wp14:editId="0AEF12B2">
                <wp:simplePos x="0" y="0"/>
                <wp:positionH relativeFrom="column">
                  <wp:posOffset>95250</wp:posOffset>
                </wp:positionH>
                <wp:positionV relativeFrom="paragraph">
                  <wp:posOffset>2992755</wp:posOffset>
                </wp:positionV>
                <wp:extent cx="57588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6F2DF22E" w14:textId="77777777" w:rsidR="006C133B" w:rsidRPr="0050421F" w:rsidRDefault="006C133B" w:rsidP="006C133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D4AF" id="Text Box 27" o:spid="_x0000_s1031" type="#_x0000_t202" style="position:absolute;left:0;text-align:left;margin-left:7.5pt;margin-top:235.65pt;width:453.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" stroked="f">
                <v:textbox style="mso-fit-shape-to-text:t" inset="0,0,0,0">
                  <w:txbxContent>
                    <w:p w14:paraId="6F2DF22E" w14:textId="77777777" w:rsidR="006C133B" w:rsidRPr="0050421F" w:rsidRDefault="006C133B" w:rsidP="006C133B">
                      <w:pPr>
                        <w:pStyle w:val="Caption"/>
                        <w:rPr>
                          <w:noProof/>
                        </w:rPr>
                      </w:pPr>
                    </w:p>
                  </w:txbxContent>
                </v:textbox>
                <w10:wrap type="square"/>
              </v:shape>
            </w:pict>
          </mc:Fallback>
        </mc:AlternateContent>
      </w:r>
      <w:r w:rsidR="000043A9">
        <w:rPr>
          <w:noProof/>
        </w:rPr>
        <mc:AlternateContent>
          <mc:Choice Requires="wps">
            <w:drawing>
              <wp:anchor distT="0" distB="0" distL="114300" distR="114300" simplePos="0" relativeHeight="251682816" behindDoc="0" locked="0" layoutInCell="1" allowOverlap="1" wp14:anchorId="10ACF755" wp14:editId="569921FD">
                <wp:simplePos x="0" y="0"/>
                <wp:positionH relativeFrom="column">
                  <wp:posOffset>95250</wp:posOffset>
                </wp:positionH>
                <wp:positionV relativeFrom="paragraph">
                  <wp:posOffset>3024505</wp:posOffset>
                </wp:positionV>
                <wp:extent cx="575881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65E4274" w14:textId="1DC42B59" w:rsidR="000043A9" w:rsidRPr="008D5C20" w:rsidRDefault="000043A9" w:rsidP="000043A9">
                            <w:pPr>
                              <w:pStyle w:val="Caption"/>
                              <w:rPr>
                                <w:noProof/>
                              </w:rPr>
                            </w:pPr>
                            <w:bookmarkStart w:id="37" w:name="_Toc9987372"/>
                            <w:r>
                              <w:t xml:space="preserve">Εικόνα </w:t>
                            </w:r>
                            <w:r>
                              <w:fldChar w:fldCharType="begin"/>
                            </w:r>
                            <w:r>
                              <w:instrText xml:space="preserve"> SEQ Εικόνα \* ARABIC </w:instrText>
                            </w:r>
                            <w:r>
                              <w:fldChar w:fldCharType="separate"/>
                            </w:r>
                            <w:r w:rsidR="00E802ED">
                              <w:rPr>
                                <w:noProof/>
                              </w:rPr>
                              <w:t>13</w:t>
                            </w:r>
                            <w:r>
                              <w:fldChar w:fldCharType="end"/>
                            </w:r>
                            <w:r>
                              <w:t>:Client Device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CF755" id="Text Box 32" o:spid="_x0000_s1032" type="#_x0000_t202" style="position:absolute;left:0;text-align:left;margin-left:7.5pt;margin-top:238.15pt;width:453.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vXLwIAAGY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" stroked="f">
                <v:textbox style="mso-fit-shape-to-text:t" inset="0,0,0,0">
                  <w:txbxContent>
                    <w:p w14:paraId="265E4274" w14:textId="1DC42B59" w:rsidR="000043A9" w:rsidRPr="008D5C20" w:rsidRDefault="000043A9" w:rsidP="000043A9">
                      <w:pPr>
                        <w:pStyle w:val="Caption"/>
                        <w:rPr>
                          <w:noProof/>
                        </w:rPr>
                      </w:pPr>
                      <w:bookmarkStart w:id="38" w:name="_Toc9987372"/>
                      <w:r>
                        <w:t xml:space="preserve">Εικόνα </w:t>
                      </w:r>
                      <w:r>
                        <w:fldChar w:fldCharType="begin"/>
                      </w:r>
                      <w:r>
                        <w:instrText xml:space="preserve"> SEQ Εικόνα \* ARABIC </w:instrText>
                      </w:r>
                      <w:r>
                        <w:fldChar w:fldCharType="separate"/>
                      </w:r>
                      <w:r w:rsidR="00E802ED">
                        <w:rPr>
                          <w:noProof/>
                        </w:rPr>
                        <w:t>13</w:t>
                      </w:r>
                      <w:r>
                        <w:fldChar w:fldCharType="end"/>
                      </w:r>
                      <w:r>
                        <w:t>:Client Device</w:t>
                      </w:r>
                      <w:bookmarkEnd w:id="38"/>
                    </w:p>
                  </w:txbxContent>
                </v:textbox>
                <w10:wrap type="square"/>
              </v:shape>
            </w:pict>
          </mc:Fallback>
        </mc:AlternateContent>
      </w:r>
      <w:r>
        <w:rPr>
          <w:noProof/>
        </w:rPr>
        <w:drawing>
          <wp:anchor distT="0" distB="0" distL="0" distR="0" simplePos="0" relativeHeight="251673600" behindDoc="0" locked="0" layoutInCell="1" allowOverlap="1" wp14:anchorId="4BB9C3E5" wp14:editId="309D11FE">
            <wp:simplePos x="0" y="0"/>
            <wp:positionH relativeFrom="column">
              <wp:posOffset>95250</wp:posOffset>
            </wp:positionH>
            <wp:positionV relativeFrom="paragraph">
              <wp:posOffset>-31750</wp:posOffset>
            </wp:positionV>
            <wp:extent cx="5758815" cy="2967355"/>
            <wp:effectExtent l="0" t="0" r="0" b="4445"/>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2967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8415E0" w14:textId="77777777" w:rsidR="006C133B" w:rsidRDefault="006C133B" w:rsidP="006C133B">
      <w:pPr>
        <w:rPr>
          <w:i/>
          <w:iCs/>
          <w:lang w:val="el-GR"/>
        </w:rPr>
      </w:pPr>
    </w:p>
    <w:p w14:paraId="21483580" w14:textId="77777777" w:rsidR="006C133B" w:rsidRPr="003352FB" w:rsidRDefault="006C133B" w:rsidP="006C133B">
      <w:pPr>
        <w:pStyle w:val="Heading3"/>
        <w:keepLines w:val="0"/>
        <w:numPr>
          <w:ilvl w:val="2"/>
          <w:numId w:val="41"/>
        </w:numPr>
        <w:spacing w:before="240" w:after="60"/>
      </w:pPr>
      <w:bookmarkStart w:id="39" w:name="_Toc9987395"/>
      <w:r w:rsidRPr="003352FB">
        <w:rPr>
          <w:iCs/>
          <w:lang w:val="el-GR"/>
        </w:rPr>
        <w:t>System Server</w:t>
      </w:r>
      <w:bookmarkEnd w:id="39"/>
    </w:p>
    <w:p w14:paraId="6A39448B" w14:textId="77777777" w:rsidR="006C133B" w:rsidRPr="003352FB" w:rsidRDefault="006C133B" w:rsidP="006C133B">
      <w:pPr>
        <w:rPr>
          <w:lang w:val="el-GR"/>
        </w:rPr>
      </w:pPr>
      <w:r w:rsidRPr="003352FB">
        <w:rPr>
          <w:iCs/>
          <w:lang w:val="el-GR"/>
        </w:rPr>
        <w:t>Σε αυτόν τον κόμβο περιέχονται όλα εκείνα τα υποσυστήματα που αναλαμβάνουν να επικοινωνήσουν με τον server του συστήματος έτσι ώστε να ικανοποιηθούν τα αιτήματα των χρηστών. Γενικά ο κόμβος αυτός οργανώνει την ορθή λειτουργία όλου του συστήματος (μέσω των handler υποσυστημάτων του) και την επικοινωνία με την εξωτερική βάση δεδομένων του συστήματος (μέσω των proxies).</w:t>
      </w:r>
    </w:p>
    <w:p w14:paraId="3207688E" w14:textId="77777777" w:rsidR="006C133B" w:rsidRPr="006C133B" w:rsidRDefault="006C133B" w:rsidP="006C133B">
      <w:pPr>
        <w:rPr>
          <w:lang w:val="el-GR"/>
        </w:rPr>
      </w:pPr>
    </w:p>
    <w:p w14:paraId="6142E42E" w14:textId="77777777" w:rsidR="006C133B" w:rsidRPr="006C133B" w:rsidRDefault="006C133B" w:rsidP="006C133B">
      <w:pPr>
        <w:rPr>
          <w:lang w:val="el-GR"/>
        </w:rPr>
      </w:pPr>
      <w:r>
        <w:rPr>
          <w:noProof/>
        </w:rPr>
        <mc:AlternateContent>
          <mc:Choice Requires="wps">
            <w:drawing>
              <wp:anchor distT="0" distB="0" distL="114300" distR="114300" simplePos="0" relativeHeight="251677696" behindDoc="0" locked="0" layoutInCell="1" allowOverlap="1" wp14:anchorId="14C80309" wp14:editId="582927DD">
                <wp:simplePos x="0" y="0"/>
                <wp:positionH relativeFrom="column">
                  <wp:posOffset>180975</wp:posOffset>
                </wp:positionH>
                <wp:positionV relativeFrom="paragraph">
                  <wp:posOffset>2864485</wp:posOffset>
                </wp:positionV>
                <wp:extent cx="575881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64DCE4AD" w14:textId="77777777" w:rsidR="006C133B" w:rsidRPr="005D6030" w:rsidRDefault="006C133B" w:rsidP="006C133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80309" id="Text Box 28" o:spid="_x0000_s1033" type="#_x0000_t202" style="position:absolute;left:0;text-align:left;margin-left:14.25pt;margin-top:225.55pt;width:453.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" stroked="f">
                <v:textbox style="mso-fit-shape-to-text:t" inset="0,0,0,0">
                  <w:txbxContent>
                    <w:p w14:paraId="64DCE4AD" w14:textId="77777777" w:rsidR="006C133B" w:rsidRPr="005D6030" w:rsidRDefault="006C133B" w:rsidP="006C133B">
                      <w:pPr>
                        <w:pStyle w:val="Caption"/>
                        <w:rPr>
                          <w:noProof/>
                        </w:rPr>
                      </w:pPr>
                    </w:p>
                  </w:txbxContent>
                </v:textbox>
                <w10:wrap type="square"/>
              </v:shape>
            </w:pict>
          </mc:Fallback>
        </mc:AlternateContent>
      </w:r>
      <w:r w:rsidR="000043A9">
        <w:rPr>
          <w:noProof/>
        </w:rPr>
        <mc:AlternateContent>
          <mc:Choice Requires="wps">
            <w:drawing>
              <wp:anchor distT="0" distB="0" distL="114300" distR="114300" simplePos="0" relativeHeight="251684864" behindDoc="0" locked="0" layoutInCell="1" allowOverlap="1" wp14:anchorId="3DEB40F2" wp14:editId="052760D4">
                <wp:simplePos x="0" y="0"/>
                <wp:positionH relativeFrom="column">
                  <wp:posOffset>180975</wp:posOffset>
                </wp:positionH>
                <wp:positionV relativeFrom="paragraph">
                  <wp:posOffset>2864485</wp:posOffset>
                </wp:positionV>
                <wp:extent cx="575881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D04F0DC" w14:textId="03694561" w:rsidR="000043A9" w:rsidRPr="00E1043B" w:rsidRDefault="000043A9" w:rsidP="000043A9">
                            <w:pPr>
                              <w:pStyle w:val="Caption"/>
                              <w:rPr>
                                <w:noProof/>
                              </w:rPr>
                            </w:pPr>
                            <w:bookmarkStart w:id="40" w:name="_Toc9987373"/>
                            <w:r>
                              <w:t xml:space="preserve">Εικόνα </w:t>
                            </w:r>
                            <w:r>
                              <w:fldChar w:fldCharType="begin"/>
                            </w:r>
                            <w:r>
                              <w:instrText xml:space="preserve"> SEQ Εικόνα \* ARABIC </w:instrText>
                            </w:r>
                            <w:r>
                              <w:fldChar w:fldCharType="separate"/>
                            </w:r>
                            <w:r w:rsidR="00E802ED">
                              <w:rPr>
                                <w:noProof/>
                              </w:rPr>
                              <w:t>14</w:t>
                            </w:r>
                            <w:r>
                              <w:fldChar w:fldCharType="end"/>
                            </w:r>
                            <w:r>
                              <w:t>: System Server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40F2" id="Text Box 33" o:spid="_x0000_s1034" type="#_x0000_t202" style="position:absolute;left:0;text-align:left;margin-left:14.25pt;margin-top:225.55pt;width:453.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OUMAIAAGY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" stroked="f">
                <v:textbox style="mso-fit-shape-to-text:t" inset="0,0,0,0">
                  <w:txbxContent>
                    <w:p w14:paraId="1D04F0DC" w14:textId="03694561" w:rsidR="000043A9" w:rsidRPr="00E1043B" w:rsidRDefault="000043A9" w:rsidP="000043A9">
                      <w:pPr>
                        <w:pStyle w:val="Caption"/>
                        <w:rPr>
                          <w:noProof/>
                        </w:rPr>
                      </w:pPr>
                      <w:bookmarkStart w:id="41" w:name="_Toc9987373"/>
                      <w:r>
                        <w:t xml:space="preserve">Εικόνα </w:t>
                      </w:r>
                      <w:r>
                        <w:fldChar w:fldCharType="begin"/>
                      </w:r>
                      <w:r>
                        <w:instrText xml:space="preserve"> SEQ Εικόνα \* ARABIC </w:instrText>
                      </w:r>
                      <w:r>
                        <w:fldChar w:fldCharType="separate"/>
                      </w:r>
                      <w:r w:rsidR="00E802ED">
                        <w:rPr>
                          <w:noProof/>
                        </w:rPr>
                        <w:t>14</w:t>
                      </w:r>
                      <w:r>
                        <w:fldChar w:fldCharType="end"/>
                      </w:r>
                      <w:r>
                        <w:t>: System Server</w:t>
                      </w:r>
                      <w:bookmarkEnd w:id="41"/>
                    </w:p>
                  </w:txbxContent>
                </v:textbox>
                <w10:wrap type="square"/>
              </v:shape>
            </w:pict>
          </mc:Fallback>
        </mc:AlternateContent>
      </w:r>
      <w:r>
        <w:rPr>
          <w:noProof/>
        </w:rPr>
        <w:drawing>
          <wp:anchor distT="0" distB="0" distL="0" distR="0" simplePos="0" relativeHeight="251672576" behindDoc="0" locked="0" layoutInCell="1" allowOverlap="1" wp14:anchorId="52BA617B" wp14:editId="533A9BED">
            <wp:simplePos x="0" y="0"/>
            <wp:positionH relativeFrom="column">
              <wp:posOffset>180975</wp:posOffset>
            </wp:positionH>
            <wp:positionV relativeFrom="paragraph">
              <wp:posOffset>104140</wp:posOffset>
            </wp:positionV>
            <wp:extent cx="5758815" cy="2703195"/>
            <wp:effectExtent l="0" t="0" r="0" b="1905"/>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703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389552" w14:textId="77777777" w:rsidR="006C133B" w:rsidRPr="006C133B" w:rsidRDefault="006C133B" w:rsidP="00F506AB">
      <w:pPr>
        <w:rPr>
          <w:rFonts w:asciiTheme="minorHAnsi" w:hAnsiTheme="minorHAnsi" w:cstheme="minorHAnsi"/>
          <w:iCs/>
          <w:lang w:val="el-GR"/>
        </w:rPr>
      </w:pPr>
    </w:p>
    <w:p w14:paraId="3BC5581C" w14:textId="77777777" w:rsidR="006C133B" w:rsidRDefault="006C133B" w:rsidP="00F506AB">
      <w:pPr>
        <w:rPr>
          <w:rFonts w:asciiTheme="minorHAnsi" w:hAnsiTheme="minorHAnsi" w:cstheme="minorHAnsi"/>
          <w:i/>
          <w:iCs/>
          <w:lang w:val="el-GR"/>
        </w:rPr>
      </w:pPr>
    </w:p>
    <w:p w14:paraId="1CD2048A" w14:textId="77777777" w:rsidR="00D76BD5" w:rsidRPr="00204141" w:rsidRDefault="00412D0F" w:rsidP="00D76BD5">
      <w:pPr>
        <w:pStyle w:val="Heading3"/>
        <w:rPr>
          <w:lang w:val="el-GR"/>
        </w:rPr>
      </w:pPr>
      <w:bookmarkStart w:id="42" w:name="_Toc9987396"/>
      <w:r w:rsidRPr="00204141">
        <w:rPr>
          <w:lang w:val="el-GR"/>
        </w:rPr>
        <w:t>1.2.3</w:t>
      </w:r>
      <w:r w:rsidR="00D76BD5" w:rsidRPr="00204141">
        <w:rPr>
          <w:lang w:val="el-GR"/>
        </w:rPr>
        <w:t xml:space="preserve"> Συνολικό διάγραμμα ανάπτυξης</w:t>
      </w:r>
      <w:bookmarkEnd w:id="42"/>
    </w:p>
    <w:p w14:paraId="4004D7DB" w14:textId="77777777" w:rsidR="00D76BD5" w:rsidRPr="00204141" w:rsidRDefault="00D76BD5" w:rsidP="00D76BD5">
      <w:pPr>
        <w:rPr>
          <w:rFonts w:eastAsiaTheme="minorHAnsi"/>
          <w:lang w:val="el-GR"/>
        </w:rPr>
      </w:pPr>
    </w:p>
    <w:p w14:paraId="14D9CF78"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Εν συνεχεία θα παρουσιαστεί ο τρόπος με τον οποίο επικοινωνούν οι διάφοροι κόμβοι του</w:t>
      </w:r>
    </w:p>
    <w:p w14:paraId="02F8D915"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συστήματος. Αρχικά, ο κόμβος </w:t>
      </w:r>
      <w:r w:rsidRPr="00D76BD5">
        <w:rPr>
          <w:rFonts w:ascii="Calibri" w:eastAsiaTheme="minorHAnsi" w:hAnsi="Calibri" w:cs="Calibri"/>
          <w:lang w:eastAsia="en-US"/>
        </w:rPr>
        <w:t>Client</w:t>
      </w:r>
      <w:r w:rsidRPr="00D76BD5">
        <w:rPr>
          <w:rFonts w:ascii="Calibri" w:eastAsiaTheme="minorHAnsi" w:hAnsi="Calibri" w:cs="Calibri"/>
          <w:lang w:val="el-GR" w:eastAsia="en-US"/>
        </w:rPr>
        <w:t xml:space="preserve"> </w:t>
      </w:r>
      <w:r w:rsidRPr="00D76BD5">
        <w:rPr>
          <w:rFonts w:ascii="Calibri" w:eastAsiaTheme="minorHAnsi" w:hAnsi="Calibri" w:cs="Calibri"/>
          <w:lang w:eastAsia="en-US"/>
        </w:rPr>
        <w:t>device</w:t>
      </w:r>
      <w:r w:rsidRPr="00D76BD5">
        <w:rPr>
          <w:rFonts w:ascii="Calibri" w:eastAsiaTheme="minorHAnsi" w:hAnsi="Calibri" w:cs="Calibri"/>
          <w:lang w:val="el-GR" w:eastAsia="en-US"/>
        </w:rPr>
        <w:t xml:space="preserve"> και ο κόμβος </w:t>
      </w:r>
      <w:r w:rsidRPr="00D76BD5">
        <w:rPr>
          <w:rFonts w:ascii="Calibri" w:eastAsiaTheme="minorHAnsi" w:hAnsi="Calibri" w:cs="Calibri"/>
          <w:lang w:eastAsia="en-US"/>
        </w:rPr>
        <w:t>System</w:t>
      </w:r>
      <w:r w:rsidRPr="00D76BD5">
        <w:rPr>
          <w:rFonts w:ascii="Calibri" w:eastAsiaTheme="minorHAnsi" w:hAnsi="Calibri" w:cs="Calibri"/>
          <w:lang w:val="el-GR" w:eastAsia="en-US"/>
        </w:rPr>
        <w:t xml:space="preserve"> </w:t>
      </w:r>
      <w:r w:rsidRPr="00D76BD5">
        <w:rPr>
          <w:rFonts w:ascii="Calibri" w:eastAsiaTheme="minorHAnsi" w:hAnsi="Calibri" w:cs="Calibri"/>
          <w:lang w:eastAsia="en-US"/>
        </w:rPr>
        <w:t>Server</w:t>
      </w:r>
      <w:r w:rsidRPr="00D76BD5">
        <w:rPr>
          <w:rFonts w:ascii="Calibri" w:eastAsiaTheme="minorHAnsi" w:hAnsi="Calibri" w:cs="Calibri"/>
          <w:lang w:val="el-GR" w:eastAsia="en-US"/>
        </w:rPr>
        <w:t xml:space="preserve"> επικοινωνούν μέσω μέσω</w:t>
      </w:r>
      <w:r>
        <w:rPr>
          <w:rFonts w:ascii="Calibri" w:eastAsiaTheme="minorHAnsi" w:hAnsi="Calibri" w:cs="Calibri"/>
          <w:lang w:val="el-GR" w:eastAsia="en-US"/>
        </w:rPr>
        <w:t xml:space="preserve"> </w:t>
      </w:r>
      <w:r w:rsidRPr="00D76BD5">
        <w:rPr>
          <w:rFonts w:ascii="Calibri" w:eastAsiaTheme="minorHAnsi" w:hAnsi="Calibri" w:cs="Calibri"/>
          <w:lang w:val="el-GR" w:eastAsia="en-US"/>
        </w:rPr>
        <w:t xml:space="preserve">διαδικτύου. Το πρωτόκολλο με το οποίο επικοινωνούν οι δύο κόμβοι είναι το </w:t>
      </w:r>
      <w:r w:rsidRPr="00D76BD5">
        <w:rPr>
          <w:rFonts w:ascii="Calibri" w:eastAsiaTheme="minorHAnsi" w:hAnsi="Calibri" w:cs="Calibri"/>
          <w:lang w:eastAsia="en-US"/>
        </w:rPr>
        <w:t>HTTPS</w:t>
      </w:r>
      <w:r w:rsidRPr="00D76BD5">
        <w:rPr>
          <w:rFonts w:ascii="Calibri" w:eastAsiaTheme="minorHAnsi" w:hAnsi="Calibri" w:cs="Calibri"/>
          <w:lang w:val="el-GR" w:eastAsia="en-US"/>
        </w:rPr>
        <w:t xml:space="preserve">. Τοπρωτόκολλο </w:t>
      </w:r>
      <w:r w:rsidRPr="00D76BD5">
        <w:rPr>
          <w:rFonts w:ascii="Calibri" w:eastAsiaTheme="minorHAnsi" w:hAnsi="Calibri" w:cs="Calibri"/>
          <w:lang w:eastAsia="en-US"/>
        </w:rPr>
        <w:t>HTTPS</w:t>
      </w:r>
      <w:r w:rsidRPr="00D76BD5">
        <w:rPr>
          <w:rFonts w:ascii="Calibri" w:eastAsiaTheme="minorHAnsi" w:hAnsi="Calibri" w:cs="Calibri"/>
          <w:lang w:val="el-GR" w:eastAsia="en-US"/>
        </w:rPr>
        <w:t xml:space="preserve"> χρησιμοποιείται στην πληροφορική για να δηλώσει μία</w:t>
      </w:r>
    </w:p>
    <w:p w14:paraId="1FACADBB"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ασφαλή δικτυακή σύνδεση </w:t>
      </w:r>
      <w:r w:rsidRPr="00D76BD5">
        <w:rPr>
          <w:rFonts w:ascii="Calibri" w:eastAsiaTheme="minorHAnsi" w:hAnsi="Calibri" w:cs="Calibri"/>
          <w:lang w:eastAsia="en-US"/>
        </w:rPr>
        <w:t>http</w:t>
      </w:r>
      <w:r w:rsidRPr="00D76BD5">
        <w:rPr>
          <w:rFonts w:ascii="Calibri" w:eastAsiaTheme="minorHAnsi" w:hAnsi="Calibri" w:cs="Calibri"/>
          <w:lang w:val="el-GR" w:eastAsia="en-US"/>
        </w:rPr>
        <w:t>. Ένας σύνδεσμος (</w:t>
      </w:r>
      <w:r w:rsidRPr="00D76BD5">
        <w:rPr>
          <w:rFonts w:ascii="Calibri" w:eastAsiaTheme="minorHAnsi" w:hAnsi="Calibri" w:cs="Calibri"/>
          <w:lang w:eastAsia="en-US"/>
        </w:rPr>
        <w:t>URL</w:t>
      </w:r>
      <w:r w:rsidRPr="00D76BD5">
        <w:rPr>
          <w:rFonts w:ascii="Calibri" w:eastAsiaTheme="minorHAnsi" w:hAnsi="Calibri" w:cs="Calibri"/>
          <w:lang w:val="el-GR" w:eastAsia="en-US"/>
        </w:rPr>
        <w:t xml:space="preserve">) που αρχίζει με το πρόθεμα </w:t>
      </w:r>
      <w:r w:rsidRPr="00D76BD5">
        <w:rPr>
          <w:rFonts w:ascii="Calibri" w:eastAsiaTheme="minorHAnsi" w:hAnsi="Calibri" w:cs="Calibri"/>
          <w:lang w:eastAsia="en-US"/>
        </w:rPr>
        <w:t>https</w:t>
      </w:r>
    </w:p>
    <w:p w14:paraId="3E91B421"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υποδηλώνει ότι θα χρησιμοποιηθεί κανονικά το πρωτόκολλο </w:t>
      </w:r>
      <w:r w:rsidRPr="00D76BD5">
        <w:rPr>
          <w:rFonts w:ascii="Calibri" w:eastAsiaTheme="minorHAnsi" w:hAnsi="Calibri" w:cs="Calibri"/>
          <w:lang w:eastAsia="en-US"/>
        </w:rPr>
        <w:t>HTTP</w:t>
      </w:r>
      <w:r w:rsidRPr="00D76BD5">
        <w:rPr>
          <w:rFonts w:ascii="Calibri" w:eastAsiaTheme="minorHAnsi" w:hAnsi="Calibri" w:cs="Calibri"/>
          <w:lang w:val="el-GR" w:eastAsia="en-US"/>
        </w:rPr>
        <w:t xml:space="preserve">, αλλά η σύνδεση θα γίνει σεδιαφορετική πόρτα (443 αντί 80) και τα δεδομένα θα ανταλλάσσονται κρυπτογραφημένα. Ακόμηπρέπει να τονιστεί ότι αναφέρεται στον συνδυασμό του απλού </w:t>
      </w:r>
      <w:r w:rsidRPr="00D76BD5">
        <w:rPr>
          <w:rFonts w:ascii="Calibri" w:eastAsiaTheme="minorHAnsi" w:hAnsi="Calibri" w:cs="Calibri"/>
          <w:lang w:eastAsia="en-US"/>
        </w:rPr>
        <w:t>HTTP</w:t>
      </w:r>
      <w:r w:rsidRPr="00D76BD5">
        <w:rPr>
          <w:rFonts w:ascii="Calibri" w:eastAsiaTheme="minorHAnsi" w:hAnsi="Calibri" w:cs="Calibri"/>
          <w:lang w:val="el-GR" w:eastAsia="en-US"/>
        </w:rPr>
        <w:t xml:space="preserve"> πρωτοκόλλου και τωνδυνατοτήτων κρυπτογράφησης που παρέχει το πρωτόκολλο</w:t>
      </w:r>
      <w:r w:rsidRPr="00D76BD5">
        <w:rPr>
          <w:rFonts w:ascii="Calibri" w:eastAsiaTheme="minorHAnsi" w:hAnsi="Calibri" w:cs="Calibri"/>
          <w:lang w:eastAsia="en-US"/>
        </w:rPr>
        <w:t>Secure</w:t>
      </w:r>
      <w:r w:rsidRPr="00D76BD5">
        <w:rPr>
          <w:rFonts w:ascii="Calibri" w:eastAsiaTheme="minorHAnsi" w:hAnsi="Calibri" w:cs="Calibri"/>
          <w:lang w:val="el-GR" w:eastAsia="en-US"/>
        </w:rPr>
        <w:t xml:space="preserve"> </w:t>
      </w:r>
      <w:r w:rsidRPr="00D76BD5">
        <w:rPr>
          <w:rFonts w:ascii="Calibri" w:eastAsiaTheme="minorHAnsi" w:hAnsi="Calibri" w:cs="Calibri"/>
          <w:lang w:eastAsia="en-US"/>
        </w:rPr>
        <w:t>Sockets</w:t>
      </w:r>
      <w:r w:rsidRPr="00D76BD5">
        <w:rPr>
          <w:rFonts w:ascii="Calibri" w:eastAsiaTheme="minorHAnsi" w:hAnsi="Calibri" w:cs="Calibri"/>
          <w:lang w:val="el-GR" w:eastAsia="en-US"/>
        </w:rPr>
        <w:t xml:space="preserve"> </w:t>
      </w:r>
      <w:r w:rsidRPr="00D76BD5">
        <w:rPr>
          <w:rFonts w:ascii="Calibri" w:eastAsiaTheme="minorHAnsi" w:hAnsi="Calibri" w:cs="Calibri"/>
          <w:lang w:eastAsia="en-US"/>
        </w:rPr>
        <w:t>Layer</w:t>
      </w:r>
      <w:r w:rsidRPr="00D76BD5">
        <w:rPr>
          <w:rFonts w:ascii="Calibri" w:eastAsiaTheme="minorHAnsi" w:hAnsi="Calibri" w:cs="Calibri"/>
          <w:lang w:val="el-GR" w:eastAsia="en-US"/>
        </w:rPr>
        <w:t xml:space="preserve"> (</w:t>
      </w:r>
      <w:r w:rsidRPr="00D76BD5">
        <w:rPr>
          <w:rFonts w:ascii="Calibri" w:eastAsiaTheme="minorHAnsi" w:hAnsi="Calibri" w:cs="Calibri"/>
          <w:lang w:eastAsia="en-US"/>
        </w:rPr>
        <w:t>SSL</w:t>
      </w:r>
      <w:r w:rsidRPr="00D76BD5">
        <w:rPr>
          <w:rFonts w:ascii="Calibri" w:eastAsiaTheme="minorHAnsi" w:hAnsi="Calibri" w:cs="Calibri"/>
          <w:lang w:val="el-GR" w:eastAsia="en-US"/>
        </w:rPr>
        <w:t>). Ηκρυπτογράφηση που χρησιμοποιείται διασφαλίζει ότι τα κρυπτογραφημένα δεδομένα δεν θα</w:t>
      </w:r>
    </w:p>
    <w:p w14:paraId="76B8349F"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μπορούν να υποκλαπούν από άλλους κακόβουλους χρήστες ή από επιθέσεις </w:t>
      </w:r>
      <w:r w:rsidRPr="00D76BD5">
        <w:rPr>
          <w:rFonts w:ascii="Calibri" w:eastAsiaTheme="minorHAnsi" w:hAnsi="Calibri" w:cs="Calibri"/>
          <w:lang w:eastAsia="en-US"/>
        </w:rPr>
        <w:t>man</w:t>
      </w:r>
      <w:r w:rsidRPr="00D76BD5">
        <w:rPr>
          <w:rFonts w:ascii="Calibri" w:eastAsiaTheme="minorHAnsi" w:hAnsi="Calibri" w:cs="Calibri"/>
          <w:lang w:val="el-GR" w:eastAsia="en-US"/>
        </w:rPr>
        <w:t>-</w:t>
      </w:r>
      <w:r w:rsidRPr="00D76BD5">
        <w:rPr>
          <w:rFonts w:ascii="Calibri" w:eastAsiaTheme="minorHAnsi" w:hAnsi="Calibri" w:cs="Calibri"/>
          <w:lang w:eastAsia="en-US"/>
        </w:rPr>
        <w:t>in</w:t>
      </w:r>
      <w:r w:rsidRPr="00D76BD5">
        <w:rPr>
          <w:rFonts w:ascii="Calibri" w:eastAsiaTheme="minorHAnsi" w:hAnsi="Calibri" w:cs="Calibri"/>
          <w:lang w:val="el-GR" w:eastAsia="en-US"/>
        </w:rPr>
        <w:t>-</w:t>
      </w:r>
      <w:r w:rsidRPr="00D76BD5">
        <w:rPr>
          <w:rFonts w:ascii="Calibri" w:eastAsiaTheme="minorHAnsi" w:hAnsi="Calibri" w:cs="Calibri"/>
          <w:lang w:eastAsia="en-US"/>
        </w:rPr>
        <w:t>the</w:t>
      </w:r>
      <w:r w:rsidRPr="00D76BD5">
        <w:rPr>
          <w:rFonts w:ascii="Calibri" w:eastAsiaTheme="minorHAnsi" w:hAnsi="Calibri" w:cs="Calibri"/>
          <w:lang w:val="el-GR" w:eastAsia="en-US"/>
        </w:rPr>
        <w:t>-</w:t>
      </w:r>
      <w:r w:rsidRPr="00D76BD5">
        <w:rPr>
          <w:rFonts w:ascii="Calibri" w:eastAsiaTheme="minorHAnsi" w:hAnsi="Calibri" w:cs="Calibri"/>
          <w:lang w:eastAsia="en-US"/>
        </w:rPr>
        <w:t>middle</w:t>
      </w:r>
      <w:r w:rsidRPr="00D76BD5">
        <w:rPr>
          <w:rFonts w:ascii="Calibri" w:eastAsiaTheme="minorHAnsi" w:hAnsi="Calibri" w:cs="Calibri"/>
          <w:lang w:val="el-GR" w:eastAsia="en-US"/>
        </w:rPr>
        <w:t>.</w:t>
      </w:r>
    </w:p>
    <w:p w14:paraId="13C7A16A"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Τέλος, η σύνδεση μεταξύ </w:t>
      </w:r>
      <w:r w:rsidRPr="00D76BD5">
        <w:rPr>
          <w:rFonts w:ascii="Calibri" w:eastAsiaTheme="minorHAnsi" w:hAnsi="Calibri" w:cs="Calibri"/>
          <w:lang w:eastAsia="en-US"/>
        </w:rPr>
        <w:t>client</w:t>
      </w:r>
      <w:r w:rsidRPr="00D76BD5">
        <w:rPr>
          <w:rFonts w:ascii="Calibri" w:eastAsiaTheme="minorHAnsi" w:hAnsi="Calibri" w:cs="Calibri"/>
          <w:lang w:val="el-GR" w:eastAsia="en-US"/>
        </w:rPr>
        <w:t xml:space="preserve"> και </w:t>
      </w:r>
      <w:r w:rsidRPr="00D76BD5">
        <w:rPr>
          <w:rFonts w:ascii="Calibri" w:eastAsiaTheme="minorHAnsi" w:hAnsi="Calibri" w:cs="Calibri"/>
          <w:lang w:eastAsia="en-US"/>
        </w:rPr>
        <w:t>server</w:t>
      </w:r>
      <w:r w:rsidRPr="00D76BD5">
        <w:rPr>
          <w:rFonts w:ascii="Calibri" w:eastAsiaTheme="minorHAnsi" w:hAnsi="Calibri" w:cs="Calibri"/>
          <w:lang w:val="el-GR" w:eastAsia="en-US"/>
        </w:rPr>
        <w:t xml:space="preserve"> γίνεται είτε με </w:t>
      </w:r>
      <w:proofErr w:type="spellStart"/>
      <w:r w:rsidRPr="00D76BD5">
        <w:rPr>
          <w:rFonts w:ascii="Calibri" w:eastAsiaTheme="minorHAnsi" w:hAnsi="Calibri" w:cs="Calibri"/>
          <w:lang w:eastAsia="en-US"/>
        </w:rPr>
        <w:t>WiFi</w:t>
      </w:r>
      <w:proofErr w:type="spellEnd"/>
      <w:r w:rsidRPr="00D76BD5">
        <w:rPr>
          <w:rFonts w:ascii="Calibri" w:eastAsiaTheme="minorHAnsi" w:hAnsi="Calibri" w:cs="Calibri"/>
          <w:lang w:val="el-GR" w:eastAsia="en-US"/>
        </w:rPr>
        <w:t xml:space="preserve"> είτε με </w:t>
      </w:r>
      <w:r w:rsidRPr="00D76BD5">
        <w:rPr>
          <w:rFonts w:ascii="Calibri" w:eastAsiaTheme="minorHAnsi" w:hAnsi="Calibri" w:cs="Calibri"/>
          <w:lang w:eastAsia="en-US"/>
        </w:rPr>
        <w:t>Ethernet</w:t>
      </w:r>
      <w:r w:rsidRPr="00D76BD5">
        <w:rPr>
          <w:rFonts w:ascii="Calibri" w:eastAsiaTheme="minorHAnsi" w:hAnsi="Calibri" w:cs="Calibri"/>
          <w:lang w:val="el-GR" w:eastAsia="en-US"/>
        </w:rPr>
        <w:t>.</w:t>
      </w:r>
    </w:p>
    <w:p w14:paraId="6C88177A" w14:textId="77777777" w:rsidR="00D76BD5" w:rsidRP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Συνεχίζοντας την ανάλυση στο παρακάτω διάγραμμα έχει προσθεθεί η εξωτερική βάση δεδομένων.</w:t>
      </w:r>
    </w:p>
    <w:p w14:paraId="3BF99776" w14:textId="77777777" w:rsidR="00D76BD5" w:rsidRDefault="00D76BD5" w:rsidP="00D76BD5">
      <w:pPr>
        <w:autoSpaceDE w:val="0"/>
        <w:autoSpaceDN w:val="0"/>
        <w:adjustRightInd w:val="0"/>
        <w:spacing w:after="0"/>
        <w:jc w:val="left"/>
        <w:rPr>
          <w:rFonts w:ascii="Calibri" w:eastAsiaTheme="minorHAnsi" w:hAnsi="Calibri" w:cs="Calibri"/>
          <w:lang w:val="el-GR" w:eastAsia="en-US"/>
        </w:rPr>
      </w:pPr>
      <w:r w:rsidRPr="00D76BD5">
        <w:rPr>
          <w:rFonts w:ascii="Calibri" w:eastAsiaTheme="minorHAnsi" w:hAnsi="Calibri" w:cs="Calibri"/>
          <w:lang w:val="el-GR" w:eastAsia="en-US"/>
        </w:rPr>
        <w:t xml:space="preserve">Όπως φαίνεται σε αυτό η επικοινωνία μεταξύ των συστημάτων γίνεται μέσω της </w:t>
      </w:r>
      <w:r w:rsidRPr="00D76BD5">
        <w:rPr>
          <w:rFonts w:ascii="Calibri" w:eastAsiaTheme="minorHAnsi" w:hAnsi="Calibri" w:cs="Calibri"/>
          <w:lang w:eastAsia="en-US"/>
        </w:rPr>
        <w:t>MySQL</w:t>
      </w:r>
      <w:r w:rsidRPr="00D76BD5">
        <w:rPr>
          <w:rFonts w:ascii="Calibri" w:eastAsiaTheme="minorHAnsi" w:hAnsi="Calibri" w:cs="Calibri"/>
          <w:lang w:val="el-GR" w:eastAsia="en-US"/>
        </w:rPr>
        <w:t>, ένασύστημα διαχείρισης σχεσιακών βάσεων δεδομένων ιδιαίτερα δημοφιλές για διαδικτυακά</w:t>
      </w:r>
      <w:r>
        <w:rPr>
          <w:rFonts w:ascii="Calibri" w:eastAsiaTheme="minorHAnsi" w:hAnsi="Calibri" w:cs="Calibri"/>
          <w:lang w:val="el-GR" w:eastAsia="en-US"/>
        </w:rPr>
        <w:t xml:space="preserve"> </w:t>
      </w:r>
      <w:r w:rsidRPr="00D76BD5">
        <w:rPr>
          <w:rFonts w:ascii="Calibri" w:eastAsiaTheme="minorHAnsi" w:hAnsi="Calibri" w:cs="Calibri"/>
          <w:lang w:val="el-GR" w:eastAsia="en-US"/>
        </w:rPr>
        <w:t>προγράμματα και ιστοσελίδες.</w:t>
      </w:r>
    </w:p>
    <w:p w14:paraId="7F47066D" w14:textId="77777777" w:rsidR="000043A9" w:rsidRDefault="00D76BD5" w:rsidP="000043A9">
      <w:pPr>
        <w:keepNext/>
        <w:autoSpaceDE w:val="0"/>
        <w:autoSpaceDN w:val="0"/>
        <w:adjustRightInd w:val="0"/>
        <w:spacing w:after="0"/>
        <w:jc w:val="left"/>
      </w:pPr>
      <w:r>
        <w:rPr>
          <w:noProof/>
        </w:rPr>
        <w:lastRenderedPageBreak/>
        <w:drawing>
          <wp:inline distT="0" distB="0" distL="0" distR="0" wp14:anchorId="0A7CB0B0" wp14:editId="6C92FE64">
            <wp:extent cx="5274310" cy="5694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694680"/>
                    </a:xfrm>
                    <a:prstGeom prst="rect">
                      <a:avLst/>
                    </a:prstGeom>
                  </pic:spPr>
                </pic:pic>
              </a:graphicData>
            </a:graphic>
          </wp:inline>
        </w:drawing>
      </w:r>
    </w:p>
    <w:p w14:paraId="62CE8080" w14:textId="4900CD8D" w:rsidR="006C133B" w:rsidRPr="000043A9" w:rsidRDefault="000043A9" w:rsidP="000043A9">
      <w:pPr>
        <w:pStyle w:val="Caption"/>
        <w:jc w:val="left"/>
        <w:rPr>
          <w:lang w:val="el-GR"/>
        </w:rPr>
      </w:pPr>
      <w:bookmarkStart w:id="43" w:name="_Toc9987374"/>
      <w:r w:rsidRPr="000043A9">
        <w:rPr>
          <w:lang w:val="el-GR"/>
        </w:rPr>
        <w:t xml:space="preserve">Εικόνα </w:t>
      </w:r>
      <w:r>
        <w:fldChar w:fldCharType="begin"/>
      </w:r>
      <w:r w:rsidRPr="000043A9">
        <w:rPr>
          <w:lang w:val="el-GR"/>
        </w:rPr>
        <w:instrText xml:space="preserve"> </w:instrText>
      </w:r>
      <w:r>
        <w:instrText>SEQ</w:instrText>
      </w:r>
      <w:r w:rsidRPr="000043A9">
        <w:rPr>
          <w:lang w:val="el-GR"/>
        </w:rPr>
        <w:instrText xml:space="preserve"> Εικόνα \* </w:instrText>
      </w:r>
      <w:r>
        <w:instrText>ARABIC</w:instrText>
      </w:r>
      <w:r w:rsidRPr="000043A9">
        <w:rPr>
          <w:lang w:val="el-GR"/>
        </w:rPr>
        <w:instrText xml:space="preserve"> </w:instrText>
      </w:r>
      <w:r>
        <w:fldChar w:fldCharType="separate"/>
      </w:r>
      <w:r w:rsidR="00E802ED">
        <w:rPr>
          <w:noProof/>
        </w:rPr>
        <w:t>15</w:t>
      </w:r>
      <w:r>
        <w:fldChar w:fldCharType="end"/>
      </w:r>
      <w:r w:rsidRPr="000043A9">
        <w:rPr>
          <w:lang w:val="el-GR"/>
        </w:rPr>
        <w:t xml:space="preserve">: </w:t>
      </w:r>
      <w:r>
        <w:rPr>
          <w:lang w:val="el-GR"/>
        </w:rPr>
        <w:t>Διάγραμμα Σχεδίασης</w:t>
      </w:r>
      <w:bookmarkEnd w:id="43"/>
    </w:p>
    <w:p w14:paraId="2724A6E9" w14:textId="77777777" w:rsidR="00D76BD5" w:rsidRPr="006C133B" w:rsidRDefault="00D76BD5" w:rsidP="006C133B">
      <w:pPr>
        <w:pStyle w:val="Caption"/>
        <w:jc w:val="left"/>
        <w:rPr>
          <w:rFonts w:ascii="Calibri" w:eastAsiaTheme="minorHAnsi" w:hAnsi="Calibri" w:cs="Calibri"/>
          <w:lang w:val="el-GR" w:eastAsia="en-US"/>
        </w:rPr>
      </w:pPr>
    </w:p>
    <w:p w14:paraId="44240E83" w14:textId="77777777" w:rsidR="00F506AB" w:rsidRPr="00204141" w:rsidRDefault="007332F4" w:rsidP="000C086E">
      <w:pPr>
        <w:pStyle w:val="Heading2"/>
        <w:rPr>
          <w:lang w:val="el-GR"/>
        </w:rPr>
      </w:pPr>
      <w:bookmarkStart w:id="44" w:name="_Toc9987397"/>
      <w:r w:rsidRPr="00204141">
        <w:rPr>
          <w:lang w:val="el-GR"/>
        </w:rPr>
        <w:t xml:space="preserve">1.3 </w:t>
      </w:r>
      <w:r w:rsidR="00F506AB" w:rsidRPr="00204141">
        <w:rPr>
          <w:lang w:val="el-GR"/>
        </w:rPr>
        <w:t>Έλεγχος Πρόσβασης και Ασφάλεια</w:t>
      </w:r>
      <w:bookmarkEnd w:id="44"/>
    </w:p>
    <w:p w14:paraId="364D9793" w14:textId="77777777" w:rsidR="00F506AB" w:rsidRPr="000E211A" w:rsidRDefault="00F506AB" w:rsidP="00F506AB">
      <w:pPr>
        <w:rPr>
          <w:rFonts w:asciiTheme="minorHAnsi" w:hAnsiTheme="minorHAnsi" w:cstheme="minorHAnsi"/>
          <w:i/>
          <w:iCs/>
          <w:lang w:val="el-GR"/>
        </w:rPr>
      </w:pPr>
    </w:p>
    <w:p w14:paraId="59BCB007" w14:textId="77777777" w:rsidR="00F506AB" w:rsidRPr="007332F4" w:rsidRDefault="00F506AB" w:rsidP="00F506AB">
      <w:pPr>
        <w:rPr>
          <w:rFonts w:asciiTheme="minorHAnsi" w:hAnsiTheme="minorHAnsi" w:cstheme="minorHAnsi"/>
          <w:b/>
          <w:bCs/>
          <w:iCs/>
          <w:lang w:val="el-GR"/>
        </w:rPr>
      </w:pPr>
      <w:r w:rsidRPr="007332F4">
        <w:rPr>
          <w:rFonts w:asciiTheme="minorHAnsi" w:hAnsiTheme="minorHAnsi" w:cstheme="minorHAnsi"/>
          <w:iCs/>
          <w:lang w:val="el-GR"/>
        </w:rPr>
        <w:t>Ο έλεγχος πρόσβασης και η ασφάλεια περιγράφουν τη μοντελοποίηση των χρηστών του συστήματος με τη μορφή ενός πίνακα πρόσβασης (</w:t>
      </w:r>
      <w:r w:rsidRPr="007332F4">
        <w:rPr>
          <w:rFonts w:asciiTheme="minorHAnsi" w:hAnsiTheme="minorHAnsi" w:cstheme="minorHAnsi"/>
          <w:iCs/>
        </w:rPr>
        <w:t>access</w:t>
      </w:r>
      <w:r w:rsidRPr="007332F4">
        <w:rPr>
          <w:rFonts w:asciiTheme="minorHAnsi" w:hAnsiTheme="minorHAnsi" w:cstheme="minorHAnsi"/>
          <w:iCs/>
          <w:lang w:val="el-GR"/>
        </w:rPr>
        <w:t xml:space="preserve"> </w:t>
      </w:r>
      <w:r w:rsidRPr="007332F4">
        <w:rPr>
          <w:rFonts w:asciiTheme="minorHAnsi" w:hAnsiTheme="minorHAnsi" w:cstheme="minorHAnsi"/>
          <w:iCs/>
        </w:rPr>
        <w:t>matrix</w:t>
      </w:r>
      <w:r w:rsidRPr="007332F4">
        <w:rPr>
          <w:rFonts w:asciiTheme="minorHAnsi" w:hAnsiTheme="minorHAnsi" w:cstheme="minorHAnsi"/>
          <w:iCs/>
          <w:lang w:val="el-GR"/>
        </w:rPr>
        <w:t>). Η παράγραφος αυτή επίσης περιγράφει και διάφορα θέματα ασφαλείας, όπως επιλογή μηχανισμού αυθεντικοποίησης, χρήση κρυπτογράφησης και διαχείριση κλειδιών.</w:t>
      </w:r>
      <w:r w:rsidRPr="007332F4">
        <w:rPr>
          <w:rFonts w:asciiTheme="minorHAnsi" w:hAnsiTheme="minorHAnsi" w:cstheme="minorHAnsi"/>
          <w:b/>
          <w:bCs/>
          <w:iCs/>
          <w:lang w:val="el-GR"/>
        </w:rPr>
        <w:t xml:space="preserve"> </w:t>
      </w:r>
    </w:p>
    <w:p w14:paraId="36B9DD47" w14:textId="77777777" w:rsidR="00F506AB" w:rsidRPr="000E211A" w:rsidRDefault="00F506AB" w:rsidP="00F506AB">
      <w:pPr>
        <w:rPr>
          <w:rFonts w:asciiTheme="minorHAnsi" w:hAnsiTheme="minorHAnsi" w:cstheme="minorHAnsi"/>
          <w:lang w:val="el-GR"/>
        </w:rPr>
      </w:pPr>
    </w:p>
    <w:p w14:paraId="136AB361" w14:textId="77777777" w:rsidR="00F506AB" w:rsidRPr="000E211A" w:rsidRDefault="00BF5323" w:rsidP="00F506AB">
      <w:pPr>
        <w:pStyle w:val="Heading1"/>
        <w:rPr>
          <w:rFonts w:asciiTheme="minorHAnsi" w:hAnsiTheme="minorHAnsi" w:cstheme="minorHAnsi"/>
        </w:rPr>
      </w:pPr>
      <w:bookmarkStart w:id="45" w:name="_Toc9987398"/>
      <w:r w:rsidRPr="000E211A">
        <w:rPr>
          <w:rFonts w:asciiTheme="minorHAnsi" w:hAnsiTheme="minorHAnsi" w:cstheme="minorHAnsi"/>
        </w:rPr>
        <w:lastRenderedPageBreak/>
        <w:t xml:space="preserve">2 </w:t>
      </w:r>
      <w:r w:rsidR="00F506AB" w:rsidRPr="000E211A">
        <w:rPr>
          <w:rFonts w:asciiTheme="minorHAnsi" w:hAnsiTheme="minorHAnsi" w:cstheme="minorHAnsi"/>
        </w:rPr>
        <w:t>Πίνακας ιχνηλασιμότητας εγγράφων Σχεδίασης και Απαιτήσεων Λογισμικού</w:t>
      </w:r>
      <w:bookmarkEnd w:id="45"/>
    </w:p>
    <w:p w14:paraId="7F7047C2" w14:textId="77777777" w:rsidR="00F506AB" w:rsidRPr="000E211A" w:rsidRDefault="00F506AB" w:rsidP="00F506AB">
      <w:pPr>
        <w:rPr>
          <w:rFonts w:asciiTheme="minorHAnsi" w:hAnsiTheme="minorHAnsi" w:cstheme="minorHAnsi"/>
          <w:lang w:val="el-GR"/>
        </w:rPr>
      </w:pPr>
    </w:p>
    <w:p w14:paraId="3687A607" w14:textId="7F3FC9A4" w:rsidR="00BF5323" w:rsidRDefault="00177AE4" w:rsidP="00BF5323">
      <w:pPr>
        <w:rPr>
          <w:rFonts w:asciiTheme="minorHAnsi" w:hAnsiTheme="minorHAnsi" w:cstheme="minorHAnsi"/>
          <w:i/>
          <w:iCs/>
          <w:lang w:val="el-GR"/>
        </w:rPr>
      </w:pPr>
      <w:r>
        <w:rPr>
          <w:rFonts w:asciiTheme="minorHAnsi" w:hAnsiTheme="minorHAnsi" w:cstheme="minorHAnsi"/>
          <w:i/>
          <w:iCs/>
          <w:lang w:val="el-GR"/>
        </w:rPr>
        <w:t>Δεν πραγματοποιήθηκε κάποια αλλαγή από παραδοτέο σε παραδοτέο για αυτό και δεν έγινε κάποιος πίνακας ιχνηλασιμότητας.</w:t>
      </w:r>
    </w:p>
    <w:p w14:paraId="720D4ABE" w14:textId="02F96186" w:rsidR="00177AE4" w:rsidRDefault="00177AE4" w:rsidP="00BF5323">
      <w:pPr>
        <w:rPr>
          <w:rFonts w:asciiTheme="minorHAnsi" w:hAnsiTheme="minorHAnsi" w:cstheme="minorHAnsi"/>
          <w:i/>
          <w:iCs/>
          <w:lang w:val="el-GR"/>
        </w:rPr>
      </w:pPr>
    </w:p>
    <w:p w14:paraId="0CF92660" w14:textId="77777777" w:rsidR="00BF5323" w:rsidRPr="00177AE4" w:rsidRDefault="00BF5323" w:rsidP="00BF5323">
      <w:pPr>
        <w:pStyle w:val="Heading1"/>
        <w:rPr>
          <w:rFonts w:asciiTheme="minorHAnsi" w:hAnsiTheme="minorHAnsi" w:cstheme="minorHAnsi"/>
        </w:rPr>
      </w:pPr>
      <w:bookmarkStart w:id="46" w:name="_Toc9959296"/>
      <w:bookmarkStart w:id="47" w:name="_Toc9987399"/>
      <w:r w:rsidRPr="00177AE4">
        <w:rPr>
          <w:rFonts w:asciiTheme="minorHAnsi" w:hAnsiTheme="minorHAnsi" w:cstheme="minorHAnsi"/>
        </w:rPr>
        <w:lastRenderedPageBreak/>
        <w:t xml:space="preserve">3 </w:t>
      </w:r>
      <w:r w:rsidRPr="000E211A">
        <w:rPr>
          <w:rFonts w:asciiTheme="minorHAnsi" w:hAnsiTheme="minorHAnsi" w:cstheme="minorHAnsi"/>
          <w:lang w:val="en-US"/>
        </w:rPr>
        <w:t>RESTful</w:t>
      </w:r>
      <w:r w:rsidRPr="00177AE4">
        <w:rPr>
          <w:rFonts w:asciiTheme="minorHAnsi" w:hAnsiTheme="minorHAnsi" w:cstheme="minorHAnsi"/>
        </w:rPr>
        <w:t xml:space="preserve"> </w:t>
      </w:r>
      <w:r w:rsidRPr="000E211A">
        <w:rPr>
          <w:rFonts w:asciiTheme="minorHAnsi" w:hAnsiTheme="minorHAnsi" w:cstheme="minorHAnsi"/>
          <w:lang w:val="en-US"/>
        </w:rPr>
        <w:t>API</w:t>
      </w:r>
      <w:bookmarkEnd w:id="46"/>
      <w:bookmarkEnd w:id="47"/>
    </w:p>
    <w:p w14:paraId="4D41DD75" w14:textId="77777777" w:rsidR="00BF5323" w:rsidRPr="00177AE4" w:rsidRDefault="00BF5323" w:rsidP="00BF5323">
      <w:pPr>
        <w:rPr>
          <w:rFonts w:asciiTheme="minorHAnsi" w:hAnsiTheme="minorHAnsi" w:cstheme="minorHAnsi"/>
          <w:lang w:val="el-GR"/>
        </w:rPr>
      </w:pPr>
    </w:p>
    <w:p w14:paraId="72D9AE43" w14:textId="77777777" w:rsidR="00BF5323" w:rsidRPr="00177AE4" w:rsidRDefault="00BF5323" w:rsidP="00BF5323">
      <w:pPr>
        <w:pStyle w:val="Heading2"/>
        <w:rPr>
          <w:rFonts w:asciiTheme="minorHAnsi" w:hAnsiTheme="minorHAnsi" w:cstheme="minorHAnsi"/>
          <w:lang w:val="en-US"/>
        </w:rPr>
      </w:pPr>
      <w:bookmarkStart w:id="48" w:name="_Toc9959297"/>
      <w:bookmarkStart w:id="49" w:name="_Toc9987400"/>
      <w:r w:rsidRPr="00177AE4">
        <w:rPr>
          <w:rFonts w:asciiTheme="minorHAnsi" w:hAnsiTheme="minorHAnsi" w:cstheme="minorHAnsi"/>
          <w:lang w:val="en-US"/>
        </w:rPr>
        <w:t>3.1</w:t>
      </w:r>
      <w:r w:rsidRPr="000E211A">
        <w:rPr>
          <w:rFonts w:asciiTheme="minorHAnsi" w:hAnsiTheme="minorHAnsi" w:cstheme="minorHAnsi"/>
          <w:lang w:val="en-US"/>
        </w:rPr>
        <w:t>Endpoints</w:t>
      </w:r>
      <w:bookmarkEnd w:id="48"/>
      <w:bookmarkEnd w:id="49"/>
    </w:p>
    <w:p w14:paraId="23FF3B99" w14:textId="77777777" w:rsidR="00BF5323" w:rsidRPr="00177AE4" w:rsidRDefault="00BF5323" w:rsidP="00BF5323">
      <w:pPr>
        <w:rPr>
          <w:rFonts w:asciiTheme="minorHAnsi" w:hAnsiTheme="minorHAnsi" w:cstheme="minorHAnsi"/>
          <w:lang w:val="en-US"/>
        </w:rPr>
      </w:pPr>
    </w:p>
    <w:p w14:paraId="119E2EC8" w14:textId="77777777" w:rsidR="00BF5323" w:rsidRPr="00177AE4" w:rsidRDefault="00BF5323" w:rsidP="00BF5323">
      <w:pPr>
        <w:pStyle w:val="Heading3"/>
        <w:rPr>
          <w:rFonts w:asciiTheme="minorHAnsi" w:hAnsiTheme="minorHAnsi" w:cstheme="minorHAnsi"/>
          <w:lang w:val="en-US"/>
        </w:rPr>
      </w:pPr>
      <w:bookmarkStart w:id="50" w:name="_Toc9959298"/>
      <w:bookmarkStart w:id="51" w:name="_Toc9987401"/>
      <w:r w:rsidRPr="00177AE4">
        <w:rPr>
          <w:rFonts w:asciiTheme="minorHAnsi" w:hAnsiTheme="minorHAnsi" w:cstheme="minorHAnsi"/>
          <w:lang w:val="en-US"/>
        </w:rPr>
        <w:t>3.1.1</w:t>
      </w:r>
      <w:r w:rsidRPr="000E211A">
        <w:rPr>
          <w:rFonts w:asciiTheme="minorHAnsi" w:hAnsiTheme="minorHAnsi" w:cstheme="minorHAnsi"/>
          <w:lang w:val="en-US"/>
        </w:rPr>
        <w:t>Project</w:t>
      </w:r>
      <w:r w:rsidRPr="00177AE4">
        <w:rPr>
          <w:rFonts w:asciiTheme="minorHAnsi" w:hAnsiTheme="minorHAnsi" w:cstheme="minorHAnsi"/>
          <w:lang w:val="en-US"/>
        </w:rPr>
        <w:t xml:space="preserve"> </w:t>
      </w:r>
      <w:r w:rsidRPr="000E211A">
        <w:rPr>
          <w:rFonts w:asciiTheme="minorHAnsi" w:hAnsiTheme="minorHAnsi" w:cstheme="minorHAnsi"/>
          <w:lang w:val="en-US"/>
        </w:rPr>
        <w:t>microservice</w:t>
      </w:r>
      <w:bookmarkEnd w:id="50"/>
      <w:bookmarkEnd w:id="51"/>
    </w:p>
    <w:p w14:paraId="7C756C18" w14:textId="77777777" w:rsidR="00BF5323" w:rsidRPr="000E211A" w:rsidRDefault="00BF5323" w:rsidP="00BF5323">
      <w:pPr>
        <w:rPr>
          <w:rFonts w:asciiTheme="minorHAnsi" w:hAnsiTheme="minorHAnsi" w:cstheme="minorHAnsi"/>
          <w:lang w:val="el-GR"/>
        </w:rPr>
      </w:pPr>
      <w:r w:rsidRPr="000E211A">
        <w:rPr>
          <w:rFonts w:asciiTheme="minorHAnsi" w:hAnsiTheme="minorHAnsi" w:cstheme="minorHAnsi"/>
          <w:lang w:val="el-GR"/>
        </w:rPr>
        <w:t xml:space="preserve">Το συγκεκριμένο </w:t>
      </w:r>
      <w:r w:rsidRPr="000E211A">
        <w:rPr>
          <w:rFonts w:asciiTheme="minorHAnsi" w:hAnsiTheme="minorHAnsi" w:cstheme="minorHAnsi"/>
          <w:lang w:val="en-US"/>
        </w:rPr>
        <w:t>API</w:t>
      </w:r>
      <w:r w:rsidRPr="000E211A">
        <w:rPr>
          <w:rFonts w:asciiTheme="minorHAnsi" w:hAnsiTheme="minorHAnsi" w:cstheme="minorHAnsi"/>
          <w:lang w:val="el-GR"/>
        </w:rPr>
        <w:t xml:space="preserve"> είναι υπευθυνό για την διαχείριση των </w:t>
      </w:r>
      <w:r w:rsidRPr="000E211A">
        <w:rPr>
          <w:rFonts w:asciiTheme="minorHAnsi" w:hAnsiTheme="minorHAnsi" w:cstheme="minorHAnsi"/>
          <w:lang w:val="en-US"/>
        </w:rPr>
        <w:t>Projects</w:t>
      </w:r>
      <w:r w:rsidRPr="000E211A">
        <w:rPr>
          <w:rFonts w:asciiTheme="minorHAnsi" w:hAnsiTheme="minorHAnsi" w:cstheme="minorHAnsi"/>
          <w:lang w:val="el-GR"/>
        </w:rPr>
        <w:t xml:space="preserve"> που δημιουργεί ή συμμετέχει ένας χρήστης.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29D1411B" w14:textId="77777777" w:rsidTr="00412D0F">
        <w:tc>
          <w:tcPr>
            <w:tcW w:w="1243" w:type="dxa"/>
            <w:gridSpan w:val="2"/>
            <w:shd w:val="clear" w:color="auto" w:fill="auto"/>
          </w:tcPr>
          <w:p w14:paraId="3FC0D2D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6364B71A"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3F17E97A" w14:textId="77777777" w:rsidTr="00412D0F">
        <w:tc>
          <w:tcPr>
            <w:tcW w:w="1243" w:type="dxa"/>
            <w:gridSpan w:val="2"/>
            <w:shd w:val="clear" w:color="auto" w:fill="auto"/>
          </w:tcPr>
          <w:p w14:paraId="5BBB686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GET</w:t>
            </w:r>
          </w:p>
        </w:tc>
        <w:tc>
          <w:tcPr>
            <w:tcW w:w="8044" w:type="dxa"/>
            <w:gridSpan w:val="4"/>
            <w:shd w:val="clear" w:color="auto" w:fill="auto"/>
          </w:tcPr>
          <w:p w14:paraId="3FA1D93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w:t>
            </w:r>
            <w:proofErr w:type="gramStart"/>
            <w:r w:rsidRPr="000E211A">
              <w:rPr>
                <w:rFonts w:asciiTheme="minorHAnsi" w:hAnsiTheme="minorHAnsi" w:cstheme="minorHAnsi"/>
                <w:lang w:val="en-US"/>
              </w:rPr>
              <w:t>/{</w:t>
            </w:r>
            <w:proofErr w:type="gramEnd"/>
            <w:r w:rsidRPr="000E211A">
              <w:rPr>
                <w:rFonts w:asciiTheme="minorHAnsi" w:hAnsiTheme="minorHAnsi" w:cstheme="minorHAnsi"/>
                <w:lang w:val="en-US"/>
              </w:rPr>
              <w:t>project id}</w:t>
            </w:r>
          </w:p>
        </w:tc>
      </w:tr>
      <w:tr w:rsidR="00BF5323" w:rsidRPr="000E211A" w14:paraId="1DD44F13" w14:textId="77777777" w:rsidTr="00412D0F">
        <w:tc>
          <w:tcPr>
            <w:tcW w:w="9287" w:type="dxa"/>
            <w:gridSpan w:val="6"/>
            <w:shd w:val="clear" w:color="auto" w:fill="auto"/>
          </w:tcPr>
          <w:p w14:paraId="1364D1E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5D28F465" w14:textId="77777777" w:rsidTr="00412D0F">
        <w:tc>
          <w:tcPr>
            <w:tcW w:w="9287" w:type="dxa"/>
            <w:gridSpan w:val="6"/>
            <w:shd w:val="clear" w:color="auto" w:fill="auto"/>
          </w:tcPr>
          <w:p w14:paraId="74EA576D"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Επιστρέφει όλες τις πληροφορίες για τον προσδιορισμό του </w:t>
            </w:r>
            <w:r w:rsidRPr="000E211A">
              <w:rPr>
                <w:rFonts w:asciiTheme="minorHAnsi" w:hAnsiTheme="minorHAnsi" w:cstheme="minorHAnsi"/>
                <w:sz w:val="24"/>
                <w:szCs w:val="24"/>
                <w:lang w:val="en-US" w:eastAsia="en-US"/>
              </w:rPr>
              <w:t>project</w:t>
            </w:r>
            <w:r w:rsidRPr="000E211A">
              <w:rPr>
                <w:rFonts w:asciiTheme="minorHAnsi" w:hAnsiTheme="minorHAnsi" w:cstheme="minorHAnsi"/>
                <w:sz w:val="24"/>
                <w:szCs w:val="24"/>
                <w:lang w:val="el-GR" w:eastAsia="en-US"/>
              </w:rPr>
              <w:t xml:space="preserve"> .</w:t>
            </w:r>
          </w:p>
        </w:tc>
      </w:tr>
      <w:tr w:rsidR="00BF5323" w:rsidRPr="000E211A" w14:paraId="0BEAB175" w14:textId="77777777" w:rsidTr="00412D0F">
        <w:tc>
          <w:tcPr>
            <w:tcW w:w="9287" w:type="dxa"/>
            <w:gridSpan w:val="6"/>
            <w:shd w:val="clear" w:color="auto" w:fill="auto"/>
          </w:tcPr>
          <w:p w14:paraId="0734B404"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213812FA" w14:textId="77777777" w:rsidTr="00412D0F">
        <w:tc>
          <w:tcPr>
            <w:tcW w:w="9287" w:type="dxa"/>
            <w:gridSpan w:val="6"/>
            <w:shd w:val="clear" w:color="auto" w:fill="auto"/>
          </w:tcPr>
          <w:p w14:paraId="45A68B3A"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6A205DD5" w14:textId="77777777" w:rsidTr="00412D0F">
        <w:tc>
          <w:tcPr>
            <w:tcW w:w="1668" w:type="dxa"/>
            <w:gridSpan w:val="3"/>
            <w:shd w:val="clear" w:color="auto" w:fill="auto"/>
          </w:tcPr>
          <w:p w14:paraId="7F3CD1A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5B446696"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77CDC32B" w14:textId="77777777" w:rsidTr="00412D0F">
        <w:tc>
          <w:tcPr>
            <w:tcW w:w="1668" w:type="dxa"/>
            <w:gridSpan w:val="3"/>
            <w:shd w:val="clear" w:color="auto" w:fill="auto"/>
          </w:tcPr>
          <w:p w14:paraId="76BCB04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 id}</w:t>
            </w:r>
          </w:p>
        </w:tc>
        <w:tc>
          <w:tcPr>
            <w:tcW w:w="7619" w:type="dxa"/>
            <w:gridSpan w:val="3"/>
            <w:shd w:val="clear" w:color="auto" w:fill="auto"/>
          </w:tcPr>
          <w:p w14:paraId="3FC4B12C"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w:t>
            </w:r>
            <w:r w:rsidRPr="000E211A">
              <w:rPr>
                <w:rFonts w:asciiTheme="minorHAnsi" w:hAnsiTheme="minorHAnsi" w:cstheme="minorHAnsi"/>
                <w:lang w:val="en-US"/>
              </w:rPr>
              <w:t>project</w:t>
            </w:r>
            <w:r w:rsidRPr="000E211A">
              <w:rPr>
                <w:rFonts w:asciiTheme="minorHAnsi" w:hAnsiTheme="minorHAnsi" w:cstheme="minorHAnsi"/>
                <w:lang w:val="el-GR"/>
              </w:rPr>
              <w:t xml:space="preserve">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46A22533" w14:textId="77777777" w:rsidTr="00412D0F">
        <w:tc>
          <w:tcPr>
            <w:tcW w:w="9287" w:type="dxa"/>
            <w:gridSpan w:val="6"/>
            <w:shd w:val="clear" w:color="auto" w:fill="auto"/>
          </w:tcPr>
          <w:p w14:paraId="2BC52ED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61C11F41" w14:textId="77777777" w:rsidTr="00412D0F">
        <w:tc>
          <w:tcPr>
            <w:tcW w:w="1668" w:type="dxa"/>
            <w:gridSpan w:val="3"/>
            <w:shd w:val="clear" w:color="auto" w:fill="auto"/>
          </w:tcPr>
          <w:p w14:paraId="5579F97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4364C95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0C8DBAE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3448A3D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773AD9C0" w14:textId="77777777" w:rsidTr="00412D0F">
        <w:tc>
          <w:tcPr>
            <w:tcW w:w="1668" w:type="dxa"/>
            <w:gridSpan w:val="3"/>
            <w:shd w:val="clear" w:color="auto" w:fill="auto"/>
          </w:tcPr>
          <w:p w14:paraId="48D8DF66" w14:textId="77777777" w:rsidR="00BF5323" w:rsidRPr="000E211A" w:rsidRDefault="00BF5323" w:rsidP="00412D0F">
            <w:pPr>
              <w:rPr>
                <w:rFonts w:asciiTheme="minorHAnsi" w:hAnsiTheme="minorHAnsi" w:cstheme="minorHAnsi"/>
                <w:lang w:val="en-US"/>
              </w:rPr>
            </w:pPr>
          </w:p>
        </w:tc>
        <w:tc>
          <w:tcPr>
            <w:tcW w:w="2539" w:type="dxa"/>
            <w:shd w:val="clear" w:color="auto" w:fill="auto"/>
          </w:tcPr>
          <w:p w14:paraId="42FF1D47" w14:textId="77777777" w:rsidR="00BF5323" w:rsidRPr="000E211A" w:rsidRDefault="00BF5323" w:rsidP="00412D0F">
            <w:pPr>
              <w:rPr>
                <w:rFonts w:asciiTheme="minorHAnsi" w:hAnsiTheme="minorHAnsi" w:cstheme="minorHAnsi"/>
                <w:lang w:val="en-US"/>
              </w:rPr>
            </w:pPr>
          </w:p>
        </w:tc>
        <w:tc>
          <w:tcPr>
            <w:tcW w:w="2540" w:type="dxa"/>
            <w:shd w:val="clear" w:color="auto" w:fill="auto"/>
          </w:tcPr>
          <w:p w14:paraId="501302BC" w14:textId="77777777" w:rsidR="00BF5323" w:rsidRPr="000E211A" w:rsidRDefault="00BF5323" w:rsidP="00412D0F">
            <w:pPr>
              <w:rPr>
                <w:rFonts w:asciiTheme="minorHAnsi" w:hAnsiTheme="minorHAnsi" w:cstheme="minorHAnsi"/>
                <w:lang w:val="en-US"/>
              </w:rPr>
            </w:pPr>
          </w:p>
        </w:tc>
        <w:tc>
          <w:tcPr>
            <w:tcW w:w="2540" w:type="dxa"/>
            <w:shd w:val="clear" w:color="auto" w:fill="auto"/>
          </w:tcPr>
          <w:p w14:paraId="045CCD41" w14:textId="77777777" w:rsidR="00BF5323" w:rsidRPr="000E211A" w:rsidRDefault="00BF5323" w:rsidP="00412D0F">
            <w:pPr>
              <w:rPr>
                <w:rFonts w:asciiTheme="minorHAnsi" w:hAnsiTheme="minorHAnsi" w:cstheme="minorHAnsi"/>
                <w:lang w:val="en-US"/>
              </w:rPr>
            </w:pPr>
          </w:p>
        </w:tc>
      </w:tr>
      <w:tr w:rsidR="00BF5323" w:rsidRPr="000E211A" w14:paraId="241C27C5" w14:textId="77777777" w:rsidTr="00412D0F">
        <w:tc>
          <w:tcPr>
            <w:tcW w:w="9287" w:type="dxa"/>
            <w:gridSpan w:val="6"/>
            <w:shd w:val="clear" w:color="auto" w:fill="auto"/>
          </w:tcPr>
          <w:p w14:paraId="27C0A239"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7D054608" w14:textId="77777777" w:rsidTr="00412D0F">
        <w:tc>
          <w:tcPr>
            <w:tcW w:w="9287" w:type="dxa"/>
            <w:gridSpan w:val="6"/>
            <w:shd w:val="clear" w:color="auto" w:fill="auto"/>
          </w:tcPr>
          <w:p w14:paraId="672E79D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Not needed</w:t>
            </w:r>
          </w:p>
        </w:tc>
      </w:tr>
      <w:tr w:rsidR="00BF5323" w:rsidRPr="000E211A" w14:paraId="510DF2D2" w14:textId="77777777" w:rsidTr="00412D0F">
        <w:tc>
          <w:tcPr>
            <w:tcW w:w="9287" w:type="dxa"/>
            <w:gridSpan w:val="6"/>
            <w:shd w:val="clear" w:color="auto" w:fill="auto"/>
          </w:tcPr>
          <w:p w14:paraId="4E5C96B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16F12A45" w14:textId="77777777" w:rsidTr="00412D0F">
        <w:tc>
          <w:tcPr>
            <w:tcW w:w="817" w:type="dxa"/>
            <w:shd w:val="clear" w:color="auto" w:fill="auto"/>
          </w:tcPr>
          <w:p w14:paraId="1F29390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0B7EB4F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6AF7528D" w14:textId="77777777" w:rsidTr="00412D0F">
        <w:tc>
          <w:tcPr>
            <w:tcW w:w="817" w:type="dxa"/>
            <w:shd w:val="clear" w:color="auto" w:fill="auto"/>
          </w:tcPr>
          <w:p w14:paraId="3CEF57E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450D2E8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5BE246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"project": [</w:t>
            </w:r>
          </w:p>
          <w:p w14:paraId="0A86F12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75DD994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ProjectName</w:t>
            </w:r>
            <w:proofErr w:type="spellEnd"/>
            <w:r w:rsidRPr="000E211A">
              <w:rPr>
                <w:rFonts w:asciiTheme="minorHAnsi" w:hAnsiTheme="minorHAnsi" w:cstheme="minorHAnsi"/>
                <w:lang w:val="en-US"/>
              </w:rPr>
              <w:t>": "</w:t>
            </w:r>
            <w:proofErr w:type="spellStart"/>
            <w:r w:rsidRPr="000E211A">
              <w:rPr>
                <w:rFonts w:asciiTheme="minorHAnsi" w:hAnsiTheme="minorHAnsi" w:cstheme="minorHAnsi"/>
                <w:lang w:val="en-US"/>
              </w:rPr>
              <w:t>myProject</w:t>
            </w:r>
            <w:proofErr w:type="spellEnd"/>
            <w:r w:rsidRPr="000E211A">
              <w:rPr>
                <w:rFonts w:asciiTheme="minorHAnsi" w:hAnsiTheme="minorHAnsi" w:cstheme="minorHAnsi"/>
                <w:lang w:val="en-US"/>
              </w:rPr>
              <w:t>",</w:t>
            </w:r>
          </w:p>
          <w:p w14:paraId="514D9F7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CreatorID</w:t>
            </w:r>
            <w:proofErr w:type="spellEnd"/>
            <w:r w:rsidRPr="000E211A">
              <w:rPr>
                <w:rFonts w:asciiTheme="minorHAnsi" w:hAnsiTheme="minorHAnsi" w:cstheme="minorHAnsi"/>
                <w:lang w:val="en-US"/>
              </w:rPr>
              <w:t>": 13</w:t>
            </w:r>
          </w:p>
          <w:p w14:paraId="29EB897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ParticipantsNames</w:t>
            </w:r>
            <w:proofErr w:type="spellEnd"/>
            <w:r w:rsidRPr="000E211A">
              <w:rPr>
                <w:rFonts w:asciiTheme="minorHAnsi" w:hAnsiTheme="minorHAnsi" w:cstheme="minorHAnsi"/>
                <w:lang w:val="en-US"/>
              </w:rPr>
              <w:t>": ["myName","minionName1"]</w:t>
            </w:r>
          </w:p>
          <w:p w14:paraId="4C04C5D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6E2774E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7ABC453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3B82886" w14:textId="77777777" w:rsidR="00BF5323" w:rsidRPr="000E211A" w:rsidRDefault="00BF5323" w:rsidP="00412D0F">
            <w:pPr>
              <w:rPr>
                <w:rFonts w:asciiTheme="minorHAnsi" w:hAnsiTheme="minorHAnsi" w:cstheme="minorHAnsi"/>
                <w:lang w:val="en-US"/>
              </w:rPr>
            </w:pPr>
          </w:p>
        </w:tc>
      </w:tr>
      <w:tr w:rsidR="00BF5323" w:rsidRPr="000E211A" w14:paraId="7E28D29C" w14:textId="77777777" w:rsidTr="00412D0F">
        <w:tc>
          <w:tcPr>
            <w:tcW w:w="817" w:type="dxa"/>
            <w:shd w:val="clear" w:color="auto" w:fill="auto"/>
          </w:tcPr>
          <w:p w14:paraId="2D26DC1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46D540EE"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03BEEFC8" w14:textId="77777777" w:rsidTr="00412D0F">
        <w:tc>
          <w:tcPr>
            <w:tcW w:w="817" w:type="dxa"/>
            <w:shd w:val="clear" w:color="auto" w:fill="auto"/>
          </w:tcPr>
          <w:p w14:paraId="7F2496F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404</w:t>
            </w:r>
          </w:p>
        </w:tc>
        <w:tc>
          <w:tcPr>
            <w:tcW w:w="8470" w:type="dxa"/>
            <w:gridSpan w:val="5"/>
            <w:shd w:val="clear" w:color="auto" w:fill="auto"/>
          </w:tcPr>
          <w:p w14:paraId="39BF8786"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Project ID not found"}</w:t>
            </w:r>
          </w:p>
        </w:tc>
      </w:tr>
      <w:tr w:rsidR="00BF5323" w:rsidRPr="000E211A" w14:paraId="53B648D6" w14:textId="77777777" w:rsidTr="00412D0F">
        <w:tc>
          <w:tcPr>
            <w:tcW w:w="817" w:type="dxa"/>
            <w:shd w:val="clear" w:color="auto" w:fill="auto"/>
          </w:tcPr>
          <w:p w14:paraId="4F0185C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0876E184"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13152950"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446"/>
        <w:gridCol w:w="415"/>
        <w:gridCol w:w="2319"/>
        <w:gridCol w:w="2134"/>
        <w:gridCol w:w="1936"/>
      </w:tblGrid>
      <w:tr w:rsidR="00BF5323" w:rsidRPr="000E211A" w14:paraId="0924E051" w14:textId="77777777" w:rsidTr="00412D0F">
        <w:trPr>
          <w:trHeight w:val="122"/>
        </w:trPr>
        <w:tc>
          <w:tcPr>
            <w:tcW w:w="1492" w:type="dxa"/>
            <w:gridSpan w:val="2"/>
            <w:shd w:val="clear" w:color="auto" w:fill="auto"/>
          </w:tcPr>
          <w:p w14:paraId="2DDEA74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7795" w:type="dxa"/>
            <w:gridSpan w:val="4"/>
            <w:shd w:val="clear" w:color="auto" w:fill="auto"/>
          </w:tcPr>
          <w:p w14:paraId="51C4E227"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7EB5AE96" w14:textId="77777777" w:rsidTr="00412D0F">
        <w:trPr>
          <w:trHeight w:val="116"/>
        </w:trPr>
        <w:tc>
          <w:tcPr>
            <w:tcW w:w="1492" w:type="dxa"/>
            <w:gridSpan w:val="2"/>
            <w:shd w:val="clear" w:color="auto" w:fill="auto"/>
          </w:tcPr>
          <w:p w14:paraId="66BE375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PUT</w:t>
            </w:r>
          </w:p>
        </w:tc>
        <w:tc>
          <w:tcPr>
            <w:tcW w:w="7795" w:type="dxa"/>
            <w:gridSpan w:val="4"/>
            <w:shd w:val="clear" w:color="auto" w:fill="auto"/>
          </w:tcPr>
          <w:p w14:paraId="2A5E4CD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w:t>
            </w:r>
            <w:proofErr w:type="gramStart"/>
            <w:r w:rsidRPr="000E211A">
              <w:rPr>
                <w:rFonts w:asciiTheme="minorHAnsi" w:hAnsiTheme="minorHAnsi" w:cstheme="minorHAnsi"/>
                <w:lang w:val="en-US"/>
              </w:rPr>
              <w:t>/{</w:t>
            </w:r>
            <w:proofErr w:type="gramEnd"/>
            <w:r w:rsidRPr="000E211A">
              <w:rPr>
                <w:rFonts w:asciiTheme="minorHAnsi" w:hAnsiTheme="minorHAnsi" w:cstheme="minorHAnsi"/>
                <w:lang w:val="en-US"/>
              </w:rPr>
              <w:t>project id}</w:t>
            </w:r>
          </w:p>
        </w:tc>
      </w:tr>
      <w:tr w:rsidR="00BF5323" w:rsidRPr="000E211A" w14:paraId="29DB1EA7" w14:textId="77777777" w:rsidTr="00412D0F">
        <w:trPr>
          <w:trHeight w:val="122"/>
        </w:trPr>
        <w:tc>
          <w:tcPr>
            <w:tcW w:w="9287" w:type="dxa"/>
            <w:gridSpan w:val="6"/>
            <w:shd w:val="clear" w:color="auto" w:fill="auto"/>
          </w:tcPr>
          <w:p w14:paraId="1AF7A75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lastRenderedPageBreak/>
              <w:t>Description</w:t>
            </w:r>
          </w:p>
        </w:tc>
      </w:tr>
      <w:tr w:rsidR="00BF5323" w:rsidRPr="00177AE4" w14:paraId="1A0E6984" w14:textId="77777777" w:rsidTr="00412D0F">
        <w:trPr>
          <w:trHeight w:val="104"/>
        </w:trPr>
        <w:tc>
          <w:tcPr>
            <w:tcW w:w="9287" w:type="dxa"/>
            <w:gridSpan w:val="6"/>
            <w:shd w:val="clear" w:color="auto" w:fill="auto"/>
          </w:tcPr>
          <w:p w14:paraId="5633BE0A"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Κάνει </w:t>
            </w:r>
            <w:r w:rsidRPr="000E211A">
              <w:rPr>
                <w:rFonts w:asciiTheme="minorHAnsi" w:hAnsiTheme="minorHAnsi" w:cstheme="minorHAnsi"/>
                <w:sz w:val="24"/>
                <w:szCs w:val="24"/>
                <w:lang w:val="en-US" w:eastAsia="en-US"/>
              </w:rPr>
              <w:t>update</w:t>
            </w:r>
            <w:r w:rsidRPr="000E211A">
              <w:rPr>
                <w:rFonts w:asciiTheme="minorHAnsi" w:hAnsiTheme="minorHAnsi" w:cstheme="minorHAnsi"/>
                <w:sz w:val="24"/>
                <w:szCs w:val="24"/>
                <w:lang w:val="el-GR" w:eastAsia="en-US"/>
              </w:rPr>
              <w:t xml:space="preserve"> τα στοιχεία ενός </w:t>
            </w:r>
            <w:r w:rsidRPr="000E211A">
              <w:rPr>
                <w:rFonts w:asciiTheme="minorHAnsi" w:hAnsiTheme="minorHAnsi" w:cstheme="minorHAnsi"/>
                <w:sz w:val="24"/>
                <w:szCs w:val="24"/>
                <w:lang w:val="en-US" w:eastAsia="en-US"/>
              </w:rPr>
              <w:t>project</w:t>
            </w:r>
            <w:r w:rsidRPr="000E211A">
              <w:rPr>
                <w:rFonts w:asciiTheme="minorHAnsi" w:hAnsiTheme="minorHAnsi" w:cstheme="minorHAnsi"/>
                <w:sz w:val="24"/>
                <w:szCs w:val="24"/>
                <w:lang w:val="el-GR" w:eastAsia="en-US"/>
              </w:rPr>
              <w:t>.</w:t>
            </w:r>
          </w:p>
        </w:tc>
      </w:tr>
      <w:tr w:rsidR="00BF5323" w:rsidRPr="000E211A" w14:paraId="38BC453A" w14:textId="77777777" w:rsidTr="00412D0F">
        <w:trPr>
          <w:trHeight w:val="116"/>
        </w:trPr>
        <w:tc>
          <w:tcPr>
            <w:tcW w:w="9287" w:type="dxa"/>
            <w:gridSpan w:val="6"/>
            <w:shd w:val="clear" w:color="auto" w:fill="auto"/>
          </w:tcPr>
          <w:p w14:paraId="35F2A54D"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2A4AAAEE" w14:textId="77777777" w:rsidTr="00412D0F">
        <w:trPr>
          <w:trHeight w:val="122"/>
        </w:trPr>
        <w:tc>
          <w:tcPr>
            <w:tcW w:w="9287" w:type="dxa"/>
            <w:gridSpan w:val="6"/>
            <w:shd w:val="clear" w:color="auto" w:fill="auto"/>
          </w:tcPr>
          <w:p w14:paraId="29B89C2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5448DD07" w14:textId="77777777" w:rsidTr="00412D0F">
        <w:trPr>
          <w:trHeight w:val="116"/>
        </w:trPr>
        <w:tc>
          <w:tcPr>
            <w:tcW w:w="1913" w:type="dxa"/>
            <w:gridSpan w:val="3"/>
            <w:shd w:val="clear" w:color="auto" w:fill="auto"/>
          </w:tcPr>
          <w:p w14:paraId="0D8C397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374" w:type="dxa"/>
            <w:gridSpan w:val="3"/>
            <w:shd w:val="clear" w:color="auto" w:fill="auto"/>
          </w:tcPr>
          <w:p w14:paraId="57863FC2"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64E0E549" w14:textId="77777777" w:rsidTr="00412D0F">
        <w:trPr>
          <w:trHeight w:val="122"/>
        </w:trPr>
        <w:tc>
          <w:tcPr>
            <w:tcW w:w="1913" w:type="dxa"/>
            <w:gridSpan w:val="3"/>
            <w:shd w:val="clear" w:color="auto" w:fill="auto"/>
          </w:tcPr>
          <w:p w14:paraId="0A54306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 id}</w:t>
            </w:r>
          </w:p>
        </w:tc>
        <w:tc>
          <w:tcPr>
            <w:tcW w:w="7374" w:type="dxa"/>
            <w:gridSpan w:val="3"/>
            <w:shd w:val="clear" w:color="auto" w:fill="auto"/>
          </w:tcPr>
          <w:p w14:paraId="5AD2D276"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w:t>
            </w:r>
            <w:r w:rsidRPr="000E211A">
              <w:rPr>
                <w:rFonts w:asciiTheme="minorHAnsi" w:hAnsiTheme="minorHAnsi" w:cstheme="minorHAnsi"/>
                <w:lang w:val="en-US"/>
              </w:rPr>
              <w:t>project</w:t>
            </w:r>
            <w:r w:rsidRPr="000E211A">
              <w:rPr>
                <w:rFonts w:asciiTheme="minorHAnsi" w:hAnsiTheme="minorHAnsi" w:cstheme="minorHAnsi"/>
                <w:lang w:val="el-GR"/>
              </w:rPr>
              <w:t xml:space="preserve">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182B32E0" w14:textId="77777777" w:rsidTr="00412D0F">
        <w:trPr>
          <w:trHeight w:val="116"/>
        </w:trPr>
        <w:tc>
          <w:tcPr>
            <w:tcW w:w="9287" w:type="dxa"/>
            <w:gridSpan w:val="6"/>
            <w:shd w:val="clear" w:color="auto" w:fill="auto"/>
          </w:tcPr>
          <w:p w14:paraId="22C91B5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1016D630" w14:textId="77777777" w:rsidTr="00412D0F">
        <w:trPr>
          <w:trHeight w:val="220"/>
        </w:trPr>
        <w:tc>
          <w:tcPr>
            <w:tcW w:w="1913" w:type="dxa"/>
            <w:gridSpan w:val="3"/>
            <w:shd w:val="clear" w:color="auto" w:fill="auto"/>
          </w:tcPr>
          <w:p w14:paraId="4C4B736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494" w:type="dxa"/>
            <w:shd w:val="clear" w:color="auto" w:fill="auto"/>
          </w:tcPr>
          <w:p w14:paraId="0597CAF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458" w:type="dxa"/>
            <w:shd w:val="clear" w:color="auto" w:fill="auto"/>
          </w:tcPr>
          <w:p w14:paraId="2B52C35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422" w:type="dxa"/>
            <w:shd w:val="clear" w:color="auto" w:fill="auto"/>
          </w:tcPr>
          <w:p w14:paraId="211DD23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5029E1F" w14:textId="77777777" w:rsidTr="00412D0F">
        <w:trPr>
          <w:trHeight w:val="116"/>
        </w:trPr>
        <w:tc>
          <w:tcPr>
            <w:tcW w:w="1913" w:type="dxa"/>
            <w:gridSpan w:val="3"/>
            <w:shd w:val="clear" w:color="auto" w:fill="auto"/>
          </w:tcPr>
          <w:p w14:paraId="57239E1E"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ParticipatnsNames</w:t>
            </w:r>
            <w:proofErr w:type="spellEnd"/>
          </w:p>
        </w:tc>
        <w:tc>
          <w:tcPr>
            <w:tcW w:w="2494" w:type="dxa"/>
            <w:shd w:val="clear" w:color="auto" w:fill="auto"/>
          </w:tcPr>
          <w:p w14:paraId="0C75C4F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458" w:type="dxa"/>
            <w:shd w:val="clear" w:color="auto" w:fill="auto"/>
          </w:tcPr>
          <w:p w14:paraId="1D11BF9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list with name of the participants.</w:t>
            </w:r>
          </w:p>
        </w:tc>
        <w:tc>
          <w:tcPr>
            <w:tcW w:w="2422" w:type="dxa"/>
            <w:shd w:val="clear" w:color="auto" w:fill="auto"/>
          </w:tcPr>
          <w:p w14:paraId="4CF02D3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 []</w:t>
            </w:r>
          </w:p>
        </w:tc>
      </w:tr>
      <w:tr w:rsidR="00BF5323" w:rsidRPr="000E211A" w14:paraId="790E0735" w14:textId="77777777" w:rsidTr="00412D0F">
        <w:trPr>
          <w:trHeight w:val="122"/>
        </w:trPr>
        <w:tc>
          <w:tcPr>
            <w:tcW w:w="9287" w:type="dxa"/>
            <w:gridSpan w:val="6"/>
            <w:shd w:val="clear" w:color="auto" w:fill="auto"/>
          </w:tcPr>
          <w:p w14:paraId="4078E5A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4DD9C8DE" w14:textId="77777777" w:rsidTr="00412D0F">
        <w:trPr>
          <w:trHeight w:val="116"/>
        </w:trPr>
        <w:tc>
          <w:tcPr>
            <w:tcW w:w="9287" w:type="dxa"/>
            <w:gridSpan w:val="6"/>
            <w:shd w:val="clear" w:color="auto" w:fill="auto"/>
          </w:tcPr>
          <w:p w14:paraId="2A37858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F0A368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ParticipantsNames</w:t>
            </w:r>
            <w:proofErr w:type="spellEnd"/>
            <w:r w:rsidRPr="000E211A">
              <w:rPr>
                <w:rFonts w:asciiTheme="minorHAnsi" w:hAnsiTheme="minorHAnsi" w:cstheme="minorHAnsi"/>
                <w:lang w:val="en-US"/>
              </w:rPr>
              <w:t>": ["myName","minionName1"]</w:t>
            </w:r>
          </w:p>
          <w:p w14:paraId="35DAB28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1FEFA6C" w14:textId="77777777" w:rsidR="00BF5323" w:rsidRPr="000E211A" w:rsidRDefault="00BF5323" w:rsidP="00412D0F">
            <w:pPr>
              <w:rPr>
                <w:rFonts w:asciiTheme="minorHAnsi" w:hAnsiTheme="minorHAnsi" w:cstheme="minorHAnsi"/>
                <w:lang w:val="en-US"/>
              </w:rPr>
            </w:pPr>
          </w:p>
        </w:tc>
      </w:tr>
      <w:tr w:rsidR="00BF5323" w:rsidRPr="000E211A" w14:paraId="71F5125C" w14:textId="77777777" w:rsidTr="00412D0F">
        <w:trPr>
          <w:trHeight w:val="122"/>
        </w:trPr>
        <w:tc>
          <w:tcPr>
            <w:tcW w:w="9287" w:type="dxa"/>
            <w:gridSpan w:val="6"/>
            <w:shd w:val="clear" w:color="auto" w:fill="auto"/>
          </w:tcPr>
          <w:p w14:paraId="36FBB90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6DC91733" w14:textId="77777777" w:rsidTr="00412D0F">
        <w:trPr>
          <w:trHeight w:val="116"/>
        </w:trPr>
        <w:tc>
          <w:tcPr>
            <w:tcW w:w="1046" w:type="dxa"/>
            <w:shd w:val="clear" w:color="auto" w:fill="auto"/>
          </w:tcPr>
          <w:p w14:paraId="61CE39B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241" w:type="dxa"/>
            <w:gridSpan w:val="5"/>
            <w:shd w:val="clear" w:color="auto" w:fill="auto"/>
          </w:tcPr>
          <w:p w14:paraId="3F885F9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1145FF5C" w14:textId="77777777" w:rsidTr="00412D0F">
        <w:trPr>
          <w:trHeight w:val="1214"/>
        </w:trPr>
        <w:tc>
          <w:tcPr>
            <w:tcW w:w="1046" w:type="dxa"/>
            <w:shd w:val="clear" w:color="auto" w:fill="auto"/>
          </w:tcPr>
          <w:p w14:paraId="568BE17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241" w:type="dxa"/>
            <w:gridSpan w:val="5"/>
            <w:shd w:val="clear" w:color="auto" w:fill="auto"/>
          </w:tcPr>
          <w:p w14:paraId="4F552EE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11F629B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"project": [</w:t>
            </w:r>
          </w:p>
          <w:p w14:paraId="2BAC2A3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06DCC28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ProjectName</w:t>
            </w:r>
            <w:proofErr w:type="spellEnd"/>
            <w:r w:rsidRPr="000E211A">
              <w:rPr>
                <w:rFonts w:asciiTheme="minorHAnsi" w:hAnsiTheme="minorHAnsi" w:cstheme="minorHAnsi"/>
                <w:lang w:val="en-US"/>
              </w:rPr>
              <w:t>": "</w:t>
            </w:r>
            <w:proofErr w:type="spellStart"/>
            <w:r w:rsidRPr="000E211A">
              <w:rPr>
                <w:rFonts w:asciiTheme="minorHAnsi" w:hAnsiTheme="minorHAnsi" w:cstheme="minorHAnsi"/>
                <w:lang w:val="en-US"/>
              </w:rPr>
              <w:t>myProject</w:t>
            </w:r>
            <w:proofErr w:type="spellEnd"/>
            <w:r w:rsidRPr="000E211A">
              <w:rPr>
                <w:rFonts w:asciiTheme="minorHAnsi" w:hAnsiTheme="minorHAnsi" w:cstheme="minorHAnsi"/>
                <w:lang w:val="en-US"/>
              </w:rPr>
              <w:t>",</w:t>
            </w:r>
          </w:p>
          <w:p w14:paraId="5E1E4A4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CreatorID</w:t>
            </w:r>
            <w:proofErr w:type="spellEnd"/>
            <w:r w:rsidRPr="000E211A">
              <w:rPr>
                <w:rFonts w:asciiTheme="minorHAnsi" w:hAnsiTheme="minorHAnsi" w:cstheme="minorHAnsi"/>
                <w:lang w:val="en-US"/>
              </w:rPr>
              <w:t>": 13</w:t>
            </w:r>
          </w:p>
          <w:p w14:paraId="4B14F60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ParticipantsNames</w:t>
            </w:r>
            <w:proofErr w:type="spellEnd"/>
            <w:r w:rsidRPr="000E211A">
              <w:rPr>
                <w:rFonts w:asciiTheme="minorHAnsi" w:hAnsiTheme="minorHAnsi" w:cstheme="minorHAnsi"/>
                <w:lang w:val="en-US"/>
              </w:rPr>
              <w:t>": ["myName","minionName1"]</w:t>
            </w:r>
          </w:p>
          <w:p w14:paraId="7E2EB7F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615467A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7E1870B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0AA90589" w14:textId="77777777" w:rsidR="00BF5323" w:rsidRPr="000E211A" w:rsidRDefault="00BF5323" w:rsidP="00412D0F">
            <w:pPr>
              <w:rPr>
                <w:rFonts w:asciiTheme="minorHAnsi" w:hAnsiTheme="minorHAnsi" w:cstheme="minorHAnsi"/>
                <w:lang w:val="en-US"/>
              </w:rPr>
            </w:pPr>
          </w:p>
        </w:tc>
      </w:tr>
      <w:tr w:rsidR="00BF5323" w:rsidRPr="000E211A" w14:paraId="3AC3CDF5" w14:textId="77777777" w:rsidTr="00412D0F">
        <w:trPr>
          <w:trHeight w:val="116"/>
        </w:trPr>
        <w:tc>
          <w:tcPr>
            <w:tcW w:w="1046" w:type="dxa"/>
            <w:shd w:val="clear" w:color="auto" w:fill="auto"/>
          </w:tcPr>
          <w:p w14:paraId="456234C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241" w:type="dxa"/>
            <w:gridSpan w:val="5"/>
            <w:shd w:val="clear" w:color="auto" w:fill="auto"/>
          </w:tcPr>
          <w:p w14:paraId="63908825" w14:textId="77777777" w:rsidR="00BF5323" w:rsidRPr="000E211A" w:rsidRDefault="00BF5323" w:rsidP="00412D0F">
            <w:pPr>
              <w:spacing w:after="0"/>
              <w:jc w:val="left"/>
              <w:rPr>
                <w:rFonts w:asciiTheme="minorHAnsi" w:hAnsiTheme="minorHAnsi" w:cstheme="minorHAnsi"/>
                <w:color w:val="000000"/>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24674FD5" w14:textId="77777777" w:rsidTr="00412D0F">
        <w:tc>
          <w:tcPr>
            <w:tcW w:w="1046" w:type="dxa"/>
            <w:shd w:val="clear" w:color="auto" w:fill="auto"/>
          </w:tcPr>
          <w:p w14:paraId="04C0F3A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404         </w:t>
            </w:r>
          </w:p>
        </w:tc>
        <w:tc>
          <w:tcPr>
            <w:tcW w:w="8241" w:type="dxa"/>
            <w:gridSpan w:val="5"/>
            <w:shd w:val="clear" w:color="auto" w:fill="auto"/>
          </w:tcPr>
          <w:p w14:paraId="79509B6B"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Project ID not found"}</w:t>
            </w:r>
          </w:p>
        </w:tc>
      </w:tr>
      <w:tr w:rsidR="00BF5323" w:rsidRPr="000E211A" w14:paraId="4825BF8F" w14:textId="77777777" w:rsidTr="00412D0F">
        <w:trPr>
          <w:trHeight w:val="116"/>
        </w:trPr>
        <w:tc>
          <w:tcPr>
            <w:tcW w:w="1046" w:type="dxa"/>
            <w:shd w:val="clear" w:color="auto" w:fill="auto"/>
          </w:tcPr>
          <w:p w14:paraId="2A6E70E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241" w:type="dxa"/>
            <w:gridSpan w:val="5"/>
            <w:shd w:val="clear" w:color="auto" w:fill="auto"/>
          </w:tcPr>
          <w:p w14:paraId="69ED1AB0"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6B32A0D2"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402"/>
        <w:gridCol w:w="372"/>
        <w:gridCol w:w="6705"/>
      </w:tblGrid>
      <w:tr w:rsidR="00BF5323" w:rsidRPr="000E211A" w14:paraId="09739674" w14:textId="77777777" w:rsidTr="00412D0F">
        <w:tc>
          <w:tcPr>
            <w:tcW w:w="1243" w:type="dxa"/>
            <w:gridSpan w:val="2"/>
            <w:shd w:val="clear" w:color="auto" w:fill="auto"/>
          </w:tcPr>
          <w:p w14:paraId="10508A42"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2"/>
            <w:shd w:val="clear" w:color="auto" w:fill="auto"/>
          </w:tcPr>
          <w:p w14:paraId="7CD4C417"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1654D8CD" w14:textId="77777777" w:rsidTr="00412D0F">
        <w:tc>
          <w:tcPr>
            <w:tcW w:w="1243" w:type="dxa"/>
            <w:gridSpan w:val="2"/>
            <w:shd w:val="clear" w:color="auto" w:fill="auto"/>
          </w:tcPr>
          <w:p w14:paraId="325F896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DELETE</w:t>
            </w:r>
          </w:p>
        </w:tc>
        <w:tc>
          <w:tcPr>
            <w:tcW w:w="8044" w:type="dxa"/>
            <w:gridSpan w:val="2"/>
            <w:shd w:val="clear" w:color="auto" w:fill="auto"/>
          </w:tcPr>
          <w:p w14:paraId="1627F7A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w:t>
            </w:r>
            <w:proofErr w:type="gramStart"/>
            <w:r w:rsidRPr="000E211A">
              <w:rPr>
                <w:rFonts w:asciiTheme="minorHAnsi" w:hAnsiTheme="minorHAnsi" w:cstheme="minorHAnsi"/>
                <w:lang w:val="en-US"/>
              </w:rPr>
              <w:t>/{</w:t>
            </w:r>
            <w:proofErr w:type="gramEnd"/>
            <w:r w:rsidRPr="000E211A">
              <w:rPr>
                <w:rFonts w:asciiTheme="minorHAnsi" w:hAnsiTheme="minorHAnsi" w:cstheme="minorHAnsi"/>
                <w:lang w:val="en-US"/>
              </w:rPr>
              <w:t>project id}</w:t>
            </w:r>
          </w:p>
        </w:tc>
      </w:tr>
      <w:tr w:rsidR="00BF5323" w:rsidRPr="000E211A" w14:paraId="420DFA82" w14:textId="77777777" w:rsidTr="00412D0F">
        <w:tc>
          <w:tcPr>
            <w:tcW w:w="9287" w:type="dxa"/>
            <w:gridSpan w:val="4"/>
            <w:shd w:val="clear" w:color="auto" w:fill="auto"/>
          </w:tcPr>
          <w:p w14:paraId="500DF21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7528BDAB" w14:textId="77777777" w:rsidTr="00412D0F">
        <w:tc>
          <w:tcPr>
            <w:tcW w:w="9287" w:type="dxa"/>
            <w:gridSpan w:val="4"/>
            <w:shd w:val="clear" w:color="auto" w:fill="auto"/>
          </w:tcPr>
          <w:p w14:paraId="2D501B01"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Διαγράφει το  </w:t>
            </w:r>
            <w:r w:rsidRPr="000E211A">
              <w:rPr>
                <w:rFonts w:asciiTheme="minorHAnsi" w:hAnsiTheme="minorHAnsi" w:cstheme="minorHAnsi"/>
                <w:sz w:val="24"/>
                <w:szCs w:val="24"/>
                <w:lang w:val="en-US" w:eastAsia="en-US"/>
              </w:rPr>
              <w:t>project</w:t>
            </w:r>
            <w:r w:rsidRPr="000E211A">
              <w:rPr>
                <w:rFonts w:asciiTheme="minorHAnsi" w:hAnsiTheme="minorHAnsi" w:cstheme="minorHAnsi"/>
                <w:sz w:val="24"/>
                <w:szCs w:val="24"/>
                <w:lang w:val="el-GR" w:eastAsia="en-US"/>
              </w:rPr>
              <w:t xml:space="preserve">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 xml:space="preserve"> .</w:t>
            </w:r>
          </w:p>
        </w:tc>
      </w:tr>
      <w:tr w:rsidR="00BF5323" w:rsidRPr="000E211A" w14:paraId="4347D649" w14:textId="77777777" w:rsidTr="00412D0F">
        <w:tc>
          <w:tcPr>
            <w:tcW w:w="9287" w:type="dxa"/>
            <w:gridSpan w:val="4"/>
            <w:shd w:val="clear" w:color="auto" w:fill="auto"/>
          </w:tcPr>
          <w:p w14:paraId="37012DD3"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037E87CF" w14:textId="77777777" w:rsidTr="00412D0F">
        <w:tc>
          <w:tcPr>
            <w:tcW w:w="9287" w:type="dxa"/>
            <w:gridSpan w:val="4"/>
            <w:shd w:val="clear" w:color="auto" w:fill="auto"/>
          </w:tcPr>
          <w:p w14:paraId="35F4982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5FE628AA" w14:textId="77777777" w:rsidTr="00412D0F">
        <w:tc>
          <w:tcPr>
            <w:tcW w:w="1668" w:type="dxa"/>
            <w:gridSpan w:val="3"/>
            <w:shd w:val="clear" w:color="auto" w:fill="auto"/>
          </w:tcPr>
          <w:p w14:paraId="282CD00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shd w:val="clear" w:color="auto" w:fill="auto"/>
          </w:tcPr>
          <w:p w14:paraId="5A35E02E"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04FF47BB" w14:textId="77777777" w:rsidTr="00412D0F">
        <w:tc>
          <w:tcPr>
            <w:tcW w:w="1668" w:type="dxa"/>
            <w:gridSpan w:val="3"/>
            <w:shd w:val="clear" w:color="auto" w:fill="auto"/>
          </w:tcPr>
          <w:p w14:paraId="1BB2E77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 id}</w:t>
            </w:r>
          </w:p>
        </w:tc>
        <w:tc>
          <w:tcPr>
            <w:tcW w:w="7619" w:type="dxa"/>
            <w:shd w:val="clear" w:color="auto" w:fill="auto"/>
          </w:tcPr>
          <w:p w14:paraId="396579D2"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w:t>
            </w:r>
            <w:r w:rsidRPr="000E211A">
              <w:rPr>
                <w:rFonts w:asciiTheme="minorHAnsi" w:hAnsiTheme="minorHAnsi" w:cstheme="minorHAnsi"/>
                <w:lang w:val="en-US"/>
              </w:rPr>
              <w:t>project</w:t>
            </w:r>
            <w:r w:rsidRPr="000E211A">
              <w:rPr>
                <w:rFonts w:asciiTheme="minorHAnsi" w:hAnsiTheme="minorHAnsi" w:cstheme="minorHAnsi"/>
                <w:lang w:val="el-GR"/>
              </w:rPr>
              <w:t xml:space="preserve">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629911E8" w14:textId="77777777" w:rsidTr="00412D0F">
        <w:tc>
          <w:tcPr>
            <w:tcW w:w="9287" w:type="dxa"/>
            <w:gridSpan w:val="4"/>
            <w:shd w:val="clear" w:color="auto" w:fill="auto"/>
          </w:tcPr>
          <w:p w14:paraId="506F8DA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lastRenderedPageBreak/>
              <w:t>Query string parameters</w:t>
            </w:r>
          </w:p>
        </w:tc>
      </w:tr>
      <w:tr w:rsidR="00BF5323" w:rsidRPr="000E211A" w14:paraId="2C026298" w14:textId="77777777" w:rsidTr="00412D0F">
        <w:tc>
          <w:tcPr>
            <w:tcW w:w="9287" w:type="dxa"/>
            <w:gridSpan w:val="4"/>
            <w:shd w:val="clear" w:color="auto" w:fill="auto"/>
          </w:tcPr>
          <w:p w14:paraId="2550E8D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2B56CBB5" w14:textId="77777777" w:rsidTr="00412D0F">
        <w:tc>
          <w:tcPr>
            <w:tcW w:w="9287" w:type="dxa"/>
            <w:gridSpan w:val="4"/>
            <w:shd w:val="clear" w:color="auto" w:fill="auto"/>
          </w:tcPr>
          <w:p w14:paraId="728D21C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Not needed</w:t>
            </w:r>
          </w:p>
        </w:tc>
      </w:tr>
      <w:tr w:rsidR="00BF5323" w:rsidRPr="000E211A" w14:paraId="72FD666E" w14:textId="77777777" w:rsidTr="00412D0F">
        <w:tc>
          <w:tcPr>
            <w:tcW w:w="9287" w:type="dxa"/>
            <w:gridSpan w:val="4"/>
            <w:shd w:val="clear" w:color="auto" w:fill="auto"/>
          </w:tcPr>
          <w:p w14:paraId="3BD1999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3EB7BFF9" w14:textId="77777777" w:rsidTr="00412D0F">
        <w:tc>
          <w:tcPr>
            <w:tcW w:w="817" w:type="dxa"/>
            <w:shd w:val="clear" w:color="auto" w:fill="auto"/>
          </w:tcPr>
          <w:p w14:paraId="7E4F757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3"/>
            <w:shd w:val="clear" w:color="auto" w:fill="auto"/>
          </w:tcPr>
          <w:p w14:paraId="495AE2B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7E5395FD" w14:textId="77777777" w:rsidTr="00412D0F">
        <w:tc>
          <w:tcPr>
            <w:tcW w:w="817" w:type="dxa"/>
            <w:shd w:val="clear" w:color="auto" w:fill="auto"/>
          </w:tcPr>
          <w:p w14:paraId="2A4C903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3"/>
            <w:shd w:val="clear" w:color="auto" w:fill="auto"/>
          </w:tcPr>
          <w:p w14:paraId="5645893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p w14:paraId="44AEBB48" w14:textId="77777777" w:rsidR="00BF5323" w:rsidRPr="000E211A" w:rsidRDefault="00BF5323" w:rsidP="00412D0F">
            <w:pPr>
              <w:rPr>
                <w:rFonts w:asciiTheme="minorHAnsi" w:hAnsiTheme="minorHAnsi" w:cstheme="minorHAnsi"/>
                <w:lang w:val="en-US"/>
              </w:rPr>
            </w:pPr>
          </w:p>
        </w:tc>
      </w:tr>
      <w:tr w:rsidR="00BF5323" w:rsidRPr="000E211A" w14:paraId="38C59A6F" w14:textId="77777777" w:rsidTr="00412D0F">
        <w:tc>
          <w:tcPr>
            <w:tcW w:w="817" w:type="dxa"/>
            <w:shd w:val="clear" w:color="auto" w:fill="auto"/>
          </w:tcPr>
          <w:p w14:paraId="67AE0D2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3"/>
            <w:shd w:val="clear" w:color="auto" w:fill="auto"/>
          </w:tcPr>
          <w:p w14:paraId="1B3AC5DE"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44664810" w14:textId="77777777" w:rsidTr="00412D0F">
        <w:tc>
          <w:tcPr>
            <w:tcW w:w="817" w:type="dxa"/>
            <w:shd w:val="clear" w:color="auto" w:fill="auto"/>
          </w:tcPr>
          <w:p w14:paraId="0FC2646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404</w:t>
            </w:r>
          </w:p>
        </w:tc>
        <w:tc>
          <w:tcPr>
            <w:tcW w:w="8470" w:type="dxa"/>
            <w:gridSpan w:val="3"/>
            <w:shd w:val="clear" w:color="auto" w:fill="auto"/>
          </w:tcPr>
          <w:p w14:paraId="2F9363BE"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Project ID not found"}</w:t>
            </w:r>
          </w:p>
        </w:tc>
      </w:tr>
      <w:tr w:rsidR="00BF5323" w:rsidRPr="000E211A" w14:paraId="03E0D00E" w14:textId="77777777" w:rsidTr="00412D0F">
        <w:tc>
          <w:tcPr>
            <w:tcW w:w="817" w:type="dxa"/>
            <w:shd w:val="clear" w:color="auto" w:fill="auto"/>
          </w:tcPr>
          <w:p w14:paraId="22E7781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3"/>
            <w:shd w:val="clear" w:color="auto" w:fill="auto"/>
          </w:tcPr>
          <w:p w14:paraId="24F5C705"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629A5644" w14:textId="77777777" w:rsidR="00BF5323" w:rsidRPr="000E211A" w:rsidRDefault="00BF5323" w:rsidP="00BF5323">
      <w:pPr>
        <w:rPr>
          <w:rFonts w:asciiTheme="minorHAnsi" w:hAnsiTheme="minorHAnsi" w:cstheme="minorHAnsi"/>
          <w:lang w:val="en-US"/>
        </w:rPr>
      </w:pPr>
    </w:p>
    <w:p w14:paraId="55EC5CD9" w14:textId="77777777" w:rsidR="00BF5323" w:rsidRPr="000E211A" w:rsidRDefault="00BF5323" w:rsidP="00BF5323">
      <w:pPr>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446"/>
        <w:gridCol w:w="415"/>
        <w:gridCol w:w="2319"/>
        <w:gridCol w:w="2134"/>
        <w:gridCol w:w="1936"/>
      </w:tblGrid>
      <w:tr w:rsidR="00BF5323" w:rsidRPr="000E211A" w14:paraId="68D12543" w14:textId="77777777" w:rsidTr="00412D0F">
        <w:trPr>
          <w:trHeight w:val="122"/>
        </w:trPr>
        <w:tc>
          <w:tcPr>
            <w:tcW w:w="1492" w:type="dxa"/>
            <w:gridSpan w:val="2"/>
            <w:shd w:val="clear" w:color="auto" w:fill="auto"/>
          </w:tcPr>
          <w:p w14:paraId="67B2CB1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7795" w:type="dxa"/>
            <w:gridSpan w:val="4"/>
            <w:shd w:val="clear" w:color="auto" w:fill="auto"/>
          </w:tcPr>
          <w:p w14:paraId="5127396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4A0577AD" w14:textId="77777777" w:rsidTr="00412D0F">
        <w:trPr>
          <w:trHeight w:val="116"/>
        </w:trPr>
        <w:tc>
          <w:tcPr>
            <w:tcW w:w="1492" w:type="dxa"/>
            <w:gridSpan w:val="2"/>
            <w:shd w:val="clear" w:color="auto" w:fill="auto"/>
          </w:tcPr>
          <w:p w14:paraId="3A8F722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POST</w:t>
            </w:r>
          </w:p>
        </w:tc>
        <w:tc>
          <w:tcPr>
            <w:tcW w:w="7795" w:type="dxa"/>
            <w:gridSpan w:val="4"/>
            <w:shd w:val="clear" w:color="auto" w:fill="auto"/>
          </w:tcPr>
          <w:p w14:paraId="2C1C055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w:t>
            </w:r>
            <w:proofErr w:type="gramStart"/>
            <w:r w:rsidRPr="000E211A">
              <w:rPr>
                <w:rFonts w:asciiTheme="minorHAnsi" w:hAnsiTheme="minorHAnsi" w:cstheme="minorHAnsi"/>
                <w:lang w:val="en-US"/>
              </w:rPr>
              <w:t>/{</w:t>
            </w:r>
            <w:proofErr w:type="gramEnd"/>
            <w:r w:rsidRPr="000E211A">
              <w:rPr>
                <w:rFonts w:asciiTheme="minorHAnsi" w:hAnsiTheme="minorHAnsi" w:cstheme="minorHAnsi"/>
                <w:lang w:val="en-US"/>
              </w:rPr>
              <w:t>project id}</w:t>
            </w:r>
          </w:p>
        </w:tc>
      </w:tr>
      <w:tr w:rsidR="00BF5323" w:rsidRPr="000E211A" w14:paraId="2C83EF0E" w14:textId="77777777" w:rsidTr="00412D0F">
        <w:trPr>
          <w:trHeight w:val="122"/>
        </w:trPr>
        <w:tc>
          <w:tcPr>
            <w:tcW w:w="9287" w:type="dxa"/>
            <w:gridSpan w:val="6"/>
            <w:shd w:val="clear" w:color="auto" w:fill="auto"/>
          </w:tcPr>
          <w:p w14:paraId="4ECD13F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524C3583" w14:textId="77777777" w:rsidTr="00412D0F">
        <w:trPr>
          <w:trHeight w:val="104"/>
        </w:trPr>
        <w:tc>
          <w:tcPr>
            <w:tcW w:w="9287" w:type="dxa"/>
            <w:gridSpan w:val="6"/>
            <w:shd w:val="clear" w:color="auto" w:fill="auto"/>
          </w:tcPr>
          <w:p w14:paraId="5C76BD62"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Δημιουργεί ένα καινούργειο </w:t>
            </w:r>
            <w:r w:rsidRPr="000E211A">
              <w:rPr>
                <w:rFonts w:asciiTheme="minorHAnsi" w:hAnsiTheme="minorHAnsi" w:cstheme="minorHAnsi"/>
                <w:sz w:val="24"/>
                <w:szCs w:val="24"/>
                <w:lang w:val="en-US" w:eastAsia="en-US"/>
              </w:rPr>
              <w:t>Project</w:t>
            </w:r>
            <w:r w:rsidRPr="000E211A">
              <w:rPr>
                <w:rFonts w:asciiTheme="minorHAnsi" w:hAnsiTheme="minorHAnsi" w:cstheme="minorHAnsi"/>
                <w:sz w:val="24"/>
                <w:szCs w:val="24"/>
                <w:lang w:val="el-GR" w:eastAsia="en-US"/>
              </w:rPr>
              <w:t xml:space="preserve"> με το συγκεκριμλένο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 xml:space="preserve"> .</w:t>
            </w:r>
          </w:p>
        </w:tc>
      </w:tr>
      <w:tr w:rsidR="00BF5323" w:rsidRPr="000E211A" w14:paraId="357B8A1D" w14:textId="77777777" w:rsidTr="00412D0F">
        <w:trPr>
          <w:trHeight w:val="116"/>
        </w:trPr>
        <w:tc>
          <w:tcPr>
            <w:tcW w:w="9287" w:type="dxa"/>
            <w:gridSpan w:val="6"/>
            <w:shd w:val="clear" w:color="auto" w:fill="auto"/>
          </w:tcPr>
          <w:p w14:paraId="50ADC56B"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27377215" w14:textId="77777777" w:rsidTr="00412D0F">
        <w:trPr>
          <w:trHeight w:val="122"/>
        </w:trPr>
        <w:tc>
          <w:tcPr>
            <w:tcW w:w="9287" w:type="dxa"/>
            <w:gridSpan w:val="6"/>
            <w:shd w:val="clear" w:color="auto" w:fill="auto"/>
          </w:tcPr>
          <w:p w14:paraId="5F6E581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74C3E185" w14:textId="77777777" w:rsidTr="00412D0F">
        <w:trPr>
          <w:trHeight w:val="116"/>
        </w:trPr>
        <w:tc>
          <w:tcPr>
            <w:tcW w:w="1913" w:type="dxa"/>
            <w:gridSpan w:val="3"/>
            <w:shd w:val="clear" w:color="auto" w:fill="auto"/>
          </w:tcPr>
          <w:p w14:paraId="15205AC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374" w:type="dxa"/>
            <w:gridSpan w:val="3"/>
            <w:shd w:val="clear" w:color="auto" w:fill="auto"/>
          </w:tcPr>
          <w:p w14:paraId="15478B9E"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73167F6F" w14:textId="77777777" w:rsidTr="00412D0F">
        <w:trPr>
          <w:trHeight w:val="122"/>
        </w:trPr>
        <w:tc>
          <w:tcPr>
            <w:tcW w:w="1913" w:type="dxa"/>
            <w:gridSpan w:val="3"/>
            <w:shd w:val="clear" w:color="auto" w:fill="auto"/>
          </w:tcPr>
          <w:p w14:paraId="19AFA33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{project id}</w:t>
            </w:r>
          </w:p>
        </w:tc>
        <w:tc>
          <w:tcPr>
            <w:tcW w:w="7374" w:type="dxa"/>
            <w:gridSpan w:val="3"/>
            <w:shd w:val="clear" w:color="auto" w:fill="auto"/>
          </w:tcPr>
          <w:p w14:paraId="0214CD59"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w:t>
            </w:r>
            <w:r w:rsidRPr="000E211A">
              <w:rPr>
                <w:rFonts w:asciiTheme="minorHAnsi" w:hAnsiTheme="minorHAnsi" w:cstheme="minorHAnsi"/>
                <w:lang w:val="en-US"/>
              </w:rPr>
              <w:t>project</w:t>
            </w:r>
            <w:r w:rsidRPr="000E211A">
              <w:rPr>
                <w:rFonts w:asciiTheme="minorHAnsi" w:hAnsiTheme="minorHAnsi" w:cstheme="minorHAnsi"/>
                <w:lang w:val="el-GR"/>
              </w:rPr>
              <w:t xml:space="preserve">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12248E54" w14:textId="77777777" w:rsidTr="00412D0F">
        <w:trPr>
          <w:trHeight w:val="116"/>
        </w:trPr>
        <w:tc>
          <w:tcPr>
            <w:tcW w:w="9287" w:type="dxa"/>
            <w:gridSpan w:val="6"/>
            <w:shd w:val="clear" w:color="auto" w:fill="auto"/>
          </w:tcPr>
          <w:p w14:paraId="4123B6B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6C87A01F" w14:textId="77777777" w:rsidTr="00412D0F">
        <w:trPr>
          <w:trHeight w:val="220"/>
        </w:trPr>
        <w:tc>
          <w:tcPr>
            <w:tcW w:w="1913" w:type="dxa"/>
            <w:gridSpan w:val="3"/>
            <w:shd w:val="clear" w:color="auto" w:fill="auto"/>
          </w:tcPr>
          <w:p w14:paraId="1F74E0D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494" w:type="dxa"/>
            <w:shd w:val="clear" w:color="auto" w:fill="auto"/>
          </w:tcPr>
          <w:p w14:paraId="61E1838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458" w:type="dxa"/>
            <w:shd w:val="clear" w:color="auto" w:fill="auto"/>
          </w:tcPr>
          <w:p w14:paraId="237F7E1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422" w:type="dxa"/>
            <w:shd w:val="clear" w:color="auto" w:fill="auto"/>
          </w:tcPr>
          <w:p w14:paraId="6D157DC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6984BDF" w14:textId="77777777" w:rsidTr="00412D0F">
        <w:trPr>
          <w:trHeight w:val="116"/>
        </w:trPr>
        <w:tc>
          <w:tcPr>
            <w:tcW w:w="1913" w:type="dxa"/>
            <w:gridSpan w:val="3"/>
            <w:shd w:val="clear" w:color="auto" w:fill="auto"/>
          </w:tcPr>
          <w:p w14:paraId="2A16BB47"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ProjectName</w:t>
            </w:r>
            <w:proofErr w:type="spellEnd"/>
          </w:p>
        </w:tc>
        <w:tc>
          <w:tcPr>
            <w:tcW w:w="2494" w:type="dxa"/>
            <w:shd w:val="clear" w:color="auto" w:fill="auto"/>
          </w:tcPr>
          <w:p w14:paraId="451B499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458" w:type="dxa"/>
            <w:shd w:val="clear" w:color="auto" w:fill="auto"/>
          </w:tcPr>
          <w:p w14:paraId="42E2110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name of the project.</w:t>
            </w:r>
          </w:p>
        </w:tc>
        <w:tc>
          <w:tcPr>
            <w:tcW w:w="2422" w:type="dxa"/>
            <w:shd w:val="clear" w:color="auto" w:fill="auto"/>
          </w:tcPr>
          <w:p w14:paraId="75B4DD3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6070ACEC" w14:textId="77777777" w:rsidTr="00412D0F">
        <w:trPr>
          <w:trHeight w:val="116"/>
        </w:trPr>
        <w:tc>
          <w:tcPr>
            <w:tcW w:w="1913" w:type="dxa"/>
            <w:gridSpan w:val="3"/>
            <w:shd w:val="clear" w:color="auto" w:fill="auto"/>
          </w:tcPr>
          <w:p w14:paraId="0BA37445"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ParticipatnsNames</w:t>
            </w:r>
            <w:proofErr w:type="spellEnd"/>
          </w:p>
        </w:tc>
        <w:tc>
          <w:tcPr>
            <w:tcW w:w="2494" w:type="dxa"/>
            <w:shd w:val="clear" w:color="auto" w:fill="auto"/>
          </w:tcPr>
          <w:p w14:paraId="18B02EC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Optional</w:t>
            </w:r>
          </w:p>
        </w:tc>
        <w:tc>
          <w:tcPr>
            <w:tcW w:w="2458" w:type="dxa"/>
            <w:shd w:val="clear" w:color="auto" w:fill="auto"/>
          </w:tcPr>
          <w:p w14:paraId="39FEFBC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list with name of the participants.</w:t>
            </w:r>
          </w:p>
        </w:tc>
        <w:tc>
          <w:tcPr>
            <w:tcW w:w="2422" w:type="dxa"/>
            <w:shd w:val="clear" w:color="auto" w:fill="auto"/>
          </w:tcPr>
          <w:p w14:paraId="060DF4B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 []</w:t>
            </w:r>
          </w:p>
        </w:tc>
      </w:tr>
      <w:tr w:rsidR="00BF5323" w:rsidRPr="000E211A" w14:paraId="6887033C" w14:textId="77777777" w:rsidTr="00412D0F">
        <w:trPr>
          <w:trHeight w:val="116"/>
        </w:trPr>
        <w:tc>
          <w:tcPr>
            <w:tcW w:w="1913" w:type="dxa"/>
            <w:gridSpan w:val="3"/>
            <w:shd w:val="clear" w:color="auto" w:fill="auto"/>
          </w:tcPr>
          <w:p w14:paraId="5DA6C149"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CreatorID</w:t>
            </w:r>
            <w:proofErr w:type="spellEnd"/>
          </w:p>
        </w:tc>
        <w:tc>
          <w:tcPr>
            <w:tcW w:w="2494" w:type="dxa"/>
            <w:shd w:val="clear" w:color="auto" w:fill="auto"/>
          </w:tcPr>
          <w:p w14:paraId="6151E86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458" w:type="dxa"/>
            <w:shd w:val="clear" w:color="auto" w:fill="auto"/>
          </w:tcPr>
          <w:p w14:paraId="1E4DC44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user id of the creator.</w:t>
            </w:r>
          </w:p>
        </w:tc>
        <w:tc>
          <w:tcPr>
            <w:tcW w:w="2422" w:type="dxa"/>
            <w:shd w:val="clear" w:color="auto" w:fill="auto"/>
          </w:tcPr>
          <w:p w14:paraId="286FEA9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Int</w:t>
            </w:r>
          </w:p>
        </w:tc>
      </w:tr>
      <w:tr w:rsidR="00BF5323" w:rsidRPr="000E211A" w14:paraId="2E365DDE" w14:textId="77777777" w:rsidTr="00412D0F">
        <w:trPr>
          <w:trHeight w:val="122"/>
        </w:trPr>
        <w:tc>
          <w:tcPr>
            <w:tcW w:w="9287" w:type="dxa"/>
            <w:gridSpan w:val="6"/>
            <w:shd w:val="clear" w:color="auto" w:fill="auto"/>
          </w:tcPr>
          <w:p w14:paraId="1E93FBFA"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00C1EB29" w14:textId="77777777" w:rsidTr="00412D0F">
        <w:trPr>
          <w:trHeight w:val="116"/>
        </w:trPr>
        <w:tc>
          <w:tcPr>
            <w:tcW w:w="9287" w:type="dxa"/>
            <w:gridSpan w:val="6"/>
            <w:shd w:val="clear" w:color="auto" w:fill="auto"/>
          </w:tcPr>
          <w:p w14:paraId="76BBE26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0E900E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"project": [</w:t>
            </w:r>
          </w:p>
          <w:p w14:paraId="25D3769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3C79DAF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ProjectName</w:t>
            </w:r>
            <w:proofErr w:type="spellEnd"/>
            <w:r w:rsidRPr="000E211A">
              <w:rPr>
                <w:rFonts w:asciiTheme="minorHAnsi" w:hAnsiTheme="minorHAnsi" w:cstheme="minorHAnsi"/>
                <w:lang w:val="en-US"/>
              </w:rPr>
              <w:t>": "</w:t>
            </w:r>
            <w:proofErr w:type="spellStart"/>
            <w:r w:rsidRPr="000E211A">
              <w:rPr>
                <w:rFonts w:asciiTheme="minorHAnsi" w:hAnsiTheme="minorHAnsi" w:cstheme="minorHAnsi"/>
                <w:lang w:val="en-US"/>
              </w:rPr>
              <w:t>myProject</w:t>
            </w:r>
            <w:proofErr w:type="spellEnd"/>
            <w:r w:rsidRPr="000E211A">
              <w:rPr>
                <w:rFonts w:asciiTheme="minorHAnsi" w:hAnsiTheme="minorHAnsi" w:cstheme="minorHAnsi"/>
                <w:lang w:val="en-US"/>
              </w:rPr>
              <w:t>",</w:t>
            </w:r>
          </w:p>
          <w:p w14:paraId="29D3357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CreatorID</w:t>
            </w:r>
            <w:proofErr w:type="spellEnd"/>
            <w:r w:rsidRPr="000E211A">
              <w:rPr>
                <w:rFonts w:asciiTheme="minorHAnsi" w:hAnsiTheme="minorHAnsi" w:cstheme="minorHAnsi"/>
                <w:lang w:val="en-US"/>
              </w:rPr>
              <w:t>": 13</w:t>
            </w:r>
          </w:p>
          <w:p w14:paraId="26B5EA7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ParticipantsNames</w:t>
            </w:r>
            <w:proofErr w:type="spellEnd"/>
            <w:r w:rsidRPr="000E211A">
              <w:rPr>
                <w:rFonts w:asciiTheme="minorHAnsi" w:hAnsiTheme="minorHAnsi" w:cstheme="minorHAnsi"/>
                <w:lang w:val="en-US"/>
              </w:rPr>
              <w:t>": ["myName","minionName1"]</w:t>
            </w:r>
          </w:p>
          <w:p w14:paraId="2BF1D7B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77EC54B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407A481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2E2C9E4E" w14:textId="77777777" w:rsidR="00BF5323" w:rsidRPr="000E211A" w:rsidRDefault="00BF5323" w:rsidP="00412D0F">
            <w:pPr>
              <w:rPr>
                <w:rFonts w:asciiTheme="minorHAnsi" w:hAnsiTheme="minorHAnsi" w:cstheme="minorHAnsi"/>
                <w:lang w:val="en-US"/>
              </w:rPr>
            </w:pPr>
          </w:p>
        </w:tc>
      </w:tr>
      <w:tr w:rsidR="00BF5323" w:rsidRPr="000E211A" w14:paraId="5290A288" w14:textId="77777777" w:rsidTr="00412D0F">
        <w:trPr>
          <w:trHeight w:val="122"/>
        </w:trPr>
        <w:tc>
          <w:tcPr>
            <w:tcW w:w="9287" w:type="dxa"/>
            <w:gridSpan w:val="6"/>
            <w:shd w:val="clear" w:color="auto" w:fill="auto"/>
          </w:tcPr>
          <w:p w14:paraId="2A6728B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5554C616" w14:textId="77777777" w:rsidTr="00412D0F">
        <w:trPr>
          <w:trHeight w:val="116"/>
        </w:trPr>
        <w:tc>
          <w:tcPr>
            <w:tcW w:w="1046" w:type="dxa"/>
            <w:shd w:val="clear" w:color="auto" w:fill="auto"/>
          </w:tcPr>
          <w:p w14:paraId="11B8226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Status</w:t>
            </w:r>
          </w:p>
        </w:tc>
        <w:tc>
          <w:tcPr>
            <w:tcW w:w="8241" w:type="dxa"/>
            <w:gridSpan w:val="5"/>
            <w:shd w:val="clear" w:color="auto" w:fill="auto"/>
          </w:tcPr>
          <w:p w14:paraId="600C5CE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01DBA908" w14:textId="77777777" w:rsidTr="00412D0F">
        <w:trPr>
          <w:trHeight w:val="1214"/>
        </w:trPr>
        <w:tc>
          <w:tcPr>
            <w:tcW w:w="1046" w:type="dxa"/>
            <w:shd w:val="clear" w:color="auto" w:fill="auto"/>
          </w:tcPr>
          <w:p w14:paraId="30400E5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241" w:type="dxa"/>
            <w:gridSpan w:val="5"/>
            <w:shd w:val="clear" w:color="auto" w:fill="auto"/>
          </w:tcPr>
          <w:p w14:paraId="2473CD7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099F2E1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projectId</w:t>
            </w:r>
            <w:proofErr w:type="spellEnd"/>
            <w:r w:rsidRPr="000E211A">
              <w:rPr>
                <w:rFonts w:asciiTheme="minorHAnsi" w:hAnsiTheme="minorHAnsi" w:cstheme="minorHAnsi"/>
                <w:lang w:val="en-US"/>
              </w:rPr>
              <w:t>": 14</w:t>
            </w:r>
          </w:p>
          <w:p w14:paraId="3AB827F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45E1C8A8" w14:textId="77777777" w:rsidR="00BF5323" w:rsidRPr="000E211A" w:rsidRDefault="00BF5323" w:rsidP="00412D0F">
            <w:pPr>
              <w:rPr>
                <w:rFonts w:asciiTheme="minorHAnsi" w:hAnsiTheme="minorHAnsi" w:cstheme="minorHAnsi"/>
                <w:lang w:val="en-US"/>
              </w:rPr>
            </w:pPr>
          </w:p>
        </w:tc>
      </w:tr>
      <w:tr w:rsidR="00BF5323" w:rsidRPr="000E211A" w14:paraId="14A28525" w14:textId="77777777" w:rsidTr="00412D0F">
        <w:trPr>
          <w:trHeight w:val="116"/>
        </w:trPr>
        <w:tc>
          <w:tcPr>
            <w:tcW w:w="1046" w:type="dxa"/>
            <w:shd w:val="clear" w:color="auto" w:fill="auto"/>
          </w:tcPr>
          <w:p w14:paraId="62F03CC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400</w:t>
            </w:r>
          </w:p>
        </w:tc>
        <w:tc>
          <w:tcPr>
            <w:tcW w:w="8241" w:type="dxa"/>
            <w:gridSpan w:val="5"/>
            <w:shd w:val="clear" w:color="auto" w:fill="auto"/>
          </w:tcPr>
          <w:p w14:paraId="3558397F"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Please specify database version."}</w:t>
            </w:r>
          </w:p>
        </w:tc>
      </w:tr>
      <w:tr w:rsidR="00BF5323" w:rsidRPr="000E211A" w14:paraId="5A68EE39" w14:textId="77777777" w:rsidTr="00412D0F">
        <w:trPr>
          <w:trHeight w:val="116"/>
        </w:trPr>
        <w:tc>
          <w:tcPr>
            <w:tcW w:w="1046" w:type="dxa"/>
            <w:shd w:val="clear" w:color="auto" w:fill="auto"/>
          </w:tcPr>
          <w:p w14:paraId="39DAA54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241" w:type="dxa"/>
            <w:gridSpan w:val="5"/>
            <w:shd w:val="clear" w:color="auto" w:fill="auto"/>
          </w:tcPr>
          <w:p w14:paraId="14033730"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0687ECFB" w14:textId="77777777" w:rsidR="00BF5323" w:rsidRPr="000E211A" w:rsidRDefault="00BF5323" w:rsidP="00BF5323">
      <w:pPr>
        <w:pStyle w:val="Heading3"/>
        <w:rPr>
          <w:rFonts w:asciiTheme="minorHAnsi" w:hAnsiTheme="minorHAnsi" w:cstheme="minorHAnsi"/>
          <w:lang w:val="el-GR"/>
        </w:rPr>
      </w:pPr>
      <w:bookmarkStart w:id="52" w:name="_Toc9959299"/>
      <w:bookmarkStart w:id="53" w:name="_Toc9987402"/>
      <w:r w:rsidRPr="000E211A">
        <w:rPr>
          <w:rFonts w:asciiTheme="minorHAnsi" w:hAnsiTheme="minorHAnsi" w:cstheme="minorHAnsi"/>
          <w:lang w:val="el-GR"/>
        </w:rPr>
        <w:t xml:space="preserve">3.1.2 </w:t>
      </w:r>
      <w:r w:rsidRPr="000E211A">
        <w:rPr>
          <w:rFonts w:asciiTheme="minorHAnsi" w:hAnsiTheme="minorHAnsi" w:cstheme="minorHAnsi"/>
          <w:lang w:val="en-US"/>
        </w:rPr>
        <w:t>Files</w:t>
      </w:r>
      <w:r w:rsidRPr="000E211A">
        <w:rPr>
          <w:rFonts w:asciiTheme="minorHAnsi" w:hAnsiTheme="minorHAnsi" w:cstheme="minorHAnsi"/>
          <w:lang w:val="el-GR"/>
        </w:rPr>
        <w:t xml:space="preserve"> </w:t>
      </w:r>
      <w:r w:rsidRPr="000E211A">
        <w:rPr>
          <w:rFonts w:asciiTheme="minorHAnsi" w:hAnsiTheme="minorHAnsi" w:cstheme="minorHAnsi"/>
          <w:lang w:val="en-US"/>
        </w:rPr>
        <w:t>microservice</w:t>
      </w:r>
      <w:bookmarkEnd w:id="52"/>
      <w:bookmarkEnd w:id="53"/>
    </w:p>
    <w:p w14:paraId="279B1EB8" w14:textId="77777777" w:rsidR="00BF5323" w:rsidRPr="000E211A" w:rsidRDefault="00BF5323" w:rsidP="00BF5323">
      <w:pPr>
        <w:rPr>
          <w:rFonts w:asciiTheme="minorHAnsi" w:hAnsiTheme="minorHAnsi" w:cstheme="minorHAnsi"/>
          <w:lang w:val="el-GR"/>
        </w:rPr>
      </w:pPr>
      <w:r w:rsidRPr="000E211A">
        <w:rPr>
          <w:rFonts w:asciiTheme="minorHAnsi" w:hAnsiTheme="minorHAnsi" w:cstheme="minorHAnsi"/>
          <w:lang w:val="el-GR"/>
        </w:rPr>
        <w:t>Η υπηρεσία υπεύθηνη για τη διαχείριση αρχείων.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405"/>
        <w:gridCol w:w="347"/>
        <w:gridCol w:w="2384"/>
        <w:gridCol w:w="2231"/>
        <w:gridCol w:w="2112"/>
      </w:tblGrid>
      <w:tr w:rsidR="00BF5323" w:rsidRPr="000E211A" w14:paraId="343B03C5" w14:textId="77777777" w:rsidTr="00412D0F">
        <w:tc>
          <w:tcPr>
            <w:tcW w:w="1243" w:type="dxa"/>
            <w:gridSpan w:val="2"/>
            <w:shd w:val="clear" w:color="auto" w:fill="auto"/>
          </w:tcPr>
          <w:p w14:paraId="04F641E7"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764AF236"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10DCE3DE" w14:textId="77777777" w:rsidTr="00412D0F">
        <w:tc>
          <w:tcPr>
            <w:tcW w:w="1243" w:type="dxa"/>
            <w:gridSpan w:val="2"/>
            <w:shd w:val="clear" w:color="auto" w:fill="auto"/>
          </w:tcPr>
          <w:p w14:paraId="570C63A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POST</w:t>
            </w:r>
          </w:p>
        </w:tc>
        <w:tc>
          <w:tcPr>
            <w:tcW w:w="8044" w:type="dxa"/>
            <w:gridSpan w:val="4"/>
            <w:shd w:val="clear" w:color="auto" w:fill="auto"/>
          </w:tcPr>
          <w:p w14:paraId="1158A5C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file/{</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r>
      <w:tr w:rsidR="00BF5323" w:rsidRPr="000E211A" w14:paraId="7D127F5A" w14:textId="77777777" w:rsidTr="00412D0F">
        <w:tc>
          <w:tcPr>
            <w:tcW w:w="9287" w:type="dxa"/>
            <w:gridSpan w:val="6"/>
            <w:shd w:val="clear" w:color="auto" w:fill="auto"/>
          </w:tcPr>
          <w:p w14:paraId="051E78F2"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0E211A" w14:paraId="7E0371C9" w14:textId="77777777" w:rsidTr="00412D0F">
        <w:tc>
          <w:tcPr>
            <w:tcW w:w="9287" w:type="dxa"/>
            <w:gridSpan w:val="6"/>
            <w:shd w:val="clear" w:color="auto" w:fill="auto"/>
          </w:tcPr>
          <w:p w14:paraId="49AC9CAD"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Δημιουργεί ένα νέο αρχείο .</w:t>
            </w:r>
          </w:p>
        </w:tc>
      </w:tr>
      <w:tr w:rsidR="00BF5323" w:rsidRPr="000E211A" w14:paraId="28389286" w14:textId="77777777" w:rsidTr="00412D0F">
        <w:tc>
          <w:tcPr>
            <w:tcW w:w="9287" w:type="dxa"/>
            <w:gridSpan w:val="6"/>
            <w:shd w:val="clear" w:color="auto" w:fill="auto"/>
          </w:tcPr>
          <w:p w14:paraId="65311D29"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1F4C7BBE" w14:textId="77777777" w:rsidTr="00412D0F">
        <w:tc>
          <w:tcPr>
            <w:tcW w:w="9287" w:type="dxa"/>
            <w:gridSpan w:val="6"/>
            <w:shd w:val="clear" w:color="auto" w:fill="auto"/>
          </w:tcPr>
          <w:p w14:paraId="1D59F659"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54AD5094" w14:textId="77777777" w:rsidTr="00412D0F">
        <w:tc>
          <w:tcPr>
            <w:tcW w:w="1668" w:type="dxa"/>
            <w:gridSpan w:val="3"/>
            <w:shd w:val="clear" w:color="auto" w:fill="auto"/>
          </w:tcPr>
          <w:p w14:paraId="5433DF7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6510E851"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14BC048D" w14:textId="77777777" w:rsidTr="00412D0F">
        <w:tc>
          <w:tcPr>
            <w:tcW w:w="1668" w:type="dxa"/>
            <w:gridSpan w:val="3"/>
            <w:shd w:val="clear" w:color="auto" w:fill="auto"/>
          </w:tcPr>
          <w:p w14:paraId="17F91FD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c>
          <w:tcPr>
            <w:tcW w:w="7619" w:type="dxa"/>
            <w:gridSpan w:val="3"/>
            <w:shd w:val="clear" w:color="auto" w:fill="auto"/>
          </w:tcPr>
          <w:p w14:paraId="4B4798C1"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αρχείο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0D2C7BD5" w14:textId="77777777" w:rsidTr="00412D0F">
        <w:tc>
          <w:tcPr>
            <w:tcW w:w="9287" w:type="dxa"/>
            <w:gridSpan w:val="6"/>
            <w:shd w:val="clear" w:color="auto" w:fill="auto"/>
          </w:tcPr>
          <w:p w14:paraId="0C073FEF"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5A64298B" w14:textId="77777777" w:rsidTr="00412D0F">
        <w:tc>
          <w:tcPr>
            <w:tcW w:w="1668" w:type="dxa"/>
            <w:gridSpan w:val="3"/>
            <w:shd w:val="clear" w:color="auto" w:fill="auto"/>
          </w:tcPr>
          <w:p w14:paraId="7E97633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10C5D76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10E43FB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1F6E028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0AAA70C5" w14:textId="77777777" w:rsidTr="00412D0F">
        <w:tc>
          <w:tcPr>
            <w:tcW w:w="1668" w:type="dxa"/>
            <w:gridSpan w:val="3"/>
            <w:shd w:val="clear" w:color="auto" w:fill="auto"/>
          </w:tcPr>
          <w:p w14:paraId="4F9AA94A"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FileName</w:t>
            </w:r>
            <w:proofErr w:type="spellEnd"/>
          </w:p>
        </w:tc>
        <w:tc>
          <w:tcPr>
            <w:tcW w:w="2539" w:type="dxa"/>
            <w:shd w:val="clear" w:color="auto" w:fill="auto"/>
          </w:tcPr>
          <w:p w14:paraId="7B5D560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46B9EB5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name of the file to be created.</w:t>
            </w:r>
          </w:p>
        </w:tc>
        <w:tc>
          <w:tcPr>
            <w:tcW w:w="2540" w:type="dxa"/>
            <w:shd w:val="clear" w:color="auto" w:fill="auto"/>
          </w:tcPr>
          <w:p w14:paraId="658717D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4FFFF459" w14:textId="77777777" w:rsidTr="00412D0F">
        <w:tc>
          <w:tcPr>
            <w:tcW w:w="1668" w:type="dxa"/>
            <w:gridSpan w:val="3"/>
            <w:shd w:val="clear" w:color="auto" w:fill="auto"/>
          </w:tcPr>
          <w:p w14:paraId="47B4EAFD"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FileType</w:t>
            </w:r>
            <w:proofErr w:type="spellEnd"/>
          </w:p>
        </w:tc>
        <w:tc>
          <w:tcPr>
            <w:tcW w:w="2539" w:type="dxa"/>
            <w:shd w:val="clear" w:color="auto" w:fill="auto"/>
          </w:tcPr>
          <w:p w14:paraId="02A7D94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7C4866A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type of the file to be created</w:t>
            </w:r>
          </w:p>
        </w:tc>
        <w:tc>
          <w:tcPr>
            <w:tcW w:w="2540" w:type="dxa"/>
            <w:shd w:val="clear" w:color="auto" w:fill="auto"/>
          </w:tcPr>
          <w:p w14:paraId="0097861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2D60B020" w14:textId="77777777" w:rsidTr="00412D0F">
        <w:tc>
          <w:tcPr>
            <w:tcW w:w="9287" w:type="dxa"/>
            <w:gridSpan w:val="6"/>
            <w:shd w:val="clear" w:color="auto" w:fill="auto"/>
          </w:tcPr>
          <w:p w14:paraId="294DEBE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6041E8F6" w14:textId="77777777" w:rsidTr="00412D0F">
        <w:tc>
          <w:tcPr>
            <w:tcW w:w="9287" w:type="dxa"/>
            <w:gridSpan w:val="6"/>
            <w:shd w:val="clear" w:color="auto" w:fill="auto"/>
          </w:tcPr>
          <w:p w14:paraId="71518AF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604D5A0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"file": [</w:t>
            </w:r>
          </w:p>
          <w:p w14:paraId="1282D9C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40E9024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FileName</w:t>
            </w:r>
            <w:proofErr w:type="spellEnd"/>
            <w:r w:rsidRPr="000E211A">
              <w:rPr>
                <w:rFonts w:asciiTheme="minorHAnsi" w:hAnsiTheme="minorHAnsi" w:cstheme="minorHAnsi"/>
                <w:lang w:val="en-US"/>
              </w:rPr>
              <w:t>": "</w:t>
            </w:r>
            <w:proofErr w:type="spellStart"/>
            <w:r w:rsidRPr="000E211A">
              <w:rPr>
                <w:rFonts w:asciiTheme="minorHAnsi" w:hAnsiTheme="minorHAnsi" w:cstheme="minorHAnsi"/>
                <w:lang w:val="en-US"/>
              </w:rPr>
              <w:t>myFile</w:t>
            </w:r>
            <w:proofErr w:type="spellEnd"/>
            <w:r w:rsidRPr="000E211A">
              <w:rPr>
                <w:rFonts w:asciiTheme="minorHAnsi" w:hAnsiTheme="minorHAnsi" w:cstheme="minorHAnsi"/>
                <w:lang w:val="en-US"/>
              </w:rPr>
              <w:t>",</w:t>
            </w:r>
          </w:p>
          <w:p w14:paraId="460941F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FileType</w:t>
            </w:r>
            <w:proofErr w:type="spellEnd"/>
            <w:r w:rsidRPr="000E211A">
              <w:rPr>
                <w:rFonts w:asciiTheme="minorHAnsi" w:hAnsiTheme="minorHAnsi" w:cstheme="minorHAnsi"/>
                <w:lang w:val="en-US"/>
              </w:rPr>
              <w:t>": ".txt",</w:t>
            </w:r>
          </w:p>
          <w:p w14:paraId="6C34C1A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3EF6E9F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217B1DD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0B33E0C0" w14:textId="77777777" w:rsidR="00BF5323" w:rsidRPr="000E211A" w:rsidRDefault="00BF5323" w:rsidP="00412D0F">
            <w:pPr>
              <w:rPr>
                <w:rFonts w:asciiTheme="minorHAnsi" w:hAnsiTheme="minorHAnsi" w:cstheme="minorHAnsi"/>
                <w:lang w:val="en-US"/>
              </w:rPr>
            </w:pPr>
          </w:p>
        </w:tc>
      </w:tr>
      <w:tr w:rsidR="00BF5323" w:rsidRPr="000E211A" w14:paraId="30F0CA74" w14:textId="77777777" w:rsidTr="00412D0F">
        <w:tc>
          <w:tcPr>
            <w:tcW w:w="9287" w:type="dxa"/>
            <w:gridSpan w:val="6"/>
            <w:shd w:val="clear" w:color="auto" w:fill="auto"/>
          </w:tcPr>
          <w:p w14:paraId="5B92FC9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19278A0E" w14:textId="77777777" w:rsidTr="00412D0F">
        <w:tc>
          <w:tcPr>
            <w:tcW w:w="817" w:type="dxa"/>
            <w:shd w:val="clear" w:color="auto" w:fill="auto"/>
          </w:tcPr>
          <w:p w14:paraId="2093945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58ADA88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02A01B5D" w14:textId="77777777" w:rsidTr="00412D0F">
        <w:tc>
          <w:tcPr>
            <w:tcW w:w="817" w:type="dxa"/>
            <w:shd w:val="clear" w:color="auto" w:fill="auto"/>
          </w:tcPr>
          <w:p w14:paraId="1CE7FF5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0B3BBF0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0E1BD37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  13</w:t>
            </w:r>
          </w:p>
          <w:p w14:paraId="5C8B91D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716674EA" w14:textId="77777777" w:rsidR="00BF5323" w:rsidRPr="000E211A" w:rsidRDefault="00BF5323" w:rsidP="00412D0F">
            <w:pPr>
              <w:rPr>
                <w:rFonts w:asciiTheme="minorHAnsi" w:hAnsiTheme="minorHAnsi" w:cstheme="minorHAnsi"/>
                <w:lang w:val="en-US"/>
              </w:rPr>
            </w:pPr>
          </w:p>
        </w:tc>
      </w:tr>
      <w:tr w:rsidR="00BF5323" w:rsidRPr="000E211A" w14:paraId="5B174A7C" w14:textId="77777777" w:rsidTr="00412D0F">
        <w:tc>
          <w:tcPr>
            <w:tcW w:w="817" w:type="dxa"/>
            <w:shd w:val="clear" w:color="auto" w:fill="auto"/>
          </w:tcPr>
          <w:p w14:paraId="5346770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500</w:t>
            </w:r>
          </w:p>
        </w:tc>
        <w:tc>
          <w:tcPr>
            <w:tcW w:w="8470" w:type="dxa"/>
            <w:gridSpan w:val="5"/>
            <w:shd w:val="clear" w:color="auto" w:fill="auto"/>
          </w:tcPr>
          <w:p w14:paraId="51523DBD"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2791542F"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036BF0F6" w14:textId="77777777" w:rsidTr="00412D0F">
        <w:tc>
          <w:tcPr>
            <w:tcW w:w="1243" w:type="dxa"/>
            <w:gridSpan w:val="2"/>
            <w:shd w:val="clear" w:color="auto" w:fill="auto"/>
          </w:tcPr>
          <w:p w14:paraId="0D57607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6C1BD94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2C3C6536" w14:textId="77777777" w:rsidTr="00412D0F">
        <w:tc>
          <w:tcPr>
            <w:tcW w:w="1243" w:type="dxa"/>
            <w:gridSpan w:val="2"/>
            <w:shd w:val="clear" w:color="auto" w:fill="auto"/>
          </w:tcPr>
          <w:p w14:paraId="5F07B14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PUT</w:t>
            </w:r>
          </w:p>
        </w:tc>
        <w:tc>
          <w:tcPr>
            <w:tcW w:w="8044" w:type="dxa"/>
            <w:gridSpan w:val="4"/>
            <w:shd w:val="clear" w:color="auto" w:fill="auto"/>
          </w:tcPr>
          <w:p w14:paraId="45280B0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file/{</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r>
      <w:tr w:rsidR="00BF5323" w:rsidRPr="000E211A" w14:paraId="3890AA4B" w14:textId="77777777" w:rsidTr="00412D0F">
        <w:tc>
          <w:tcPr>
            <w:tcW w:w="9287" w:type="dxa"/>
            <w:gridSpan w:val="6"/>
            <w:shd w:val="clear" w:color="auto" w:fill="auto"/>
          </w:tcPr>
          <w:p w14:paraId="240395A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0E211A" w14:paraId="0FA03D37" w14:textId="77777777" w:rsidTr="00412D0F">
        <w:tc>
          <w:tcPr>
            <w:tcW w:w="9287" w:type="dxa"/>
            <w:gridSpan w:val="6"/>
            <w:shd w:val="clear" w:color="auto" w:fill="auto"/>
          </w:tcPr>
          <w:p w14:paraId="20E1C070"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Επεξεργασία ένός  αρχείου .</w:t>
            </w:r>
          </w:p>
        </w:tc>
      </w:tr>
      <w:tr w:rsidR="00BF5323" w:rsidRPr="000E211A" w14:paraId="243E9652" w14:textId="77777777" w:rsidTr="00412D0F">
        <w:tc>
          <w:tcPr>
            <w:tcW w:w="9287" w:type="dxa"/>
            <w:gridSpan w:val="6"/>
            <w:shd w:val="clear" w:color="auto" w:fill="auto"/>
          </w:tcPr>
          <w:p w14:paraId="1159271F"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41661A27" w14:textId="77777777" w:rsidTr="00412D0F">
        <w:tc>
          <w:tcPr>
            <w:tcW w:w="9287" w:type="dxa"/>
            <w:gridSpan w:val="6"/>
            <w:shd w:val="clear" w:color="auto" w:fill="auto"/>
          </w:tcPr>
          <w:p w14:paraId="10199B4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7E8187C5" w14:textId="77777777" w:rsidTr="00412D0F">
        <w:tc>
          <w:tcPr>
            <w:tcW w:w="1668" w:type="dxa"/>
            <w:gridSpan w:val="3"/>
            <w:shd w:val="clear" w:color="auto" w:fill="auto"/>
          </w:tcPr>
          <w:p w14:paraId="0506289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584F8A82"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42399405" w14:textId="77777777" w:rsidTr="00412D0F">
        <w:tc>
          <w:tcPr>
            <w:tcW w:w="1668" w:type="dxa"/>
            <w:gridSpan w:val="3"/>
            <w:shd w:val="clear" w:color="auto" w:fill="auto"/>
          </w:tcPr>
          <w:p w14:paraId="4A429C0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c>
          <w:tcPr>
            <w:tcW w:w="7619" w:type="dxa"/>
            <w:gridSpan w:val="3"/>
            <w:shd w:val="clear" w:color="auto" w:fill="auto"/>
          </w:tcPr>
          <w:p w14:paraId="7867D3E9"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αρχείο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61964415" w14:textId="77777777" w:rsidTr="00412D0F">
        <w:tc>
          <w:tcPr>
            <w:tcW w:w="9287" w:type="dxa"/>
            <w:gridSpan w:val="6"/>
            <w:shd w:val="clear" w:color="auto" w:fill="auto"/>
          </w:tcPr>
          <w:p w14:paraId="35F05FC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3AF1B1FA" w14:textId="77777777" w:rsidTr="00412D0F">
        <w:tc>
          <w:tcPr>
            <w:tcW w:w="1668" w:type="dxa"/>
            <w:gridSpan w:val="3"/>
            <w:shd w:val="clear" w:color="auto" w:fill="auto"/>
          </w:tcPr>
          <w:p w14:paraId="5CBEB2B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1ADB159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61D6EB2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0D095AE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ACC8D6C" w14:textId="77777777" w:rsidTr="00412D0F">
        <w:tc>
          <w:tcPr>
            <w:tcW w:w="9287" w:type="dxa"/>
            <w:gridSpan w:val="6"/>
            <w:shd w:val="clear" w:color="auto" w:fill="auto"/>
          </w:tcPr>
          <w:p w14:paraId="65459E0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535D3984" w14:textId="77777777" w:rsidTr="00412D0F">
        <w:tc>
          <w:tcPr>
            <w:tcW w:w="9287" w:type="dxa"/>
            <w:gridSpan w:val="6"/>
            <w:shd w:val="clear" w:color="auto" w:fill="auto"/>
          </w:tcPr>
          <w:p w14:paraId="545A2D0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Not needed</w:t>
            </w:r>
          </w:p>
          <w:p w14:paraId="227DE8EB" w14:textId="77777777" w:rsidR="00BF5323" w:rsidRPr="000E211A" w:rsidRDefault="00BF5323" w:rsidP="00412D0F">
            <w:pPr>
              <w:rPr>
                <w:rFonts w:asciiTheme="minorHAnsi" w:hAnsiTheme="minorHAnsi" w:cstheme="minorHAnsi"/>
                <w:lang w:val="en-US"/>
              </w:rPr>
            </w:pPr>
          </w:p>
        </w:tc>
      </w:tr>
      <w:tr w:rsidR="00BF5323" w:rsidRPr="000E211A" w14:paraId="1BED7E86" w14:textId="77777777" w:rsidTr="00412D0F">
        <w:tc>
          <w:tcPr>
            <w:tcW w:w="9287" w:type="dxa"/>
            <w:gridSpan w:val="6"/>
            <w:shd w:val="clear" w:color="auto" w:fill="auto"/>
          </w:tcPr>
          <w:p w14:paraId="3A7454FF"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5006A693" w14:textId="77777777" w:rsidTr="00412D0F">
        <w:tc>
          <w:tcPr>
            <w:tcW w:w="817" w:type="dxa"/>
            <w:shd w:val="clear" w:color="auto" w:fill="auto"/>
          </w:tcPr>
          <w:p w14:paraId="011BA3E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1C6B00B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566CF91F" w14:textId="77777777" w:rsidTr="00412D0F">
        <w:tc>
          <w:tcPr>
            <w:tcW w:w="817" w:type="dxa"/>
            <w:shd w:val="clear" w:color="auto" w:fill="auto"/>
          </w:tcPr>
          <w:p w14:paraId="2A3128B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3AF2AA7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p w14:paraId="0A82C930" w14:textId="77777777" w:rsidR="00BF5323" w:rsidRPr="000E211A" w:rsidRDefault="00BF5323" w:rsidP="00412D0F">
            <w:pPr>
              <w:rPr>
                <w:rFonts w:asciiTheme="minorHAnsi" w:hAnsiTheme="minorHAnsi" w:cstheme="minorHAnsi"/>
                <w:lang w:val="en-US"/>
              </w:rPr>
            </w:pPr>
          </w:p>
        </w:tc>
      </w:tr>
      <w:tr w:rsidR="00BF5323" w:rsidRPr="000E211A" w14:paraId="7E6E3654" w14:textId="77777777" w:rsidTr="00412D0F">
        <w:tc>
          <w:tcPr>
            <w:tcW w:w="817" w:type="dxa"/>
            <w:shd w:val="clear" w:color="auto" w:fill="auto"/>
          </w:tcPr>
          <w:p w14:paraId="2D9E0D6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2375EF68"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32901F32" w14:textId="77777777" w:rsidTr="00412D0F">
        <w:tc>
          <w:tcPr>
            <w:tcW w:w="817" w:type="dxa"/>
            <w:shd w:val="clear" w:color="auto" w:fill="auto"/>
          </w:tcPr>
          <w:p w14:paraId="652734A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404</w:t>
            </w:r>
          </w:p>
        </w:tc>
        <w:tc>
          <w:tcPr>
            <w:tcW w:w="8470" w:type="dxa"/>
            <w:gridSpan w:val="5"/>
            <w:shd w:val="clear" w:color="auto" w:fill="auto"/>
          </w:tcPr>
          <w:p w14:paraId="2C1B68CC"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File ID not found"}</w:t>
            </w:r>
          </w:p>
        </w:tc>
      </w:tr>
      <w:tr w:rsidR="00BF5323" w:rsidRPr="000E211A" w14:paraId="1F4A4F2F" w14:textId="77777777" w:rsidTr="00412D0F">
        <w:tc>
          <w:tcPr>
            <w:tcW w:w="817" w:type="dxa"/>
            <w:shd w:val="clear" w:color="auto" w:fill="auto"/>
          </w:tcPr>
          <w:p w14:paraId="5E0986C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2E8429F4"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00CC73E0"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2C565D1B" w14:textId="77777777" w:rsidTr="00412D0F">
        <w:tc>
          <w:tcPr>
            <w:tcW w:w="1243" w:type="dxa"/>
            <w:gridSpan w:val="2"/>
            <w:shd w:val="clear" w:color="auto" w:fill="auto"/>
          </w:tcPr>
          <w:p w14:paraId="3E861BE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39E8A03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166CE2D4" w14:textId="77777777" w:rsidTr="00412D0F">
        <w:tc>
          <w:tcPr>
            <w:tcW w:w="1243" w:type="dxa"/>
            <w:gridSpan w:val="2"/>
            <w:shd w:val="clear" w:color="auto" w:fill="auto"/>
          </w:tcPr>
          <w:p w14:paraId="083E9E7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DELETE</w:t>
            </w:r>
          </w:p>
        </w:tc>
        <w:tc>
          <w:tcPr>
            <w:tcW w:w="8044" w:type="dxa"/>
            <w:gridSpan w:val="4"/>
            <w:shd w:val="clear" w:color="auto" w:fill="auto"/>
          </w:tcPr>
          <w:p w14:paraId="655203E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file/{</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r>
      <w:tr w:rsidR="00BF5323" w:rsidRPr="000E211A" w14:paraId="33CFF685" w14:textId="77777777" w:rsidTr="00412D0F">
        <w:tc>
          <w:tcPr>
            <w:tcW w:w="9287" w:type="dxa"/>
            <w:gridSpan w:val="6"/>
            <w:shd w:val="clear" w:color="auto" w:fill="auto"/>
          </w:tcPr>
          <w:p w14:paraId="6A46A90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0E211A" w14:paraId="1294D519" w14:textId="77777777" w:rsidTr="00412D0F">
        <w:tc>
          <w:tcPr>
            <w:tcW w:w="9287" w:type="dxa"/>
            <w:gridSpan w:val="6"/>
            <w:shd w:val="clear" w:color="auto" w:fill="auto"/>
          </w:tcPr>
          <w:p w14:paraId="4C3118E5"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Διαγραφή ένός  αρχείου .</w:t>
            </w:r>
          </w:p>
        </w:tc>
      </w:tr>
      <w:tr w:rsidR="00BF5323" w:rsidRPr="000E211A" w14:paraId="4426C67E" w14:textId="77777777" w:rsidTr="00412D0F">
        <w:tc>
          <w:tcPr>
            <w:tcW w:w="9287" w:type="dxa"/>
            <w:gridSpan w:val="6"/>
            <w:shd w:val="clear" w:color="auto" w:fill="auto"/>
          </w:tcPr>
          <w:p w14:paraId="72BFD3A1"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07604578" w14:textId="77777777" w:rsidTr="00412D0F">
        <w:tc>
          <w:tcPr>
            <w:tcW w:w="9287" w:type="dxa"/>
            <w:gridSpan w:val="6"/>
            <w:shd w:val="clear" w:color="auto" w:fill="auto"/>
          </w:tcPr>
          <w:p w14:paraId="1E99A51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1B7378BD" w14:textId="77777777" w:rsidTr="00412D0F">
        <w:tc>
          <w:tcPr>
            <w:tcW w:w="1668" w:type="dxa"/>
            <w:gridSpan w:val="3"/>
            <w:shd w:val="clear" w:color="auto" w:fill="auto"/>
          </w:tcPr>
          <w:p w14:paraId="1355D0B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5E346780"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23B602E7" w14:textId="77777777" w:rsidTr="00412D0F">
        <w:tc>
          <w:tcPr>
            <w:tcW w:w="1668" w:type="dxa"/>
            <w:gridSpan w:val="3"/>
            <w:shd w:val="clear" w:color="auto" w:fill="auto"/>
          </w:tcPr>
          <w:p w14:paraId="37EB98F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fileId</w:t>
            </w:r>
            <w:proofErr w:type="spellEnd"/>
            <w:r w:rsidRPr="000E211A">
              <w:rPr>
                <w:rFonts w:asciiTheme="minorHAnsi" w:hAnsiTheme="minorHAnsi" w:cstheme="minorHAnsi"/>
                <w:lang w:val="en-US"/>
              </w:rPr>
              <w:t>}</w:t>
            </w:r>
          </w:p>
        </w:tc>
        <w:tc>
          <w:tcPr>
            <w:tcW w:w="7619" w:type="dxa"/>
            <w:gridSpan w:val="3"/>
            <w:shd w:val="clear" w:color="auto" w:fill="auto"/>
          </w:tcPr>
          <w:p w14:paraId="64581F4F"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αρχείο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68D671CF" w14:textId="77777777" w:rsidTr="00412D0F">
        <w:tc>
          <w:tcPr>
            <w:tcW w:w="9287" w:type="dxa"/>
            <w:gridSpan w:val="6"/>
            <w:shd w:val="clear" w:color="auto" w:fill="auto"/>
          </w:tcPr>
          <w:p w14:paraId="189A0C4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689516D5" w14:textId="77777777" w:rsidTr="00412D0F">
        <w:tc>
          <w:tcPr>
            <w:tcW w:w="1668" w:type="dxa"/>
            <w:gridSpan w:val="3"/>
            <w:shd w:val="clear" w:color="auto" w:fill="auto"/>
          </w:tcPr>
          <w:p w14:paraId="05D906D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71E91F0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1757579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0CC7D07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94D3CB9" w14:textId="77777777" w:rsidTr="00412D0F">
        <w:tc>
          <w:tcPr>
            <w:tcW w:w="9287" w:type="dxa"/>
            <w:gridSpan w:val="6"/>
            <w:shd w:val="clear" w:color="auto" w:fill="auto"/>
          </w:tcPr>
          <w:p w14:paraId="3A99CCA9"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5B9237E9" w14:textId="77777777" w:rsidTr="00412D0F">
        <w:tc>
          <w:tcPr>
            <w:tcW w:w="9287" w:type="dxa"/>
            <w:gridSpan w:val="6"/>
            <w:shd w:val="clear" w:color="auto" w:fill="auto"/>
          </w:tcPr>
          <w:p w14:paraId="631F4A1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Not needed</w:t>
            </w:r>
          </w:p>
          <w:p w14:paraId="4269453E" w14:textId="77777777" w:rsidR="00BF5323" w:rsidRPr="000E211A" w:rsidRDefault="00BF5323" w:rsidP="00412D0F">
            <w:pPr>
              <w:rPr>
                <w:rFonts w:asciiTheme="minorHAnsi" w:hAnsiTheme="minorHAnsi" w:cstheme="minorHAnsi"/>
                <w:lang w:val="en-US"/>
              </w:rPr>
            </w:pPr>
          </w:p>
        </w:tc>
      </w:tr>
      <w:tr w:rsidR="00BF5323" w:rsidRPr="000E211A" w14:paraId="73C32C2C" w14:textId="77777777" w:rsidTr="00412D0F">
        <w:tc>
          <w:tcPr>
            <w:tcW w:w="9287" w:type="dxa"/>
            <w:gridSpan w:val="6"/>
            <w:shd w:val="clear" w:color="auto" w:fill="auto"/>
          </w:tcPr>
          <w:p w14:paraId="1377BE1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lastRenderedPageBreak/>
              <w:t>Sample Responses</w:t>
            </w:r>
          </w:p>
        </w:tc>
      </w:tr>
      <w:tr w:rsidR="00BF5323" w:rsidRPr="000E211A" w14:paraId="02B84AAB" w14:textId="77777777" w:rsidTr="00412D0F">
        <w:tc>
          <w:tcPr>
            <w:tcW w:w="817" w:type="dxa"/>
            <w:shd w:val="clear" w:color="auto" w:fill="auto"/>
          </w:tcPr>
          <w:p w14:paraId="2182955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29A6E55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1163A13C" w14:textId="77777777" w:rsidTr="00412D0F">
        <w:tc>
          <w:tcPr>
            <w:tcW w:w="817" w:type="dxa"/>
            <w:shd w:val="clear" w:color="auto" w:fill="auto"/>
          </w:tcPr>
          <w:p w14:paraId="7315275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0D93D8D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p w14:paraId="7BF216DA" w14:textId="77777777" w:rsidR="00BF5323" w:rsidRPr="000E211A" w:rsidRDefault="00BF5323" w:rsidP="00412D0F">
            <w:pPr>
              <w:rPr>
                <w:rFonts w:asciiTheme="minorHAnsi" w:hAnsiTheme="minorHAnsi" w:cstheme="minorHAnsi"/>
                <w:lang w:val="en-US"/>
              </w:rPr>
            </w:pPr>
          </w:p>
        </w:tc>
      </w:tr>
      <w:tr w:rsidR="00BF5323" w:rsidRPr="000E211A" w14:paraId="6597E845" w14:textId="77777777" w:rsidTr="00412D0F">
        <w:tc>
          <w:tcPr>
            <w:tcW w:w="817" w:type="dxa"/>
            <w:shd w:val="clear" w:color="auto" w:fill="auto"/>
          </w:tcPr>
          <w:p w14:paraId="362D2DF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7E49859E"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396C9213" w14:textId="77777777" w:rsidTr="00412D0F">
        <w:tc>
          <w:tcPr>
            <w:tcW w:w="817" w:type="dxa"/>
            <w:shd w:val="clear" w:color="auto" w:fill="auto"/>
          </w:tcPr>
          <w:p w14:paraId="0FB6923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404</w:t>
            </w:r>
          </w:p>
        </w:tc>
        <w:tc>
          <w:tcPr>
            <w:tcW w:w="8470" w:type="dxa"/>
            <w:gridSpan w:val="5"/>
            <w:shd w:val="clear" w:color="auto" w:fill="auto"/>
          </w:tcPr>
          <w:p w14:paraId="6A14C23D"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File ID not found"}</w:t>
            </w:r>
          </w:p>
        </w:tc>
      </w:tr>
      <w:tr w:rsidR="00BF5323" w:rsidRPr="000E211A" w14:paraId="16C89A2A" w14:textId="77777777" w:rsidTr="00412D0F">
        <w:tc>
          <w:tcPr>
            <w:tcW w:w="817" w:type="dxa"/>
            <w:shd w:val="clear" w:color="auto" w:fill="auto"/>
          </w:tcPr>
          <w:p w14:paraId="152CBCA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704EB6D2"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28CF0B1C" w14:textId="77777777" w:rsidR="00BF5323" w:rsidRPr="000E211A" w:rsidRDefault="00BF5323" w:rsidP="00BF5323">
      <w:pPr>
        <w:rPr>
          <w:rFonts w:asciiTheme="minorHAnsi" w:hAnsiTheme="minorHAnsi" w:cstheme="minorHAnsi"/>
          <w:lang w:val="en-US"/>
        </w:rPr>
      </w:pPr>
    </w:p>
    <w:p w14:paraId="29EA0073" w14:textId="77777777" w:rsidR="00BF5323" w:rsidRPr="000E211A" w:rsidRDefault="00BF5323" w:rsidP="00BF5323">
      <w:pPr>
        <w:rPr>
          <w:rFonts w:asciiTheme="minorHAnsi" w:hAnsiTheme="minorHAnsi" w:cstheme="minorHAnsi"/>
          <w:lang w:val="en-US"/>
        </w:rPr>
      </w:pPr>
    </w:p>
    <w:p w14:paraId="111FF600" w14:textId="77777777" w:rsidR="00BF5323" w:rsidRPr="000E211A" w:rsidRDefault="00BF5323" w:rsidP="00BF5323">
      <w:pPr>
        <w:rPr>
          <w:rFonts w:asciiTheme="minorHAnsi" w:hAnsiTheme="minorHAnsi" w:cstheme="minorHAnsi"/>
          <w:lang w:val="en-US"/>
        </w:rPr>
      </w:pPr>
    </w:p>
    <w:p w14:paraId="122D16A6" w14:textId="77777777" w:rsidR="00BF5323" w:rsidRPr="000E211A" w:rsidRDefault="00BF5323" w:rsidP="00BF5323">
      <w:pPr>
        <w:rPr>
          <w:rFonts w:asciiTheme="minorHAnsi" w:hAnsiTheme="minorHAnsi" w:cstheme="minorHAnsi"/>
          <w:lang w:val="en-US"/>
        </w:rPr>
      </w:pPr>
    </w:p>
    <w:p w14:paraId="66CA9E11" w14:textId="77777777" w:rsidR="00BF5323" w:rsidRPr="000E211A" w:rsidRDefault="00BF5323" w:rsidP="00BF5323">
      <w:pPr>
        <w:pStyle w:val="Heading3"/>
        <w:rPr>
          <w:rFonts w:asciiTheme="minorHAnsi" w:hAnsiTheme="minorHAnsi" w:cstheme="minorHAnsi"/>
          <w:lang w:val="el-GR"/>
        </w:rPr>
      </w:pPr>
      <w:bookmarkStart w:id="54" w:name="_Toc9959300"/>
      <w:bookmarkStart w:id="55" w:name="_Toc9987403"/>
      <w:r w:rsidRPr="000E211A">
        <w:rPr>
          <w:rFonts w:asciiTheme="minorHAnsi" w:hAnsiTheme="minorHAnsi" w:cstheme="minorHAnsi"/>
          <w:lang w:val="el-GR"/>
        </w:rPr>
        <w:t xml:space="preserve">3.1.3 </w:t>
      </w:r>
      <w:r w:rsidRPr="000E211A">
        <w:rPr>
          <w:rFonts w:asciiTheme="minorHAnsi" w:hAnsiTheme="minorHAnsi" w:cstheme="minorHAnsi"/>
          <w:lang w:val="en-US"/>
        </w:rPr>
        <w:t>Devices microservice</w:t>
      </w:r>
      <w:bookmarkEnd w:id="54"/>
      <w:bookmarkEnd w:id="55"/>
    </w:p>
    <w:p w14:paraId="061EE21F" w14:textId="77777777" w:rsidR="00BF5323" w:rsidRPr="000E211A" w:rsidRDefault="00BF5323" w:rsidP="00BF5323">
      <w:pPr>
        <w:rPr>
          <w:rFonts w:asciiTheme="minorHAnsi" w:hAnsiTheme="minorHAnsi" w:cstheme="minorHAnsi"/>
          <w:lang w:val="el-GR"/>
        </w:rPr>
      </w:pPr>
      <w:r w:rsidRPr="000E211A">
        <w:rPr>
          <w:rFonts w:asciiTheme="minorHAnsi" w:hAnsiTheme="minorHAnsi" w:cstheme="minorHAnsi"/>
          <w:lang w:val="en-US"/>
        </w:rPr>
        <w:t>To</w:t>
      </w:r>
      <w:r w:rsidRPr="000E211A">
        <w:rPr>
          <w:rFonts w:asciiTheme="minorHAnsi" w:hAnsiTheme="minorHAnsi" w:cstheme="minorHAnsi"/>
          <w:lang w:val="el-GR"/>
        </w:rPr>
        <w:t xml:space="preserve"> </w:t>
      </w:r>
      <w:r w:rsidRPr="000E211A">
        <w:rPr>
          <w:rFonts w:asciiTheme="minorHAnsi" w:hAnsiTheme="minorHAnsi" w:cstheme="minorHAnsi"/>
          <w:lang w:val="en-US"/>
        </w:rPr>
        <w:t>microservice</w:t>
      </w:r>
      <w:r w:rsidRPr="000E211A">
        <w:rPr>
          <w:rFonts w:asciiTheme="minorHAnsi" w:hAnsiTheme="minorHAnsi" w:cstheme="minorHAnsi"/>
          <w:lang w:val="el-GR"/>
        </w:rPr>
        <w:t xml:space="preserve"> υπεύθυνο για τη διαχείριση συσκευών.</w:t>
      </w:r>
    </w:p>
    <w:p w14:paraId="69D580F9" w14:textId="77777777" w:rsidR="00BF5323" w:rsidRPr="000E211A" w:rsidRDefault="00BF5323" w:rsidP="00BF5323">
      <w:pPr>
        <w:rPr>
          <w:rFonts w:asciiTheme="minorHAnsi" w:hAnsiTheme="minorHAnsi" w:cstheme="minorHAnsi"/>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0966A7D2" w14:textId="77777777" w:rsidTr="00412D0F">
        <w:tc>
          <w:tcPr>
            <w:tcW w:w="1243" w:type="dxa"/>
            <w:gridSpan w:val="2"/>
            <w:shd w:val="clear" w:color="auto" w:fill="auto"/>
          </w:tcPr>
          <w:p w14:paraId="3EC1B5C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2866C37F"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007C6A0E" w14:textId="77777777" w:rsidTr="00412D0F">
        <w:tc>
          <w:tcPr>
            <w:tcW w:w="1243" w:type="dxa"/>
            <w:gridSpan w:val="2"/>
            <w:shd w:val="clear" w:color="auto" w:fill="auto"/>
          </w:tcPr>
          <w:p w14:paraId="4240DE1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GET</w:t>
            </w:r>
          </w:p>
        </w:tc>
        <w:tc>
          <w:tcPr>
            <w:tcW w:w="8044" w:type="dxa"/>
            <w:gridSpan w:val="4"/>
            <w:shd w:val="clear" w:color="auto" w:fill="auto"/>
          </w:tcPr>
          <w:p w14:paraId="4D95A23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device/{</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r>
      <w:tr w:rsidR="00BF5323" w:rsidRPr="000E211A" w14:paraId="71BEF2E0" w14:textId="77777777" w:rsidTr="00412D0F">
        <w:tc>
          <w:tcPr>
            <w:tcW w:w="9287" w:type="dxa"/>
            <w:gridSpan w:val="6"/>
            <w:shd w:val="clear" w:color="auto" w:fill="auto"/>
          </w:tcPr>
          <w:p w14:paraId="3FFD414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36249CD0" w14:textId="77777777" w:rsidTr="00412D0F">
        <w:tc>
          <w:tcPr>
            <w:tcW w:w="9287" w:type="dxa"/>
            <w:gridSpan w:val="6"/>
            <w:shd w:val="clear" w:color="auto" w:fill="auto"/>
          </w:tcPr>
          <w:p w14:paraId="457860C1"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Επιστρέφει όλες τις πληροφορίες που αφορούν την συσκευή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w:t>
            </w:r>
          </w:p>
        </w:tc>
      </w:tr>
      <w:tr w:rsidR="00BF5323" w:rsidRPr="000E211A" w14:paraId="6E9D86CA" w14:textId="77777777" w:rsidTr="00412D0F">
        <w:tc>
          <w:tcPr>
            <w:tcW w:w="9287" w:type="dxa"/>
            <w:gridSpan w:val="6"/>
            <w:shd w:val="clear" w:color="auto" w:fill="auto"/>
          </w:tcPr>
          <w:p w14:paraId="35A0A317"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02DE540A" w14:textId="77777777" w:rsidTr="00412D0F">
        <w:tc>
          <w:tcPr>
            <w:tcW w:w="9287" w:type="dxa"/>
            <w:gridSpan w:val="6"/>
            <w:shd w:val="clear" w:color="auto" w:fill="auto"/>
          </w:tcPr>
          <w:p w14:paraId="2C48E0A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69486536" w14:textId="77777777" w:rsidTr="00412D0F">
        <w:tc>
          <w:tcPr>
            <w:tcW w:w="1668" w:type="dxa"/>
            <w:gridSpan w:val="3"/>
            <w:shd w:val="clear" w:color="auto" w:fill="auto"/>
          </w:tcPr>
          <w:p w14:paraId="264AA50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18AABE04"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0C473BBA" w14:textId="77777777" w:rsidTr="00412D0F">
        <w:tc>
          <w:tcPr>
            <w:tcW w:w="1668" w:type="dxa"/>
            <w:gridSpan w:val="3"/>
            <w:shd w:val="clear" w:color="auto" w:fill="auto"/>
          </w:tcPr>
          <w:p w14:paraId="195FA69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c>
          <w:tcPr>
            <w:tcW w:w="7619" w:type="dxa"/>
            <w:gridSpan w:val="3"/>
            <w:shd w:val="clear" w:color="auto" w:fill="auto"/>
          </w:tcPr>
          <w:p w14:paraId="05864D11"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στοστη συσκευή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3F734883" w14:textId="77777777" w:rsidTr="00412D0F">
        <w:tc>
          <w:tcPr>
            <w:tcW w:w="9287" w:type="dxa"/>
            <w:gridSpan w:val="6"/>
            <w:shd w:val="clear" w:color="auto" w:fill="auto"/>
          </w:tcPr>
          <w:p w14:paraId="23CB0B0A"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6E48EDD2" w14:textId="77777777" w:rsidTr="00412D0F">
        <w:tc>
          <w:tcPr>
            <w:tcW w:w="1668" w:type="dxa"/>
            <w:gridSpan w:val="3"/>
            <w:shd w:val="clear" w:color="auto" w:fill="auto"/>
          </w:tcPr>
          <w:p w14:paraId="44B1A72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6E673E2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09C8C2C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75E506F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537AF5BB" w14:textId="77777777" w:rsidTr="00412D0F">
        <w:tc>
          <w:tcPr>
            <w:tcW w:w="9287" w:type="dxa"/>
            <w:gridSpan w:val="6"/>
            <w:shd w:val="clear" w:color="auto" w:fill="auto"/>
          </w:tcPr>
          <w:p w14:paraId="7ED8853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42F58A25" w14:textId="77777777" w:rsidTr="00412D0F">
        <w:tc>
          <w:tcPr>
            <w:tcW w:w="9287" w:type="dxa"/>
            <w:gridSpan w:val="6"/>
            <w:shd w:val="clear" w:color="auto" w:fill="auto"/>
          </w:tcPr>
          <w:p w14:paraId="2F31D8A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Not needed</w:t>
            </w:r>
          </w:p>
          <w:p w14:paraId="26526B92" w14:textId="77777777" w:rsidR="00BF5323" w:rsidRPr="000E211A" w:rsidRDefault="00BF5323" w:rsidP="00412D0F">
            <w:pPr>
              <w:rPr>
                <w:rFonts w:asciiTheme="minorHAnsi" w:hAnsiTheme="minorHAnsi" w:cstheme="minorHAnsi"/>
                <w:lang w:val="en-US"/>
              </w:rPr>
            </w:pPr>
          </w:p>
        </w:tc>
      </w:tr>
      <w:tr w:rsidR="00BF5323" w:rsidRPr="000E211A" w14:paraId="79619E7E" w14:textId="77777777" w:rsidTr="00412D0F">
        <w:tc>
          <w:tcPr>
            <w:tcW w:w="9287" w:type="dxa"/>
            <w:gridSpan w:val="6"/>
            <w:shd w:val="clear" w:color="auto" w:fill="auto"/>
          </w:tcPr>
          <w:p w14:paraId="60C1799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0BCD83B3" w14:textId="77777777" w:rsidTr="00412D0F">
        <w:tc>
          <w:tcPr>
            <w:tcW w:w="817" w:type="dxa"/>
            <w:shd w:val="clear" w:color="auto" w:fill="auto"/>
          </w:tcPr>
          <w:p w14:paraId="310A3A6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706FCB0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082D492A" w14:textId="77777777" w:rsidTr="00412D0F">
        <w:tc>
          <w:tcPr>
            <w:tcW w:w="817" w:type="dxa"/>
            <w:shd w:val="clear" w:color="auto" w:fill="auto"/>
          </w:tcPr>
          <w:p w14:paraId="664212B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0FD4C22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702963E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"device</w:t>
            </w:r>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
          <w:p w14:paraId="7EEA79E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045426E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DeviceType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"Printer3D"</w:t>
            </w:r>
          </w:p>
          <w:p w14:paraId="2B645EF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DeviceName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myPrinter</w:t>
            </w:r>
            <w:proofErr w:type="spellEnd"/>
            <w:r w:rsidRPr="000E211A">
              <w:rPr>
                <w:rFonts w:asciiTheme="minorHAnsi" w:hAnsiTheme="minorHAnsi" w:cstheme="minorHAnsi"/>
                <w:lang w:val="en-US"/>
              </w:rPr>
              <w:t>"</w:t>
            </w:r>
          </w:p>
          <w:p w14:paraId="449C837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DeviceOwner</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Krits</w:t>
            </w:r>
            <w:proofErr w:type="spellEnd"/>
            <w:r w:rsidRPr="000E211A">
              <w:rPr>
                <w:rFonts w:asciiTheme="minorHAnsi" w:hAnsiTheme="minorHAnsi" w:cstheme="minorHAnsi"/>
                <w:lang w:val="en-US"/>
              </w:rPr>
              <w:t>"</w:t>
            </w:r>
          </w:p>
          <w:p w14:paraId="436C8CF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"Status</w:t>
            </w:r>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True</w:t>
            </w:r>
          </w:p>
          <w:p w14:paraId="366837DF" w14:textId="77777777" w:rsidR="00BF5323" w:rsidRPr="00412D0F"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LiveStreamAvailability</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"False"</w:t>
            </w:r>
          </w:p>
          <w:p w14:paraId="5734279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 xml:space="preserve">        }</w:t>
            </w:r>
          </w:p>
          <w:p w14:paraId="06DF09C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35869C7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tc>
      </w:tr>
      <w:tr w:rsidR="00BF5323" w:rsidRPr="000E211A" w14:paraId="41CD327E" w14:textId="77777777" w:rsidTr="00412D0F">
        <w:tc>
          <w:tcPr>
            <w:tcW w:w="817" w:type="dxa"/>
            <w:shd w:val="clear" w:color="auto" w:fill="auto"/>
          </w:tcPr>
          <w:p w14:paraId="4C5C921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401</w:t>
            </w:r>
          </w:p>
        </w:tc>
        <w:tc>
          <w:tcPr>
            <w:tcW w:w="8470" w:type="dxa"/>
            <w:gridSpan w:val="5"/>
            <w:shd w:val="clear" w:color="auto" w:fill="auto"/>
          </w:tcPr>
          <w:p w14:paraId="165E7C24"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123A282B" w14:textId="77777777" w:rsidTr="00412D0F">
        <w:tc>
          <w:tcPr>
            <w:tcW w:w="817" w:type="dxa"/>
            <w:shd w:val="clear" w:color="auto" w:fill="auto"/>
          </w:tcPr>
          <w:p w14:paraId="7816D53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404</w:t>
            </w:r>
          </w:p>
        </w:tc>
        <w:tc>
          <w:tcPr>
            <w:tcW w:w="8470" w:type="dxa"/>
            <w:gridSpan w:val="5"/>
            <w:shd w:val="clear" w:color="auto" w:fill="auto"/>
          </w:tcPr>
          <w:p w14:paraId="1EFE0608"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Device ID not found"}</w:t>
            </w:r>
          </w:p>
        </w:tc>
      </w:tr>
      <w:tr w:rsidR="00BF5323" w:rsidRPr="000E211A" w14:paraId="5CB4E70B" w14:textId="77777777" w:rsidTr="00412D0F">
        <w:tc>
          <w:tcPr>
            <w:tcW w:w="817" w:type="dxa"/>
            <w:shd w:val="clear" w:color="auto" w:fill="auto"/>
          </w:tcPr>
          <w:p w14:paraId="5C23A32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5E361AF4"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23107A1F"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426"/>
        <w:gridCol w:w="363"/>
        <w:gridCol w:w="2378"/>
        <w:gridCol w:w="2218"/>
        <w:gridCol w:w="2094"/>
      </w:tblGrid>
      <w:tr w:rsidR="00BF5323" w:rsidRPr="000E211A" w14:paraId="10286B26" w14:textId="77777777" w:rsidTr="00412D0F">
        <w:tc>
          <w:tcPr>
            <w:tcW w:w="1243" w:type="dxa"/>
            <w:gridSpan w:val="2"/>
            <w:shd w:val="clear" w:color="auto" w:fill="auto"/>
          </w:tcPr>
          <w:p w14:paraId="4A29CB0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405ECE9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0CF276CE" w14:textId="77777777" w:rsidTr="00412D0F">
        <w:tc>
          <w:tcPr>
            <w:tcW w:w="1243" w:type="dxa"/>
            <w:gridSpan w:val="2"/>
            <w:shd w:val="clear" w:color="auto" w:fill="auto"/>
          </w:tcPr>
          <w:p w14:paraId="79A340A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POST</w:t>
            </w:r>
          </w:p>
        </w:tc>
        <w:tc>
          <w:tcPr>
            <w:tcW w:w="8044" w:type="dxa"/>
            <w:gridSpan w:val="4"/>
            <w:shd w:val="clear" w:color="auto" w:fill="auto"/>
          </w:tcPr>
          <w:p w14:paraId="06F5560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device/{</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r>
      <w:tr w:rsidR="00BF5323" w:rsidRPr="000E211A" w14:paraId="2A7C778D" w14:textId="77777777" w:rsidTr="00412D0F">
        <w:tc>
          <w:tcPr>
            <w:tcW w:w="9287" w:type="dxa"/>
            <w:gridSpan w:val="6"/>
            <w:shd w:val="clear" w:color="auto" w:fill="auto"/>
          </w:tcPr>
          <w:p w14:paraId="4CC48704"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0704DA9B" w14:textId="77777777" w:rsidTr="00412D0F">
        <w:tc>
          <w:tcPr>
            <w:tcW w:w="9287" w:type="dxa"/>
            <w:gridSpan w:val="6"/>
            <w:shd w:val="clear" w:color="auto" w:fill="auto"/>
          </w:tcPr>
          <w:p w14:paraId="04032090"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Προσθέτει στη λίστα συσκευών την συσκευή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w:t>
            </w:r>
          </w:p>
        </w:tc>
      </w:tr>
      <w:tr w:rsidR="00BF5323" w:rsidRPr="000E211A" w14:paraId="091BDFB9" w14:textId="77777777" w:rsidTr="00412D0F">
        <w:tc>
          <w:tcPr>
            <w:tcW w:w="9287" w:type="dxa"/>
            <w:gridSpan w:val="6"/>
            <w:shd w:val="clear" w:color="auto" w:fill="auto"/>
          </w:tcPr>
          <w:p w14:paraId="604318D0"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1443BFAC" w14:textId="77777777" w:rsidTr="00412D0F">
        <w:tc>
          <w:tcPr>
            <w:tcW w:w="9287" w:type="dxa"/>
            <w:gridSpan w:val="6"/>
            <w:shd w:val="clear" w:color="auto" w:fill="auto"/>
          </w:tcPr>
          <w:p w14:paraId="0D626ED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1517A483" w14:textId="77777777" w:rsidTr="00412D0F">
        <w:tc>
          <w:tcPr>
            <w:tcW w:w="1668" w:type="dxa"/>
            <w:gridSpan w:val="3"/>
            <w:shd w:val="clear" w:color="auto" w:fill="auto"/>
          </w:tcPr>
          <w:p w14:paraId="061CE37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1D4FAFCA"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784DE99B" w14:textId="77777777" w:rsidTr="00412D0F">
        <w:tc>
          <w:tcPr>
            <w:tcW w:w="1668" w:type="dxa"/>
            <w:gridSpan w:val="3"/>
            <w:shd w:val="clear" w:color="auto" w:fill="auto"/>
          </w:tcPr>
          <w:p w14:paraId="470EFE0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c>
          <w:tcPr>
            <w:tcW w:w="7619" w:type="dxa"/>
            <w:gridSpan w:val="3"/>
            <w:shd w:val="clear" w:color="auto" w:fill="auto"/>
          </w:tcPr>
          <w:p w14:paraId="2534DEA3"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στοστη συσκευή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25D1FBE6" w14:textId="77777777" w:rsidTr="00412D0F">
        <w:tc>
          <w:tcPr>
            <w:tcW w:w="9287" w:type="dxa"/>
            <w:gridSpan w:val="6"/>
            <w:shd w:val="clear" w:color="auto" w:fill="auto"/>
          </w:tcPr>
          <w:p w14:paraId="6007C9B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0CAADF18" w14:textId="77777777" w:rsidTr="00412D0F">
        <w:tc>
          <w:tcPr>
            <w:tcW w:w="1668" w:type="dxa"/>
            <w:gridSpan w:val="3"/>
            <w:shd w:val="clear" w:color="auto" w:fill="auto"/>
          </w:tcPr>
          <w:p w14:paraId="03B9638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7A2CC62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22BAAD4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6E96078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10B829B3" w14:textId="77777777" w:rsidTr="00412D0F">
        <w:tc>
          <w:tcPr>
            <w:tcW w:w="1668" w:type="dxa"/>
            <w:gridSpan w:val="3"/>
            <w:shd w:val="clear" w:color="auto" w:fill="auto"/>
          </w:tcPr>
          <w:p w14:paraId="123D5FAF"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DeviceOwner</w:t>
            </w:r>
            <w:proofErr w:type="spellEnd"/>
          </w:p>
        </w:tc>
        <w:tc>
          <w:tcPr>
            <w:tcW w:w="2539" w:type="dxa"/>
            <w:shd w:val="clear" w:color="auto" w:fill="auto"/>
          </w:tcPr>
          <w:p w14:paraId="578C666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4040A51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owner of the device</w:t>
            </w:r>
          </w:p>
        </w:tc>
        <w:tc>
          <w:tcPr>
            <w:tcW w:w="2540" w:type="dxa"/>
            <w:shd w:val="clear" w:color="auto" w:fill="auto"/>
          </w:tcPr>
          <w:p w14:paraId="0B09C43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3C9D68AE" w14:textId="77777777" w:rsidTr="00412D0F">
        <w:tc>
          <w:tcPr>
            <w:tcW w:w="1668" w:type="dxa"/>
            <w:gridSpan w:val="3"/>
            <w:shd w:val="clear" w:color="auto" w:fill="auto"/>
          </w:tcPr>
          <w:p w14:paraId="04247DB7"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DeviceName</w:t>
            </w:r>
            <w:proofErr w:type="spellEnd"/>
          </w:p>
        </w:tc>
        <w:tc>
          <w:tcPr>
            <w:tcW w:w="2539" w:type="dxa"/>
            <w:shd w:val="clear" w:color="auto" w:fill="auto"/>
          </w:tcPr>
          <w:p w14:paraId="06F7861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60E0B59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name of the device</w:t>
            </w:r>
          </w:p>
        </w:tc>
        <w:tc>
          <w:tcPr>
            <w:tcW w:w="2540" w:type="dxa"/>
            <w:shd w:val="clear" w:color="auto" w:fill="auto"/>
          </w:tcPr>
          <w:p w14:paraId="27A33E6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55A98230" w14:textId="77777777" w:rsidTr="00412D0F">
        <w:tc>
          <w:tcPr>
            <w:tcW w:w="1668" w:type="dxa"/>
            <w:gridSpan w:val="3"/>
            <w:shd w:val="clear" w:color="auto" w:fill="auto"/>
          </w:tcPr>
          <w:p w14:paraId="7DC5B9B1"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DeviceType</w:t>
            </w:r>
            <w:proofErr w:type="spellEnd"/>
          </w:p>
        </w:tc>
        <w:tc>
          <w:tcPr>
            <w:tcW w:w="2539" w:type="dxa"/>
            <w:shd w:val="clear" w:color="auto" w:fill="auto"/>
          </w:tcPr>
          <w:p w14:paraId="2571BD6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177AF24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The </w:t>
            </w:r>
            <w:proofErr w:type="gramStart"/>
            <w:r w:rsidRPr="000E211A">
              <w:rPr>
                <w:rFonts w:asciiTheme="minorHAnsi" w:hAnsiTheme="minorHAnsi" w:cstheme="minorHAnsi"/>
                <w:lang w:val="en-US"/>
              </w:rPr>
              <w:t>type  of</w:t>
            </w:r>
            <w:proofErr w:type="gramEnd"/>
            <w:r w:rsidRPr="000E211A">
              <w:rPr>
                <w:rFonts w:asciiTheme="minorHAnsi" w:hAnsiTheme="minorHAnsi" w:cstheme="minorHAnsi"/>
                <w:lang w:val="en-US"/>
              </w:rPr>
              <w:t xml:space="preserve"> the device</w:t>
            </w:r>
          </w:p>
        </w:tc>
        <w:tc>
          <w:tcPr>
            <w:tcW w:w="2540" w:type="dxa"/>
            <w:shd w:val="clear" w:color="auto" w:fill="auto"/>
          </w:tcPr>
          <w:p w14:paraId="62AE596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5203D017" w14:textId="77777777" w:rsidTr="00412D0F">
        <w:tc>
          <w:tcPr>
            <w:tcW w:w="9287" w:type="dxa"/>
            <w:gridSpan w:val="6"/>
            <w:shd w:val="clear" w:color="auto" w:fill="auto"/>
          </w:tcPr>
          <w:p w14:paraId="62F4523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7035609E" w14:textId="77777777" w:rsidTr="00412D0F">
        <w:tc>
          <w:tcPr>
            <w:tcW w:w="9287" w:type="dxa"/>
            <w:gridSpan w:val="6"/>
            <w:shd w:val="clear" w:color="auto" w:fill="auto"/>
          </w:tcPr>
          <w:p w14:paraId="7752EBB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4329411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DeviceType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"Printer3D"</w:t>
            </w:r>
          </w:p>
          <w:p w14:paraId="20B1F99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DeviceName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myPrinter</w:t>
            </w:r>
            <w:proofErr w:type="spellEnd"/>
            <w:r w:rsidRPr="000E211A">
              <w:rPr>
                <w:rFonts w:asciiTheme="minorHAnsi" w:hAnsiTheme="minorHAnsi" w:cstheme="minorHAnsi"/>
                <w:lang w:val="en-US"/>
              </w:rPr>
              <w:t>"</w:t>
            </w:r>
          </w:p>
          <w:p w14:paraId="66C0526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DeviceOwner</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Krits</w:t>
            </w:r>
            <w:proofErr w:type="spellEnd"/>
            <w:r w:rsidRPr="000E211A">
              <w:rPr>
                <w:rFonts w:asciiTheme="minorHAnsi" w:hAnsiTheme="minorHAnsi" w:cstheme="minorHAnsi"/>
                <w:lang w:val="en-US"/>
              </w:rPr>
              <w:t>"</w:t>
            </w:r>
          </w:p>
          <w:p w14:paraId="7B26C0C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18BEF122" w14:textId="77777777" w:rsidR="00BF5323" w:rsidRPr="000E211A" w:rsidRDefault="00BF5323" w:rsidP="00412D0F">
            <w:pPr>
              <w:rPr>
                <w:rFonts w:asciiTheme="minorHAnsi" w:hAnsiTheme="minorHAnsi" w:cstheme="minorHAnsi"/>
                <w:lang w:val="en-US"/>
              </w:rPr>
            </w:pPr>
          </w:p>
        </w:tc>
      </w:tr>
      <w:tr w:rsidR="00BF5323" w:rsidRPr="000E211A" w14:paraId="0912D41C" w14:textId="77777777" w:rsidTr="00412D0F">
        <w:tc>
          <w:tcPr>
            <w:tcW w:w="9287" w:type="dxa"/>
            <w:gridSpan w:val="6"/>
            <w:shd w:val="clear" w:color="auto" w:fill="auto"/>
          </w:tcPr>
          <w:p w14:paraId="4AC8813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1036AFF3" w14:textId="77777777" w:rsidTr="00412D0F">
        <w:tc>
          <w:tcPr>
            <w:tcW w:w="817" w:type="dxa"/>
            <w:shd w:val="clear" w:color="auto" w:fill="auto"/>
          </w:tcPr>
          <w:p w14:paraId="325FEC9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250371E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6D4EC9F8" w14:textId="77777777" w:rsidTr="00412D0F">
        <w:tc>
          <w:tcPr>
            <w:tcW w:w="817" w:type="dxa"/>
            <w:shd w:val="clear" w:color="auto" w:fill="auto"/>
          </w:tcPr>
          <w:p w14:paraId="1D08B3C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71E4A89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6C255D0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"13"</w:t>
            </w:r>
          </w:p>
          <w:p w14:paraId="706EFF8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tc>
      </w:tr>
      <w:tr w:rsidR="00BF5323" w:rsidRPr="000E211A" w14:paraId="665BB27F" w14:textId="77777777" w:rsidTr="00412D0F">
        <w:tc>
          <w:tcPr>
            <w:tcW w:w="817" w:type="dxa"/>
            <w:shd w:val="clear" w:color="auto" w:fill="auto"/>
          </w:tcPr>
          <w:p w14:paraId="02A711C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5E61BB4F"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62356907" w14:textId="77777777" w:rsidTr="00412D0F">
        <w:tc>
          <w:tcPr>
            <w:tcW w:w="817" w:type="dxa"/>
            <w:shd w:val="clear" w:color="auto" w:fill="auto"/>
          </w:tcPr>
          <w:p w14:paraId="66DB991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118CD0DD"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360B1AF8"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426"/>
        <w:gridCol w:w="363"/>
        <w:gridCol w:w="2378"/>
        <w:gridCol w:w="2218"/>
        <w:gridCol w:w="2094"/>
      </w:tblGrid>
      <w:tr w:rsidR="00BF5323" w:rsidRPr="000E211A" w14:paraId="2D102EB1" w14:textId="77777777" w:rsidTr="00412D0F">
        <w:tc>
          <w:tcPr>
            <w:tcW w:w="1243" w:type="dxa"/>
            <w:gridSpan w:val="2"/>
            <w:shd w:val="clear" w:color="auto" w:fill="auto"/>
          </w:tcPr>
          <w:p w14:paraId="6316655F"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6D3BE01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6EECE4F1" w14:textId="77777777" w:rsidTr="00412D0F">
        <w:tc>
          <w:tcPr>
            <w:tcW w:w="1243" w:type="dxa"/>
            <w:gridSpan w:val="2"/>
            <w:shd w:val="clear" w:color="auto" w:fill="auto"/>
          </w:tcPr>
          <w:p w14:paraId="60DC047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PUT</w:t>
            </w:r>
          </w:p>
        </w:tc>
        <w:tc>
          <w:tcPr>
            <w:tcW w:w="8044" w:type="dxa"/>
            <w:gridSpan w:val="4"/>
            <w:shd w:val="clear" w:color="auto" w:fill="auto"/>
          </w:tcPr>
          <w:p w14:paraId="73A3D34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device/{</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r>
      <w:tr w:rsidR="00BF5323" w:rsidRPr="000E211A" w14:paraId="5B2732F3" w14:textId="77777777" w:rsidTr="00412D0F">
        <w:tc>
          <w:tcPr>
            <w:tcW w:w="9287" w:type="dxa"/>
            <w:gridSpan w:val="6"/>
            <w:shd w:val="clear" w:color="auto" w:fill="auto"/>
          </w:tcPr>
          <w:p w14:paraId="1117DA87"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1E740768" w14:textId="77777777" w:rsidTr="00412D0F">
        <w:tc>
          <w:tcPr>
            <w:tcW w:w="9287" w:type="dxa"/>
            <w:gridSpan w:val="6"/>
            <w:shd w:val="clear" w:color="auto" w:fill="auto"/>
          </w:tcPr>
          <w:p w14:paraId="09DA802D"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Κάνει </w:t>
            </w:r>
            <w:r w:rsidRPr="000E211A">
              <w:rPr>
                <w:rFonts w:asciiTheme="minorHAnsi" w:hAnsiTheme="minorHAnsi" w:cstheme="minorHAnsi"/>
                <w:sz w:val="24"/>
                <w:szCs w:val="24"/>
                <w:lang w:val="en-US" w:eastAsia="en-US"/>
              </w:rPr>
              <w:t>update</w:t>
            </w:r>
            <w:r w:rsidRPr="000E211A">
              <w:rPr>
                <w:rFonts w:asciiTheme="minorHAnsi" w:hAnsiTheme="minorHAnsi" w:cstheme="minorHAnsi"/>
                <w:sz w:val="24"/>
                <w:szCs w:val="24"/>
                <w:lang w:val="el-GR" w:eastAsia="en-US"/>
              </w:rPr>
              <w:t xml:space="preserve"> κάποια χαρακτηριστικά της συσκευής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w:t>
            </w:r>
          </w:p>
        </w:tc>
      </w:tr>
      <w:tr w:rsidR="00BF5323" w:rsidRPr="000E211A" w14:paraId="730A530D" w14:textId="77777777" w:rsidTr="00412D0F">
        <w:tc>
          <w:tcPr>
            <w:tcW w:w="9287" w:type="dxa"/>
            <w:gridSpan w:val="6"/>
            <w:shd w:val="clear" w:color="auto" w:fill="auto"/>
          </w:tcPr>
          <w:p w14:paraId="644CD814"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041AEB3C" w14:textId="77777777" w:rsidTr="00412D0F">
        <w:tc>
          <w:tcPr>
            <w:tcW w:w="9287" w:type="dxa"/>
            <w:gridSpan w:val="6"/>
            <w:shd w:val="clear" w:color="auto" w:fill="auto"/>
          </w:tcPr>
          <w:p w14:paraId="6E21071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357C1476" w14:textId="77777777" w:rsidTr="00412D0F">
        <w:tc>
          <w:tcPr>
            <w:tcW w:w="1668" w:type="dxa"/>
            <w:gridSpan w:val="3"/>
            <w:shd w:val="clear" w:color="auto" w:fill="auto"/>
          </w:tcPr>
          <w:p w14:paraId="17BF0E7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179B2235"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352F2821" w14:textId="77777777" w:rsidTr="00412D0F">
        <w:tc>
          <w:tcPr>
            <w:tcW w:w="1668" w:type="dxa"/>
            <w:gridSpan w:val="3"/>
            <w:shd w:val="clear" w:color="auto" w:fill="auto"/>
          </w:tcPr>
          <w:p w14:paraId="7429B81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c>
          <w:tcPr>
            <w:tcW w:w="7619" w:type="dxa"/>
            <w:gridSpan w:val="3"/>
            <w:shd w:val="clear" w:color="auto" w:fill="auto"/>
          </w:tcPr>
          <w:p w14:paraId="7F8890FD"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στοστη συσκευή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007330C2" w14:textId="77777777" w:rsidTr="00412D0F">
        <w:tc>
          <w:tcPr>
            <w:tcW w:w="9287" w:type="dxa"/>
            <w:gridSpan w:val="6"/>
            <w:shd w:val="clear" w:color="auto" w:fill="auto"/>
          </w:tcPr>
          <w:p w14:paraId="6D235B5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0EF87F68" w14:textId="77777777" w:rsidTr="00412D0F">
        <w:tc>
          <w:tcPr>
            <w:tcW w:w="1668" w:type="dxa"/>
            <w:gridSpan w:val="3"/>
            <w:shd w:val="clear" w:color="auto" w:fill="auto"/>
          </w:tcPr>
          <w:p w14:paraId="5E223F8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62EC92C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28C70AE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76FACF8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828F6D6" w14:textId="77777777" w:rsidTr="00412D0F">
        <w:tc>
          <w:tcPr>
            <w:tcW w:w="1668" w:type="dxa"/>
            <w:gridSpan w:val="3"/>
            <w:shd w:val="clear" w:color="auto" w:fill="auto"/>
          </w:tcPr>
          <w:p w14:paraId="6E3C7AF1"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DeviceOwner</w:t>
            </w:r>
            <w:proofErr w:type="spellEnd"/>
          </w:p>
        </w:tc>
        <w:tc>
          <w:tcPr>
            <w:tcW w:w="2539" w:type="dxa"/>
            <w:shd w:val="clear" w:color="auto" w:fill="auto"/>
          </w:tcPr>
          <w:p w14:paraId="2145584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7C59596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owner of the device</w:t>
            </w:r>
          </w:p>
        </w:tc>
        <w:tc>
          <w:tcPr>
            <w:tcW w:w="2540" w:type="dxa"/>
            <w:shd w:val="clear" w:color="auto" w:fill="auto"/>
          </w:tcPr>
          <w:p w14:paraId="0AC8106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0770CDBF" w14:textId="77777777" w:rsidTr="00412D0F">
        <w:tc>
          <w:tcPr>
            <w:tcW w:w="1668" w:type="dxa"/>
            <w:gridSpan w:val="3"/>
            <w:shd w:val="clear" w:color="auto" w:fill="auto"/>
          </w:tcPr>
          <w:p w14:paraId="16923FEB"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DeviceName</w:t>
            </w:r>
            <w:proofErr w:type="spellEnd"/>
          </w:p>
        </w:tc>
        <w:tc>
          <w:tcPr>
            <w:tcW w:w="2539" w:type="dxa"/>
            <w:shd w:val="clear" w:color="auto" w:fill="auto"/>
          </w:tcPr>
          <w:p w14:paraId="03AADB7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4CB2F7F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name of the device</w:t>
            </w:r>
          </w:p>
        </w:tc>
        <w:tc>
          <w:tcPr>
            <w:tcW w:w="2540" w:type="dxa"/>
            <w:shd w:val="clear" w:color="auto" w:fill="auto"/>
          </w:tcPr>
          <w:p w14:paraId="08DFA95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2CD973DF" w14:textId="77777777" w:rsidTr="00412D0F">
        <w:tc>
          <w:tcPr>
            <w:tcW w:w="9287" w:type="dxa"/>
            <w:gridSpan w:val="6"/>
            <w:shd w:val="clear" w:color="auto" w:fill="auto"/>
          </w:tcPr>
          <w:p w14:paraId="0D91C90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23FB6E89" w14:textId="77777777" w:rsidTr="00412D0F">
        <w:tc>
          <w:tcPr>
            <w:tcW w:w="9287" w:type="dxa"/>
            <w:gridSpan w:val="6"/>
            <w:shd w:val="clear" w:color="auto" w:fill="auto"/>
          </w:tcPr>
          <w:p w14:paraId="2D3F0E8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671DF73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DeviceName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myPrinter</w:t>
            </w:r>
            <w:proofErr w:type="spellEnd"/>
            <w:r w:rsidRPr="000E211A">
              <w:rPr>
                <w:rFonts w:asciiTheme="minorHAnsi" w:hAnsiTheme="minorHAnsi" w:cstheme="minorHAnsi"/>
                <w:lang w:val="en-US"/>
              </w:rPr>
              <w:t>"</w:t>
            </w:r>
          </w:p>
          <w:p w14:paraId="03A1B11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DeviceOwner</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Krits</w:t>
            </w:r>
            <w:proofErr w:type="spellEnd"/>
            <w:r w:rsidRPr="000E211A">
              <w:rPr>
                <w:rFonts w:asciiTheme="minorHAnsi" w:hAnsiTheme="minorHAnsi" w:cstheme="minorHAnsi"/>
                <w:lang w:val="en-US"/>
              </w:rPr>
              <w:t>"</w:t>
            </w:r>
          </w:p>
          <w:p w14:paraId="6D140E2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p w14:paraId="356FFAF6" w14:textId="77777777" w:rsidR="00BF5323" w:rsidRPr="000E211A" w:rsidRDefault="00BF5323" w:rsidP="00412D0F">
            <w:pPr>
              <w:rPr>
                <w:rFonts w:asciiTheme="minorHAnsi" w:hAnsiTheme="minorHAnsi" w:cstheme="minorHAnsi"/>
                <w:lang w:val="en-US"/>
              </w:rPr>
            </w:pPr>
          </w:p>
        </w:tc>
      </w:tr>
      <w:tr w:rsidR="00BF5323" w:rsidRPr="000E211A" w14:paraId="583F2769" w14:textId="77777777" w:rsidTr="00412D0F">
        <w:tc>
          <w:tcPr>
            <w:tcW w:w="9287" w:type="dxa"/>
            <w:gridSpan w:val="6"/>
            <w:shd w:val="clear" w:color="auto" w:fill="auto"/>
          </w:tcPr>
          <w:p w14:paraId="7FCC35F6"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5D144644" w14:textId="77777777" w:rsidTr="00412D0F">
        <w:tc>
          <w:tcPr>
            <w:tcW w:w="817" w:type="dxa"/>
            <w:shd w:val="clear" w:color="auto" w:fill="auto"/>
          </w:tcPr>
          <w:p w14:paraId="09D7C98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365B067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50A479B6" w14:textId="77777777" w:rsidTr="00412D0F">
        <w:tc>
          <w:tcPr>
            <w:tcW w:w="817" w:type="dxa"/>
            <w:shd w:val="clear" w:color="auto" w:fill="auto"/>
          </w:tcPr>
          <w:p w14:paraId="6DD897A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293E2880"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ΟΚ</w:t>
            </w:r>
          </w:p>
        </w:tc>
      </w:tr>
      <w:tr w:rsidR="00BF5323" w:rsidRPr="000E211A" w14:paraId="21D66811" w14:textId="77777777" w:rsidTr="00412D0F">
        <w:tc>
          <w:tcPr>
            <w:tcW w:w="817" w:type="dxa"/>
            <w:shd w:val="clear" w:color="auto" w:fill="auto"/>
          </w:tcPr>
          <w:p w14:paraId="50DE125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72723133"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3C70F5E1" w14:textId="77777777" w:rsidTr="00412D0F">
        <w:tc>
          <w:tcPr>
            <w:tcW w:w="817" w:type="dxa"/>
            <w:shd w:val="clear" w:color="auto" w:fill="auto"/>
          </w:tcPr>
          <w:p w14:paraId="3963157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293A4B8C"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54957F2C" w14:textId="77777777" w:rsidR="00BF5323" w:rsidRPr="000E211A" w:rsidRDefault="00BF5323" w:rsidP="00BF5323">
      <w:pPr>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416393F9" w14:textId="77777777" w:rsidTr="00412D0F">
        <w:tc>
          <w:tcPr>
            <w:tcW w:w="1243" w:type="dxa"/>
            <w:gridSpan w:val="2"/>
            <w:shd w:val="clear" w:color="auto" w:fill="auto"/>
          </w:tcPr>
          <w:p w14:paraId="063C8AF0"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5BAAC565"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066C30B3" w14:textId="77777777" w:rsidTr="00412D0F">
        <w:tc>
          <w:tcPr>
            <w:tcW w:w="1243" w:type="dxa"/>
            <w:gridSpan w:val="2"/>
            <w:shd w:val="clear" w:color="auto" w:fill="auto"/>
          </w:tcPr>
          <w:p w14:paraId="2430A0F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DELETE</w:t>
            </w:r>
          </w:p>
        </w:tc>
        <w:tc>
          <w:tcPr>
            <w:tcW w:w="8044" w:type="dxa"/>
            <w:gridSpan w:val="4"/>
            <w:shd w:val="clear" w:color="auto" w:fill="auto"/>
          </w:tcPr>
          <w:p w14:paraId="789BA74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device/{</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r>
      <w:tr w:rsidR="00BF5323" w:rsidRPr="000E211A" w14:paraId="0F46159C" w14:textId="77777777" w:rsidTr="00412D0F">
        <w:tc>
          <w:tcPr>
            <w:tcW w:w="9287" w:type="dxa"/>
            <w:gridSpan w:val="6"/>
            <w:shd w:val="clear" w:color="auto" w:fill="auto"/>
          </w:tcPr>
          <w:p w14:paraId="7F94EC9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39AA3919" w14:textId="77777777" w:rsidTr="00412D0F">
        <w:tc>
          <w:tcPr>
            <w:tcW w:w="9287" w:type="dxa"/>
            <w:gridSpan w:val="6"/>
            <w:shd w:val="clear" w:color="auto" w:fill="auto"/>
          </w:tcPr>
          <w:p w14:paraId="0EB7BBBF"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Προσθέτει στη λίστα συσκευών την συσκευή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w:t>
            </w:r>
          </w:p>
        </w:tc>
      </w:tr>
      <w:tr w:rsidR="00BF5323" w:rsidRPr="000E211A" w14:paraId="5DD7072F" w14:textId="77777777" w:rsidTr="00412D0F">
        <w:tc>
          <w:tcPr>
            <w:tcW w:w="9287" w:type="dxa"/>
            <w:gridSpan w:val="6"/>
            <w:shd w:val="clear" w:color="auto" w:fill="auto"/>
          </w:tcPr>
          <w:p w14:paraId="525D3C16"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0F7190F4" w14:textId="77777777" w:rsidTr="00412D0F">
        <w:tc>
          <w:tcPr>
            <w:tcW w:w="9287" w:type="dxa"/>
            <w:gridSpan w:val="6"/>
            <w:shd w:val="clear" w:color="auto" w:fill="auto"/>
          </w:tcPr>
          <w:p w14:paraId="1D3B8532"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2490BF89" w14:textId="77777777" w:rsidTr="00412D0F">
        <w:tc>
          <w:tcPr>
            <w:tcW w:w="1668" w:type="dxa"/>
            <w:gridSpan w:val="3"/>
            <w:shd w:val="clear" w:color="auto" w:fill="auto"/>
          </w:tcPr>
          <w:p w14:paraId="12D2A68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364C34C2"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4BBD67C3" w14:textId="77777777" w:rsidTr="00412D0F">
        <w:tc>
          <w:tcPr>
            <w:tcW w:w="1668" w:type="dxa"/>
            <w:gridSpan w:val="3"/>
            <w:shd w:val="clear" w:color="auto" w:fill="auto"/>
          </w:tcPr>
          <w:p w14:paraId="6010A211"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c>
          <w:tcPr>
            <w:tcW w:w="7619" w:type="dxa"/>
            <w:gridSpan w:val="3"/>
            <w:shd w:val="clear" w:color="auto" w:fill="auto"/>
          </w:tcPr>
          <w:p w14:paraId="792641F6"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Διαγράφει τη  συσκευή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5EFBC0F3" w14:textId="77777777" w:rsidTr="00412D0F">
        <w:tc>
          <w:tcPr>
            <w:tcW w:w="9287" w:type="dxa"/>
            <w:gridSpan w:val="6"/>
            <w:shd w:val="clear" w:color="auto" w:fill="auto"/>
          </w:tcPr>
          <w:p w14:paraId="3C42852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1BF29D8F" w14:textId="77777777" w:rsidTr="00412D0F">
        <w:tc>
          <w:tcPr>
            <w:tcW w:w="1668" w:type="dxa"/>
            <w:gridSpan w:val="3"/>
            <w:shd w:val="clear" w:color="auto" w:fill="auto"/>
          </w:tcPr>
          <w:p w14:paraId="7B260D8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7DE2F44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06C20CA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5D6C39CF"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38FAB2D7" w14:textId="77777777" w:rsidTr="00412D0F">
        <w:tc>
          <w:tcPr>
            <w:tcW w:w="9287" w:type="dxa"/>
            <w:gridSpan w:val="6"/>
            <w:shd w:val="clear" w:color="auto" w:fill="auto"/>
          </w:tcPr>
          <w:p w14:paraId="459324E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752D8B61" w14:textId="77777777" w:rsidTr="00412D0F">
        <w:tc>
          <w:tcPr>
            <w:tcW w:w="9287" w:type="dxa"/>
            <w:gridSpan w:val="6"/>
            <w:shd w:val="clear" w:color="auto" w:fill="auto"/>
          </w:tcPr>
          <w:p w14:paraId="04ABB98D"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n-US"/>
              </w:rPr>
              <w:t>Not Needed</w:t>
            </w:r>
          </w:p>
          <w:p w14:paraId="4AFA08B9" w14:textId="77777777" w:rsidR="00BF5323" w:rsidRPr="000E211A" w:rsidRDefault="00BF5323" w:rsidP="00412D0F">
            <w:pPr>
              <w:rPr>
                <w:rFonts w:asciiTheme="minorHAnsi" w:hAnsiTheme="minorHAnsi" w:cstheme="minorHAnsi"/>
                <w:lang w:val="en-US"/>
              </w:rPr>
            </w:pPr>
          </w:p>
        </w:tc>
      </w:tr>
      <w:tr w:rsidR="00BF5323" w:rsidRPr="000E211A" w14:paraId="5C4C3175" w14:textId="77777777" w:rsidTr="00412D0F">
        <w:tc>
          <w:tcPr>
            <w:tcW w:w="9287" w:type="dxa"/>
            <w:gridSpan w:val="6"/>
            <w:shd w:val="clear" w:color="auto" w:fill="auto"/>
          </w:tcPr>
          <w:p w14:paraId="6F48F0D6"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lastRenderedPageBreak/>
              <w:t>Sample Responses</w:t>
            </w:r>
          </w:p>
        </w:tc>
      </w:tr>
      <w:tr w:rsidR="00BF5323" w:rsidRPr="000E211A" w14:paraId="025712C3" w14:textId="77777777" w:rsidTr="00412D0F">
        <w:tc>
          <w:tcPr>
            <w:tcW w:w="817" w:type="dxa"/>
            <w:shd w:val="clear" w:color="auto" w:fill="auto"/>
          </w:tcPr>
          <w:p w14:paraId="72124F1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4371DDC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48BDF136" w14:textId="77777777" w:rsidTr="00412D0F">
        <w:tc>
          <w:tcPr>
            <w:tcW w:w="817" w:type="dxa"/>
            <w:shd w:val="clear" w:color="auto" w:fill="auto"/>
          </w:tcPr>
          <w:p w14:paraId="61777E0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402AE5C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tc>
      </w:tr>
      <w:tr w:rsidR="00BF5323" w:rsidRPr="000E211A" w14:paraId="658F139B" w14:textId="77777777" w:rsidTr="00412D0F">
        <w:tc>
          <w:tcPr>
            <w:tcW w:w="817" w:type="dxa"/>
            <w:shd w:val="clear" w:color="auto" w:fill="auto"/>
          </w:tcPr>
          <w:p w14:paraId="39DB905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373E2145"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5E6C69F5" w14:textId="77777777" w:rsidTr="00412D0F">
        <w:tc>
          <w:tcPr>
            <w:tcW w:w="817" w:type="dxa"/>
            <w:shd w:val="clear" w:color="auto" w:fill="auto"/>
          </w:tcPr>
          <w:p w14:paraId="3CEFFC5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5DB0B068"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0029D697" w14:textId="77777777" w:rsidR="00BF5323" w:rsidRPr="000E211A" w:rsidRDefault="00BF5323" w:rsidP="00BF5323">
      <w:pPr>
        <w:rPr>
          <w:rFonts w:asciiTheme="minorHAnsi" w:hAnsiTheme="minorHAnsi" w:cstheme="minorHAnsi"/>
          <w:lang w:val="en-US"/>
        </w:rPr>
      </w:pPr>
    </w:p>
    <w:p w14:paraId="601A18A0" w14:textId="77777777" w:rsidR="00BF5323" w:rsidRPr="000E211A" w:rsidRDefault="00BF5323" w:rsidP="00BF5323">
      <w:pPr>
        <w:rPr>
          <w:rFonts w:asciiTheme="minorHAnsi" w:hAnsiTheme="minorHAnsi" w:cstheme="minorHAnsi"/>
          <w:lang w:val="en-US"/>
        </w:rPr>
      </w:pPr>
    </w:p>
    <w:p w14:paraId="642F8DB0" w14:textId="77777777" w:rsidR="00BF5323" w:rsidRPr="000E211A" w:rsidRDefault="00BF5323" w:rsidP="00BF5323">
      <w:pPr>
        <w:pStyle w:val="Heading3"/>
        <w:rPr>
          <w:rFonts w:asciiTheme="minorHAnsi" w:hAnsiTheme="minorHAnsi" w:cstheme="minorHAnsi"/>
          <w:lang w:val="el-GR"/>
        </w:rPr>
      </w:pPr>
      <w:bookmarkStart w:id="56" w:name="_Toc9959301"/>
      <w:bookmarkStart w:id="57" w:name="_Toc9987404"/>
      <w:r w:rsidRPr="000E211A">
        <w:rPr>
          <w:rFonts w:asciiTheme="minorHAnsi" w:hAnsiTheme="minorHAnsi" w:cstheme="minorHAnsi"/>
          <w:lang w:val="el-GR"/>
        </w:rPr>
        <w:t xml:space="preserve">3.1.4 </w:t>
      </w:r>
      <w:r w:rsidRPr="000E211A">
        <w:rPr>
          <w:rFonts w:asciiTheme="minorHAnsi" w:hAnsiTheme="minorHAnsi" w:cstheme="minorHAnsi"/>
          <w:lang w:val="en-US"/>
        </w:rPr>
        <w:t>Purchasing</w:t>
      </w:r>
      <w:r w:rsidRPr="000E211A">
        <w:rPr>
          <w:rFonts w:asciiTheme="minorHAnsi" w:hAnsiTheme="minorHAnsi" w:cstheme="minorHAnsi"/>
          <w:lang w:val="el-GR"/>
        </w:rPr>
        <w:t xml:space="preserve"> </w:t>
      </w:r>
      <w:r w:rsidRPr="000E211A">
        <w:rPr>
          <w:rFonts w:asciiTheme="minorHAnsi" w:hAnsiTheme="minorHAnsi" w:cstheme="minorHAnsi"/>
          <w:lang w:val="en-US"/>
        </w:rPr>
        <w:t>Program</w:t>
      </w:r>
      <w:r w:rsidRPr="000E211A">
        <w:rPr>
          <w:rFonts w:asciiTheme="minorHAnsi" w:hAnsiTheme="minorHAnsi" w:cstheme="minorHAnsi"/>
          <w:lang w:val="el-GR"/>
        </w:rPr>
        <w:t xml:space="preserve"> </w:t>
      </w:r>
      <w:r w:rsidRPr="000E211A">
        <w:rPr>
          <w:rFonts w:asciiTheme="minorHAnsi" w:hAnsiTheme="minorHAnsi" w:cstheme="minorHAnsi"/>
          <w:lang w:val="en-US"/>
        </w:rPr>
        <w:t>microservice</w:t>
      </w:r>
      <w:bookmarkEnd w:id="56"/>
      <w:bookmarkEnd w:id="57"/>
    </w:p>
    <w:p w14:paraId="0F5B7FD1" w14:textId="77777777" w:rsidR="00BF5323" w:rsidRPr="000E211A" w:rsidRDefault="00BF5323" w:rsidP="00BF5323">
      <w:pPr>
        <w:rPr>
          <w:rFonts w:asciiTheme="minorHAnsi" w:hAnsiTheme="minorHAnsi" w:cstheme="minorHAnsi"/>
          <w:lang w:val="el-GR"/>
        </w:rPr>
      </w:pPr>
    </w:p>
    <w:p w14:paraId="44433776" w14:textId="77777777" w:rsidR="00BF5323" w:rsidRPr="000E211A" w:rsidRDefault="00BF5323" w:rsidP="00BF5323">
      <w:pPr>
        <w:rPr>
          <w:rFonts w:asciiTheme="minorHAnsi" w:hAnsiTheme="minorHAnsi" w:cstheme="minorHAnsi"/>
          <w:lang w:val="el-GR"/>
        </w:rPr>
      </w:pPr>
      <w:r w:rsidRPr="000E211A">
        <w:rPr>
          <w:rFonts w:asciiTheme="minorHAnsi" w:hAnsiTheme="minorHAnsi" w:cstheme="minorHAnsi"/>
          <w:lang w:val="el-GR"/>
        </w:rPr>
        <w:t xml:space="preserve">Το </w:t>
      </w:r>
      <w:r w:rsidRPr="000E211A">
        <w:rPr>
          <w:rFonts w:asciiTheme="minorHAnsi" w:hAnsiTheme="minorHAnsi" w:cstheme="minorHAnsi"/>
          <w:lang w:val="en-US"/>
        </w:rPr>
        <w:t>microservice</w:t>
      </w:r>
      <w:r w:rsidRPr="000E211A">
        <w:rPr>
          <w:rFonts w:asciiTheme="minorHAnsi" w:hAnsiTheme="minorHAnsi" w:cstheme="minorHAnsi"/>
          <w:lang w:val="el-GR"/>
        </w:rPr>
        <w:t xml:space="preserve"> υπεύθυνο για τη διαχείριση των αγορών προγραμμάτων.</w:t>
      </w:r>
    </w:p>
    <w:p w14:paraId="61B38F18" w14:textId="77777777" w:rsidR="00BF5323" w:rsidRPr="000E211A" w:rsidRDefault="00BF5323" w:rsidP="00BF5323">
      <w:pPr>
        <w:rPr>
          <w:rFonts w:asciiTheme="minorHAnsi" w:hAnsiTheme="minorHAnsi" w:cstheme="minorHAnsi"/>
          <w:lang w:val="el-GR"/>
        </w:rPr>
      </w:pPr>
    </w:p>
    <w:p w14:paraId="408574C5" w14:textId="77777777" w:rsidR="00BF5323" w:rsidRPr="000E211A" w:rsidRDefault="00BF5323" w:rsidP="00BF5323">
      <w:pPr>
        <w:rPr>
          <w:rFonts w:asciiTheme="minorHAnsi" w:hAnsiTheme="minorHAnsi" w:cstheme="minorHAnsi"/>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426"/>
        <w:gridCol w:w="386"/>
        <w:gridCol w:w="2374"/>
        <w:gridCol w:w="2210"/>
        <w:gridCol w:w="2083"/>
      </w:tblGrid>
      <w:tr w:rsidR="00BF5323" w:rsidRPr="000E211A" w14:paraId="5680888E" w14:textId="77777777" w:rsidTr="00412D0F">
        <w:tc>
          <w:tcPr>
            <w:tcW w:w="1243" w:type="dxa"/>
            <w:gridSpan w:val="2"/>
            <w:shd w:val="clear" w:color="auto" w:fill="auto"/>
          </w:tcPr>
          <w:p w14:paraId="5ADD765E"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7D12D4F4"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1A63EC75" w14:textId="77777777" w:rsidTr="00412D0F">
        <w:tc>
          <w:tcPr>
            <w:tcW w:w="1243" w:type="dxa"/>
            <w:gridSpan w:val="2"/>
            <w:shd w:val="clear" w:color="auto" w:fill="auto"/>
          </w:tcPr>
          <w:p w14:paraId="1C03896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POST</w:t>
            </w:r>
          </w:p>
        </w:tc>
        <w:tc>
          <w:tcPr>
            <w:tcW w:w="8044" w:type="dxa"/>
            <w:gridSpan w:val="4"/>
            <w:shd w:val="clear" w:color="auto" w:fill="auto"/>
          </w:tcPr>
          <w:p w14:paraId="4EBBEC45"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progPurchase</w:t>
            </w:r>
            <w:proofErr w:type="spellEnd"/>
            <w:r w:rsidRPr="000E211A">
              <w:rPr>
                <w:rFonts w:asciiTheme="minorHAnsi" w:hAnsiTheme="minorHAnsi" w:cstheme="minorHAnsi"/>
                <w:lang w:val="en-US"/>
              </w:rPr>
              <w:t>/{</w:t>
            </w:r>
            <w:proofErr w:type="spellStart"/>
            <w:r w:rsidRPr="000E211A">
              <w:rPr>
                <w:rFonts w:asciiTheme="minorHAnsi" w:hAnsiTheme="minorHAnsi" w:cstheme="minorHAnsi"/>
                <w:lang w:val="en-US"/>
              </w:rPr>
              <w:t>purchId</w:t>
            </w:r>
            <w:proofErr w:type="spellEnd"/>
            <w:r w:rsidRPr="000E211A">
              <w:rPr>
                <w:rFonts w:asciiTheme="minorHAnsi" w:hAnsiTheme="minorHAnsi" w:cstheme="minorHAnsi"/>
                <w:lang w:val="en-US"/>
              </w:rPr>
              <w:t>}</w:t>
            </w:r>
          </w:p>
        </w:tc>
      </w:tr>
      <w:tr w:rsidR="00BF5323" w:rsidRPr="000E211A" w14:paraId="07A25BB1" w14:textId="77777777" w:rsidTr="00412D0F">
        <w:tc>
          <w:tcPr>
            <w:tcW w:w="9287" w:type="dxa"/>
            <w:gridSpan w:val="6"/>
            <w:shd w:val="clear" w:color="auto" w:fill="auto"/>
          </w:tcPr>
          <w:p w14:paraId="067312BC"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097503E5" w14:textId="77777777" w:rsidTr="00412D0F">
        <w:tc>
          <w:tcPr>
            <w:tcW w:w="9287" w:type="dxa"/>
            <w:gridSpan w:val="6"/>
            <w:shd w:val="clear" w:color="auto" w:fill="auto"/>
          </w:tcPr>
          <w:p w14:paraId="7AA43AE9"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 xml:space="preserve">Δημιουργεί αίτηση αγοράς προγράμματος με το συγκεκριμένο </w:t>
            </w:r>
            <w:r w:rsidRPr="000E211A">
              <w:rPr>
                <w:rFonts w:asciiTheme="minorHAnsi" w:hAnsiTheme="minorHAnsi" w:cstheme="minorHAnsi"/>
                <w:sz w:val="24"/>
                <w:szCs w:val="24"/>
                <w:lang w:val="en-US" w:eastAsia="en-US"/>
              </w:rPr>
              <w:t>ID</w:t>
            </w:r>
            <w:r w:rsidRPr="000E211A">
              <w:rPr>
                <w:rFonts w:asciiTheme="minorHAnsi" w:hAnsiTheme="minorHAnsi" w:cstheme="minorHAnsi"/>
                <w:sz w:val="24"/>
                <w:szCs w:val="24"/>
                <w:lang w:val="el-GR" w:eastAsia="en-US"/>
              </w:rPr>
              <w:t>.</w:t>
            </w:r>
          </w:p>
        </w:tc>
      </w:tr>
      <w:tr w:rsidR="00BF5323" w:rsidRPr="000E211A" w14:paraId="022009DA" w14:textId="77777777" w:rsidTr="00412D0F">
        <w:tc>
          <w:tcPr>
            <w:tcW w:w="9287" w:type="dxa"/>
            <w:gridSpan w:val="6"/>
            <w:shd w:val="clear" w:color="auto" w:fill="auto"/>
          </w:tcPr>
          <w:p w14:paraId="6923166C"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3C8D6FC0" w14:textId="77777777" w:rsidTr="00412D0F">
        <w:tc>
          <w:tcPr>
            <w:tcW w:w="9287" w:type="dxa"/>
            <w:gridSpan w:val="6"/>
            <w:shd w:val="clear" w:color="auto" w:fill="auto"/>
          </w:tcPr>
          <w:p w14:paraId="222690C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31571D91" w14:textId="77777777" w:rsidTr="00412D0F">
        <w:tc>
          <w:tcPr>
            <w:tcW w:w="1668" w:type="dxa"/>
            <w:gridSpan w:val="3"/>
            <w:shd w:val="clear" w:color="auto" w:fill="auto"/>
          </w:tcPr>
          <w:p w14:paraId="1904E57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6BE45328"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415E861A" w14:textId="77777777" w:rsidTr="00412D0F">
        <w:tc>
          <w:tcPr>
            <w:tcW w:w="1668" w:type="dxa"/>
            <w:gridSpan w:val="3"/>
            <w:shd w:val="clear" w:color="auto" w:fill="auto"/>
          </w:tcPr>
          <w:p w14:paraId="76161D3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purchID</w:t>
            </w:r>
            <w:proofErr w:type="spellEnd"/>
            <w:r w:rsidRPr="000E211A">
              <w:rPr>
                <w:rFonts w:asciiTheme="minorHAnsi" w:hAnsiTheme="minorHAnsi" w:cstheme="minorHAnsi"/>
                <w:lang w:val="en-US"/>
              </w:rPr>
              <w:t>}</w:t>
            </w:r>
          </w:p>
        </w:tc>
        <w:tc>
          <w:tcPr>
            <w:tcW w:w="7619" w:type="dxa"/>
            <w:gridSpan w:val="3"/>
            <w:shd w:val="clear" w:color="auto" w:fill="auto"/>
          </w:tcPr>
          <w:p w14:paraId="496BA324"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στην αγορά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02CBF9C6" w14:textId="77777777" w:rsidTr="00412D0F">
        <w:tc>
          <w:tcPr>
            <w:tcW w:w="9287" w:type="dxa"/>
            <w:gridSpan w:val="6"/>
            <w:shd w:val="clear" w:color="auto" w:fill="auto"/>
          </w:tcPr>
          <w:p w14:paraId="624B6E1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093E4283" w14:textId="77777777" w:rsidTr="00412D0F">
        <w:tc>
          <w:tcPr>
            <w:tcW w:w="1668" w:type="dxa"/>
            <w:gridSpan w:val="3"/>
            <w:shd w:val="clear" w:color="auto" w:fill="auto"/>
          </w:tcPr>
          <w:p w14:paraId="6639CCF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5279D84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276A3E5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31E715D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2ABD17C9" w14:textId="77777777" w:rsidTr="00412D0F">
        <w:tc>
          <w:tcPr>
            <w:tcW w:w="1668" w:type="dxa"/>
            <w:gridSpan w:val="3"/>
            <w:shd w:val="clear" w:color="auto" w:fill="auto"/>
          </w:tcPr>
          <w:p w14:paraId="348A47CC"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UserID</w:t>
            </w:r>
            <w:proofErr w:type="spellEnd"/>
          </w:p>
        </w:tc>
        <w:tc>
          <w:tcPr>
            <w:tcW w:w="2539" w:type="dxa"/>
            <w:shd w:val="clear" w:color="auto" w:fill="auto"/>
          </w:tcPr>
          <w:p w14:paraId="37F13D6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3CCD0ED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ID of the user that makes a purchase.</w:t>
            </w:r>
          </w:p>
        </w:tc>
        <w:tc>
          <w:tcPr>
            <w:tcW w:w="2540" w:type="dxa"/>
            <w:shd w:val="clear" w:color="auto" w:fill="auto"/>
          </w:tcPr>
          <w:p w14:paraId="21BEAB4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Int</w:t>
            </w:r>
          </w:p>
        </w:tc>
      </w:tr>
      <w:tr w:rsidR="00BF5323" w:rsidRPr="000E211A" w14:paraId="710E2249" w14:textId="77777777" w:rsidTr="00412D0F">
        <w:tc>
          <w:tcPr>
            <w:tcW w:w="1668" w:type="dxa"/>
            <w:gridSpan w:val="3"/>
            <w:shd w:val="clear" w:color="auto" w:fill="auto"/>
          </w:tcPr>
          <w:p w14:paraId="334649D2"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ProgrammID</w:t>
            </w:r>
            <w:proofErr w:type="spellEnd"/>
          </w:p>
        </w:tc>
        <w:tc>
          <w:tcPr>
            <w:tcW w:w="2539" w:type="dxa"/>
            <w:shd w:val="clear" w:color="auto" w:fill="auto"/>
          </w:tcPr>
          <w:p w14:paraId="2A8AC1E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283E634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ID of the program to be purchased.</w:t>
            </w:r>
          </w:p>
        </w:tc>
        <w:tc>
          <w:tcPr>
            <w:tcW w:w="2540" w:type="dxa"/>
            <w:shd w:val="clear" w:color="auto" w:fill="auto"/>
          </w:tcPr>
          <w:p w14:paraId="7C72C3B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Int</w:t>
            </w:r>
          </w:p>
          <w:p w14:paraId="59CB8DDC" w14:textId="77777777" w:rsidR="00BF5323" w:rsidRPr="000E211A" w:rsidRDefault="00BF5323" w:rsidP="00412D0F">
            <w:pPr>
              <w:rPr>
                <w:rFonts w:asciiTheme="minorHAnsi" w:hAnsiTheme="minorHAnsi" w:cstheme="minorHAnsi"/>
                <w:lang w:val="en-US"/>
              </w:rPr>
            </w:pPr>
          </w:p>
        </w:tc>
      </w:tr>
      <w:tr w:rsidR="00BF5323" w:rsidRPr="000E211A" w14:paraId="783B3027" w14:textId="77777777" w:rsidTr="00412D0F">
        <w:tc>
          <w:tcPr>
            <w:tcW w:w="1668" w:type="dxa"/>
            <w:gridSpan w:val="3"/>
            <w:shd w:val="clear" w:color="auto" w:fill="auto"/>
          </w:tcPr>
          <w:p w14:paraId="464643E7"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ProgramName</w:t>
            </w:r>
            <w:proofErr w:type="spellEnd"/>
          </w:p>
        </w:tc>
        <w:tc>
          <w:tcPr>
            <w:tcW w:w="2539" w:type="dxa"/>
            <w:shd w:val="clear" w:color="auto" w:fill="auto"/>
          </w:tcPr>
          <w:p w14:paraId="10A7D8A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122F291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name of the program to be purchased.</w:t>
            </w:r>
          </w:p>
        </w:tc>
        <w:tc>
          <w:tcPr>
            <w:tcW w:w="2540" w:type="dxa"/>
            <w:shd w:val="clear" w:color="auto" w:fill="auto"/>
          </w:tcPr>
          <w:p w14:paraId="3647B6C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String</w:t>
            </w:r>
          </w:p>
        </w:tc>
      </w:tr>
      <w:tr w:rsidR="00BF5323" w:rsidRPr="000E211A" w14:paraId="23235655" w14:textId="77777777" w:rsidTr="00412D0F">
        <w:tc>
          <w:tcPr>
            <w:tcW w:w="9287" w:type="dxa"/>
            <w:gridSpan w:val="6"/>
            <w:shd w:val="clear" w:color="auto" w:fill="auto"/>
          </w:tcPr>
          <w:p w14:paraId="11B335CB"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1E39E946" w14:textId="77777777" w:rsidTr="00412D0F">
        <w:tc>
          <w:tcPr>
            <w:tcW w:w="9287" w:type="dxa"/>
            <w:gridSpan w:val="6"/>
            <w:shd w:val="clear" w:color="auto" w:fill="auto"/>
          </w:tcPr>
          <w:p w14:paraId="1DB3CD7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15DD9510"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UderID</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"13</w:t>
            </w:r>
          </w:p>
          <w:p w14:paraId="70AC49F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ProgrammID</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4</w:t>
            </w:r>
          </w:p>
          <w:p w14:paraId="1C9DBF8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ProgrammName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Solidworks</w:t>
            </w:r>
            <w:proofErr w:type="spellEnd"/>
            <w:r w:rsidRPr="000E211A">
              <w:rPr>
                <w:rFonts w:asciiTheme="minorHAnsi" w:hAnsiTheme="minorHAnsi" w:cstheme="minorHAnsi"/>
                <w:lang w:val="en-US"/>
              </w:rPr>
              <w:t>"</w:t>
            </w:r>
          </w:p>
          <w:p w14:paraId="6AC9663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4B62894B" w14:textId="77777777" w:rsidR="00BF5323" w:rsidRPr="000E211A" w:rsidRDefault="00BF5323" w:rsidP="00412D0F">
            <w:pPr>
              <w:rPr>
                <w:rFonts w:asciiTheme="minorHAnsi" w:hAnsiTheme="minorHAnsi" w:cstheme="minorHAnsi"/>
                <w:lang w:val="en-US"/>
              </w:rPr>
            </w:pPr>
          </w:p>
        </w:tc>
      </w:tr>
      <w:tr w:rsidR="00BF5323" w:rsidRPr="000E211A" w14:paraId="3B9164E8" w14:textId="77777777" w:rsidTr="00412D0F">
        <w:tc>
          <w:tcPr>
            <w:tcW w:w="9287" w:type="dxa"/>
            <w:gridSpan w:val="6"/>
            <w:shd w:val="clear" w:color="auto" w:fill="auto"/>
          </w:tcPr>
          <w:p w14:paraId="2EB6F2E7"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49CEDCE8" w14:textId="77777777" w:rsidTr="00412D0F">
        <w:tc>
          <w:tcPr>
            <w:tcW w:w="817" w:type="dxa"/>
            <w:shd w:val="clear" w:color="auto" w:fill="auto"/>
          </w:tcPr>
          <w:p w14:paraId="53D8DBB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4171E79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2FA4BAAE" w14:textId="77777777" w:rsidTr="00412D0F">
        <w:tc>
          <w:tcPr>
            <w:tcW w:w="817" w:type="dxa"/>
            <w:shd w:val="clear" w:color="auto" w:fill="auto"/>
          </w:tcPr>
          <w:p w14:paraId="1FFD819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5B60E7A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tc>
      </w:tr>
      <w:tr w:rsidR="00BF5323" w:rsidRPr="000E211A" w14:paraId="2F0BCC5F" w14:textId="77777777" w:rsidTr="00412D0F">
        <w:tc>
          <w:tcPr>
            <w:tcW w:w="817" w:type="dxa"/>
            <w:shd w:val="clear" w:color="auto" w:fill="auto"/>
          </w:tcPr>
          <w:p w14:paraId="5D9A6F1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lastRenderedPageBreak/>
              <w:t>401</w:t>
            </w:r>
          </w:p>
        </w:tc>
        <w:tc>
          <w:tcPr>
            <w:tcW w:w="8470" w:type="dxa"/>
            <w:gridSpan w:val="5"/>
            <w:shd w:val="clear" w:color="auto" w:fill="auto"/>
          </w:tcPr>
          <w:p w14:paraId="08A4A2F2"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6571751E" w14:textId="77777777" w:rsidTr="00412D0F">
        <w:tc>
          <w:tcPr>
            <w:tcW w:w="817" w:type="dxa"/>
            <w:shd w:val="clear" w:color="auto" w:fill="auto"/>
          </w:tcPr>
          <w:p w14:paraId="72AC23A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50E111B7"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4CA6DF5B" w14:textId="77777777" w:rsidR="00BF5323" w:rsidRPr="000E211A" w:rsidRDefault="00BF5323" w:rsidP="00BF5323">
      <w:pPr>
        <w:rPr>
          <w:rFonts w:asciiTheme="minorHAnsi" w:hAnsiTheme="minorHAnsi" w:cstheme="minorHAnsi"/>
          <w:lang w:val="en-US"/>
        </w:rPr>
      </w:pPr>
    </w:p>
    <w:p w14:paraId="38D38FA2" w14:textId="77777777" w:rsidR="00BF5323" w:rsidRPr="000E211A" w:rsidRDefault="00BF5323" w:rsidP="00BF5323">
      <w:pPr>
        <w:pStyle w:val="Heading3"/>
        <w:rPr>
          <w:rFonts w:asciiTheme="minorHAnsi" w:hAnsiTheme="minorHAnsi" w:cstheme="minorHAnsi"/>
          <w:lang w:val="el-GR"/>
        </w:rPr>
      </w:pPr>
      <w:bookmarkStart w:id="58" w:name="_Toc9959302"/>
      <w:bookmarkStart w:id="59" w:name="_Toc9987405"/>
      <w:r w:rsidRPr="000E211A">
        <w:rPr>
          <w:rFonts w:asciiTheme="minorHAnsi" w:hAnsiTheme="minorHAnsi" w:cstheme="minorHAnsi"/>
          <w:lang w:val="el-GR"/>
        </w:rPr>
        <w:t xml:space="preserve">3.1.5 </w:t>
      </w:r>
      <w:r w:rsidRPr="000E211A">
        <w:rPr>
          <w:rFonts w:asciiTheme="minorHAnsi" w:hAnsiTheme="minorHAnsi" w:cstheme="minorHAnsi"/>
          <w:lang w:val="en-US"/>
        </w:rPr>
        <w:t>Purchasing</w:t>
      </w:r>
      <w:r w:rsidRPr="000E211A">
        <w:rPr>
          <w:rFonts w:asciiTheme="minorHAnsi" w:hAnsiTheme="minorHAnsi" w:cstheme="minorHAnsi"/>
          <w:lang w:val="el-GR"/>
        </w:rPr>
        <w:t xml:space="preserve"> </w:t>
      </w:r>
      <w:r w:rsidRPr="000E211A">
        <w:rPr>
          <w:rFonts w:asciiTheme="minorHAnsi" w:hAnsiTheme="minorHAnsi" w:cstheme="minorHAnsi"/>
          <w:lang w:val="en-US"/>
        </w:rPr>
        <w:t>Space</w:t>
      </w:r>
      <w:r w:rsidRPr="000E211A">
        <w:rPr>
          <w:rFonts w:asciiTheme="minorHAnsi" w:hAnsiTheme="minorHAnsi" w:cstheme="minorHAnsi"/>
          <w:lang w:val="el-GR"/>
        </w:rPr>
        <w:t xml:space="preserve"> </w:t>
      </w:r>
      <w:r w:rsidRPr="000E211A">
        <w:rPr>
          <w:rFonts w:asciiTheme="minorHAnsi" w:hAnsiTheme="minorHAnsi" w:cstheme="minorHAnsi"/>
          <w:lang w:val="en-US"/>
        </w:rPr>
        <w:t>microservice</w:t>
      </w:r>
      <w:bookmarkEnd w:id="58"/>
      <w:bookmarkEnd w:id="59"/>
    </w:p>
    <w:p w14:paraId="273A1112" w14:textId="77777777" w:rsidR="00BF5323" w:rsidRPr="000E211A" w:rsidRDefault="00BF5323" w:rsidP="00BF5323">
      <w:pPr>
        <w:rPr>
          <w:rFonts w:asciiTheme="minorHAnsi" w:hAnsiTheme="minorHAnsi" w:cstheme="minorHAnsi"/>
          <w:lang w:val="el-GR"/>
        </w:rPr>
      </w:pPr>
    </w:p>
    <w:p w14:paraId="79ADA37F" w14:textId="77777777" w:rsidR="00BF5323" w:rsidRPr="000E211A" w:rsidRDefault="00BF5323" w:rsidP="00BF5323">
      <w:pPr>
        <w:rPr>
          <w:rFonts w:asciiTheme="minorHAnsi" w:hAnsiTheme="minorHAnsi" w:cstheme="minorHAnsi"/>
          <w:lang w:val="el-GR"/>
        </w:rPr>
      </w:pPr>
    </w:p>
    <w:p w14:paraId="156635AD" w14:textId="77777777" w:rsidR="00BF5323" w:rsidRPr="000E211A" w:rsidRDefault="00BF5323" w:rsidP="00BF5323">
      <w:pPr>
        <w:rPr>
          <w:rFonts w:asciiTheme="minorHAnsi" w:hAnsiTheme="minorHAnsi" w:cstheme="minorHAnsi"/>
          <w:lang w:val="el-GR"/>
        </w:rPr>
      </w:pPr>
      <w:r w:rsidRPr="000E211A">
        <w:rPr>
          <w:rFonts w:asciiTheme="minorHAnsi" w:hAnsiTheme="minorHAnsi" w:cstheme="minorHAnsi"/>
          <w:lang w:val="el-GR"/>
        </w:rPr>
        <w:t xml:space="preserve">Το </w:t>
      </w:r>
      <w:r w:rsidRPr="000E211A">
        <w:rPr>
          <w:rFonts w:asciiTheme="minorHAnsi" w:hAnsiTheme="minorHAnsi" w:cstheme="minorHAnsi"/>
          <w:lang w:val="en-US"/>
        </w:rPr>
        <w:t>microservice</w:t>
      </w:r>
      <w:r w:rsidRPr="000E211A">
        <w:rPr>
          <w:rFonts w:asciiTheme="minorHAnsi" w:hAnsiTheme="minorHAnsi" w:cstheme="minorHAnsi"/>
          <w:lang w:val="el-GR"/>
        </w:rPr>
        <w:t xml:space="preserve"> υπεύθυνο για τη διαχείριση των αγορών χώρου μνήμης.</w:t>
      </w:r>
    </w:p>
    <w:p w14:paraId="0D25EF1D" w14:textId="77777777" w:rsidR="00BF5323" w:rsidRPr="000E211A" w:rsidRDefault="00BF5323" w:rsidP="00BF5323">
      <w:pPr>
        <w:rPr>
          <w:rFonts w:asciiTheme="minorHAnsi" w:hAnsiTheme="minorHAnsi" w:cstheme="minorHAnsi"/>
          <w:lang w:val="el-GR"/>
        </w:rPr>
      </w:pPr>
    </w:p>
    <w:p w14:paraId="0352E708" w14:textId="77777777" w:rsidR="00BF5323" w:rsidRPr="000E211A" w:rsidRDefault="00BF5323" w:rsidP="00BF5323">
      <w:pPr>
        <w:rPr>
          <w:rFonts w:asciiTheme="minorHAnsi" w:hAnsiTheme="minorHAnsi" w:cstheme="minorHAnsi"/>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5"/>
        <w:gridCol w:w="348"/>
        <w:gridCol w:w="2387"/>
        <w:gridCol w:w="2238"/>
        <w:gridCol w:w="2100"/>
      </w:tblGrid>
      <w:tr w:rsidR="00BF5323" w:rsidRPr="000E211A" w14:paraId="79648B5B" w14:textId="77777777" w:rsidTr="00412D0F">
        <w:tc>
          <w:tcPr>
            <w:tcW w:w="1243" w:type="dxa"/>
            <w:gridSpan w:val="2"/>
            <w:shd w:val="clear" w:color="auto" w:fill="auto"/>
          </w:tcPr>
          <w:p w14:paraId="1E75D9ED"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Method</w:t>
            </w:r>
          </w:p>
        </w:tc>
        <w:tc>
          <w:tcPr>
            <w:tcW w:w="8044" w:type="dxa"/>
            <w:gridSpan w:val="4"/>
            <w:shd w:val="clear" w:color="auto" w:fill="auto"/>
          </w:tcPr>
          <w:p w14:paraId="2A361F89"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URL</w:t>
            </w:r>
          </w:p>
        </w:tc>
      </w:tr>
      <w:tr w:rsidR="00BF5323" w:rsidRPr="000E211A" w14:paraId="7ADF9E2F" w14:textId="77777777" w:rsidTr="00412D0F">
        <w:tc>
          <w:tcPr>
            <w:tcW w:w="1243" w:type="dxa"/>
            <w:gridSpan w:val="2"/>
            <w:shd w:val="clear" w:color="auto" w:fill="auto"/>
          </w:tcPr>
          <w:p w14:paraId="214311E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POST</w:t>
            </w:r>
          </w:p>
        </w:tc>
        <w:tc>
          <w:tcPr>
            <w:tcW w:w="8044" w:type="dxa"/>
            <w:gridSpan w:val="4"/>
            <w:shd w:val="clear" w:color="auto" w:fill="auto"/>
          </w:tcPr>
          <w:p w14:paraId="25139248" w14:textId="77777777" w:rsidR="00BF5323" w:rsidRPr="000E211A" w:rsidRDefault="00BF5323" w:rsidP="00412D0F">
            <w:pPr>
              <w:rPr>
                <w:rFonts w:asciiTheme="minorHAnsi" w:hAnsiTheme="minorHAnsi" w:cstheme="minorHAnsi"/>
                <w:lang w:val="el-GR"/>
              </w:rPr>
            </w:pPr>
            <w:proofErr w:type="spellStart"/>
            <w:r w:rsidRPr="000E211A">
              <w:rPr>
                <w:rFonts w:asciiTheme="minorHAnsi" w:hAnsiTheme="minorHAnsi" w:cstheme="minorHAnsi"/>
                <w:lang w:val="en-US"/>
              </w:rPr>
              <w:t>spcePurchase</w:t>
            </w:r>
            <w:proofErr w:type="spellEnd"/>
            <w:r w:rsidRPr="000E211A">
              <w:rPr>
                <w:rFonts w:asciiTheme="minorHAnsi" w:hAnsiTheme="minorHAnsi" w:cstheme="minorHAnsi"/>
                <w:lang w:val="en-US"/>
              </w:rPr>
              <w:t>/</w:t>
            </w:r>
            <w:r w:rsidRPr="000E211A">
              <w:rPr>
                <w:rFonts w:asciiTheme="minorHAnsi" w:hAnsiTheme="minorHAnsi" w:cstheme="minorHAnsi"/>
                <w:lang w:val="el-GR"/>
              </w:rPr>
              <w:t>{</w:t>
            </w:r>
            <w:proofErr w:type="spellStart"/>
            <w:r w:rsidRPr="000E211A">
              <w:rPr>
                <w:rFonts w:asciiTheme="minorHAnsi" w:hAnsiTheme="minorHAnsi" w:cstheme="minorHAnsi"/>
                <w:lang w:val="en-US"/>
              </w:rPr>
              <w:t>purchId</w:t>
            </w:r>
            <w:proofErr w:type="spellEnd"/>
            <w:r w:rsidRPr="000E211A">
              <w:rPr>
                <w:rFonts w:asciiTheme="minorHAnsi" w:hAnsiTheme="minorHAnsi" w:cstheme="minorHAnsi"/>
                <w:lang w:val="el-GR"/>
              </w:rPr>
              <w:t>}</w:t>
            </w:r>
          </w:p>
        </w:tc>
      </w:tr>
      <w:tr w:rsidR="00BF5323" w:rsidRPr="000E211A" w14:paraId="5B21263B" w14:textId="77777777" w:rsidTr="00412D0F">
        <w:tc>
          <w:tcPr>
            <w:tcW w:w="9287" w:type="dxa"/>
            <w:gridSpan w:val="6"/>
            <w:shd w:val="clear" w:color="auto" w:fill="auto"/>
          </w:tcPr>
          <w:p w14:paraId="6FC45C9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Description</w:t>
            </w:r>
          </w:p>
        </w:tc>
      </w:tr>
      <w:tr w:rsidR="00BF5323" w:rsidRPr="00177AE4" w14:paraId="0F0ABBCA" w14:textId="77777777" w:rsidTr="00412D0F">
        <w:tc>
          <w:tcPr>
            <w:tcW w:w="9287" w:type="dxa"/>
            <w:gridSpan w:val="6"/>
            <w:shd w:val="clear" w:color="auto" w:fill="auto"/>
          </w:tcPr>
          <w:p w14:paraId="21C49EBF" w14:textId="77777777" w:rsidR="00BF5323" w:rsidRPr="000E211A" w:rsidRDefault="00BF5323" w:rsidP="00412D0F">
            <w:pPr>
              <w:spacing w:after="0"/>
              <w:jc w:val="left"/>
              <w:rPr>
                <w:rFonts w:asciiTheme="minorHAnsi" w:hAnsiTheme="minorHAnsi" w:cstheme="minorHAnsi"/>
                <w:sz w:val="24"/>
                <w:szCs w:val="24"/>
                <w:lang w:val="el-GR" w:eastAsia="en-US"/>
              </w:rPr>
            </w:pPr>
            <w:r w:rsidRPr="000E211A">
              <w:rPr>
                <w:rFonts w:asciiTheme="minorHAnsi" w:hAnsiTheme="minorHAnsi" w:cstheme="minorHAnsi"/>
                <w:sz w:val="24"/>
                <w:szCs w:val="24"/>
                <w:lang w:val="el-GR" w:eastAsia="en-US"/>
              </w:rPr>
              <w:t>Δημιουργεί αίτηση αγοράς χώρου αποθήκευσης.</w:t>
            </w:r>
          </w:p>
        </w:tc>
      </w:tr>
      <w:tr w:rsidR="00BF5323" w:rsidRPr="000E211A" w14:paraId="1A57FD22" w14:textId="77777777" w:rsidTr="00412D0F">
        <w:tc>
          <w:tcPr>
            <w:tcW w:w="9287" w:type="dxa"/>
            <w:gridSpan w:val="6"/>
            <w:shd w:val="clear" w:color="auto" w:fill="auto"/>
          </w:tcPr>
          <w:p w14:paraId="29D2E2EA" w14:textId="77777777" w:rsidR="00BF5323" w:rsidRPr="000E211A" w:rsidRDefault="00BF5323" w:rsidP="00412D0F">
            <w:pPr>
              <w:jc w:val="center"/>
              <w:rPr>
                <w:rFonts w:asciiTheme="minorHAnsi" w:hAnsiTheme="minorHAnsi" w:cstheme="minorHAnsi"/>
                <w:b/>
                <w:lang w:val="en-US"/>
              </w:rPr>
            </w:pPr>
            <w:r w:rsidRPr="000E211A">
              <w:rPr>
                <w:rFonts w:asciiTheme="minorHAnsi" w:hAnsiTheme="minorHAnsi" w:cstheme="minorHAnsi"/>
                <w:b/>
                <w:lang w:val="en-US"/>
              </w:rPr>
              <w:t>Parameters</w:t>
            </w:r>
          </w:p>
        </w:tc>
      </w:tr>
      <w:tr w:rsidR="00BF5323" w:rsidRPr="000E211A" w14:paraId="7D16F583" w14:textId="77777777" w:rsidTr="00412D0F">
        <w:tc>
          <w:tcPr>
            <w:tcW w:w="9287" w:type="dxa"/>
            <w:gridSpan w:val="6"/>
            <w:shd w:val="clear" w:color="auto" w:fill="auto"/>
          </w:tcPr>
          <w:p w14:paraId="3C96B7D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Path Parameters</w:t>
            </w:r>
          </w:p>
        </w:tc>
      </w:tr>
      <w:tr w:rsidR="00BF5323" w:rsidRPr="000E211A" w14:paraId="27C3C27C" w14:textId="77777777" w:rsidTr="00412D0F">
        <w:tc>
          <w:tcPr>
            <w:tcW w:w="1668" w:type="dxa"/>
            <w:gridSpan w:val="3"/>
            <w:shd w:val="clear" w:color="auto" w:fill="auto"/>
          </w:tcPr>
          <w:p w14:paraId="74D596F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Path Parameter</w:t>
            </w:r>
          </w:p>
        </w:tc>
        <w:tc>
          <w:tcPr>
            <w:tcW w:w="7619" w:type="dxa"/>
            <w:gridSpan w:val="3"/>
            <w:shd w:val="clear" w:color="auto" w:fill="auto"/>
          </w:tcPr>
          <w:p w14:paraId="410CEBED"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Descriptoin</w:t>
            </w:r>
            <w:proofErr w:type="spellEnd"/>
          </w:p>
        </w:tc>
      </w:tr>
      <w:tr w:rsidR="00BF5323" w:rsidRPr="00177AE4" w14:paraId="767A9B4A" w14:textId="77777777" w:rsidTr="00412D0F">
        <w:tc>
          <w:tcPr>
            <w:tcW w:w="1668" w:type="dxa"/>
            <w:gridSpan w:val="3"/>
            <w:shd w:val="clear" w:color="auto" w:fill="auto"/>
          </w:tcPr>
          <w:p w14:paraId="1C08CB4B"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roofErr w:type="spellStart"/>
            <w:r w:rsidRPr="000E211A">
              <w:rPr>
                <w:rFonts w:asciiTheme="minorHAnsi" w:hAnsiTheme="minorHAnsi" w:cstheme="minorHAnsi"/>
                <w:lang w:val="en-US"/>
              </w:rPr>
              <w:t>deviceID</w:t>
            </w:r>
            <w:proofErr w:type="spellEnd"/>
            <w:r w:rsidRPr="000E211A">
              <w:rPr>
                <w:rFonts w:asciiTheme="minorHAnsi" w:hAnsiTheme="minorHAnsi" w:cstheme="minorHAnsi"/>
                <w:lang w:val="en-US"/>
              </w:rPr>
              <w:t>}</w:t>
            </w:r>
          </w:p>
        </w:tc>
        <w:tc>
          <w:tcPr>
            <w:tcW w:w="7619" w:type="dxa"/>
            <w:gridSpan w:val="3"/>
            <w:shd w:val="clear" w:color="auto" w:fill="auto"/>
          </w:tcPr>
          <w:p w14:paraId="186BB139" w14:textId="77777777" w:rsidR="00BF5323" w:rsidRPr="000E211A" w:rsidRDefault="00BF5323" w:rsidP="00412D0F">
            <w:pPr>
              <w:rPr>
                <w:rFonts w:asciiTheme="minorHAnsi" w:hAnsiTheme="minorHAnsi" w:cstheme="minorHAnsi"/>
                <w:lang w:val="el-GR"/>
              </w:rPr>
            </w:pPr>
            <w:r w:rsidRPr="000E211A">
              <w:rPr>
                <w:rFonts w:asciiTheme="minorHAnsi" w:hAnsiTheme="minorHAnsi" w:cstheme="minorHAnsi"/>
                <w:lang w:val="el-GR"/>
              </w:rPr>
              <w:t xml:space="preserve">Αναφέρεται στο πρόγραμμα  με το συγκεκριμένο </w:t>
            </w:r>
            <w:r w:rsidRPr="000E211A">
              <w:rPr>
                <w:rFonts w:asciiTheme="minorHAnsi" w:hAnsiTheme="minorHAnsi" w:cstheme="minorHAnsi"/>
                <w:lang w:val="en-US"/>
              </w:rPr>
              <w:t>id</w:t>
            </w:r>
            <w:r w:rsidRPr="000E211A">
              <w:rPr>
                <w:rFonts w:asciiTheme="minorHAnsi" w:hAnsiTheme="minorHAnsi" w:cstheme="minorHAnsi"/>
                <w:lang w:val="el-GR"/>
              </w:rPr>
              <w:t>.</w:t>
            </w:r>
          </w:p>
        </w:tc>
      </w:tr>
      <w:tr w:rsidR="00BF5323" w:rsidRPr="000E211A" w14:paraId="35017658" w14:textId="77777777" w:rsidTr="00412D0F">
        <w:tc>
          <w:tcPr>
            <w:tcW w:w="9287" w:type="dxa"/>
            <w:gridSpan w:val="6"/>
            <w:shd w:val="clear" w:color="auto" w:fill="auto"/>
          </w:tcPr>
          <w:p w14:paraId="58A45FF1"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Query string parameters</w:t>
            </w:r>
          </w:p>
        </w:tc>
      </w:tr>
      <w:tr w:rsidR="00BF5323" w:rsidRPr="000E211A" w14:paraId="540196A2" w14:textId="77777777" w:rsidTr="00412D0F">
        <w:tc>
          <w:tcPr>
            <w:tcW w:w="1668" w:type="dxa"/>
            <w:gridSpan w:val="3"/>
            <w:shd w:val="clear" w:color="auto" w:fill="auto"/>
          </w:tcPr>
          <w:p w14:paraId="1425E6F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Query Parameters</w:t>
            </w:r>
          </w:p>
        </w:tc>
        <w:tc>
          <w:tcPr>
            <w:tcW w:w="2539" w:type="dxa"/>
            <w:shd w:val="clear" w:color="auto" w:fill="auto"/>
          </w:tcPr>
          <w:p w14:paraId="0D1B234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Required/Optional</w:t>
            </w:r>
          </w:p>
        </w:tc>
        <w:tc>
          <w:tcPr>
            <w:tcW w:w="2540" w:type="dxa"/>
            <w:shd w:val="clear" w:color="auto" w:fill="auto"/>
          </w:tcPr>
          <w:p w14:paraId="6525D49A"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Description</w:t>
            </w:r>
          </w:p>
        </w:tc>
        <w:tc>
          <w:tcPr>
            <w:tcW w:w="2540" w:type="dxa"/>
            <w:shd w:val="clear" w:color="auto" w:fill="auto"/>
          </w:tcPr>
          <w:p w14:paraId="775A086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Type</w:t>
            </w:r>
          </w:p>
        </w:tc>
      </w:tr>
      <w:tr w:rsidR="00BF5323" w:rsidRPr="000E211A" w14:paraId="63F6A385" w14:textId="77777777" w:rsidTr="00412D0F">
        <w:tc>
          <w:tcPr>
            <w:tcW w:w="1668" w:type="dxa"/>
            <w:gridSpan w:val="3"/>
            <w:shd w:val="clear" w:color="auto" w:fill="auto"/>
          </w:tcPr>
          <w:p w14:paraId="5BFCB3AB"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UserID</w:t>
            </w:r>
            <w:proofErr w:type="spellEnd"/>
          </w:p>
        </w:tc>
        <w:tc>
          <w:tcPr>
            <w:tcW w:w="2539" w:type="dxa"/>
            <w:shd w:val="clear" w:color="auto" w:fill="auto"/>
          </w:tcPr>
          <w:p w14:paraId="088599C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0868A43C"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ID of the user that makes a purchase.</w:t>
            </w:r>
          </w:p>
        </w:tc>
        <w:tc>
          <w:tcPr>
            <w:tcW w:w="2540" w:type="dxa"/>
            <w:shd w:val="clear" w:color="auto" w:fill="auto"/>
          </w:tcPr>
          <w:p w14:paraId="317155D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Int</w:t>
            </w:r>
          </w:p>
        </w:tc>
      </w:tr>
      <w:tr w:rsidR="00BF5323" w:rsidRPr="000E211A" w14:paraId="0E738E38" w14:textId="77777777" w:rsidTr="00412D0F">
        <w:tc>
          <w:tcPr>
            <w:tcW w:w="1668" w:type="dxa"/>
            <w:gridSpan w:val="3"/>
            <w:shd w:val="clear" w:color="auto" w:fill="auto"/>
          </w:tcPr>
          <w:p w14:paraId="07EC08AD" w14:textId="77777777" w:rsidR="00BF5323" w:rsidRPr="000E211A" w:rsidRDefault="00BF5323" w:rsidP="00412D0F">
            <w:pPr>
              <w:rPr>
                <w:rFonts w:asciiTheme="minorHAnsi" w:hAnsiTheme="minorHAnsi" w:cstheme="minorHAnsi"/>
                <w:lang w:val="en-US"/>
              </w:rPr>
            </w:pPr>
            <w:proofErr w:type="spellStart"/>
            <w:r w:rsidRPr="000E211A">
              <w:rPr>
                <w:rFonts w:asciiTheme="minorHAnsi" w:hAnsiTheme="minorHAnsi" w:cstheme="minorHAnsi"/>
                <w:lang w:val="en-US"/>
              </w:rPr>
              <w:t>SpaceSize</w:t>
            </w:r>
            <w:proofErr w:type="spellEnd"/>
          </w:p>
        </w:tc>
        <w:tc>
          <w:tcPr>
            <w:tcW w:w="2539" w:type="dxa"/>
            <w:shd w:val="clear" w:color="auto" w:fill="auto"/>
          </w:tcPr>
          <w:p w14:paraId="051582C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Required</w:t>
            </w:r>
          </w:p>
        </w:tc>
        <w:tc>
          <w:tcPr>
            <w:tcW w:w="2540" w:type="dxa"/>
            <w:shd w:val="clear" w:color="auto" w:fill="auto"/>
          </w:tcPr>
          <w:p w14:paraId="2546F365"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The size in GB of the space to be purchased.</w:t>
            </w:r>
          </w:p>
        </w:tc>
        <w:tc>
          <w:tcPr>
            <w:tcW w:w="2540" w:type="dxa"/>
            <w:shd w:val="clear" w:color="auto" w:fill="auto"/>
          </w:tcPr>
          <w:p w14:paraId="2DF4412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Int</w:t>
            </w:r>
          </w:p>
        </w:tc>
      </w:tr>
      <w:tr w:rsidR="00BF5323" w:rsidRPr="000E211A" w14:paraId="3042C6C5" w14:textId="77777777" w:rsidTr="00412D0F">
        <w:tc>
          <w:tcPr>
            <w:tcW w:w="9287" w:type="dxa"/>
            <w:gridSpan w:val="6"/>
            <w:shd w:val="clear" w:color="auto" w:fill="auto"/>
          </w:tcPr>
          <w:p w14:paraId="0223BE28"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Request Body (if exists)</w:t>
            </w:r>
          </w:p>
        </w:tc>
      </w:tr>
      <w:tr w:rsidR="00BF5323" w:rsidRPr="000E211A" w14:paraId="72BCC526" w14:textId="77777777" w:rsidTr="00412D0F">
        <w:tc>
          <w:tcPr>
            <w:tcW w:w="9287" w:type="dxa"/>
            <w:gridSpan w:val="6"/>
            <w:shd w:val="clear" w:color="auto" w:fill="auto"/>
          </w:tcPr>
          <w:p w14:paraId="0CD03CE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2BBE13E9"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UderID</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"13</w:t>
            </w:r>
          </w:p>
          <w:p w14:paraId="360E93E2"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roofErr w:type="spellStart"/>
            <w:r w:rsidRPr="000E211A">
              <w:rPr>
                <w:rFonts w:asciiTheme="minorHAnsi" w:hAnsiTheme="minorHAnsi" w:cstheme="minorHAnsi"/>
                <w:lang w:val="en-US"/>
              </w:rPr>
              <w:t>SpaceSize</w:t>
            </w:r>
            <w:proofErr w:type="spellEnd"/>
            <w:proofErr w:type="gramStart"/>
            <w:r w:rsidRPr="000E211A">
              <w:rPr>
                <w:rFonts w:asciiTheme="minorHAnsi" w:hAnsiTheme="minorHAnsi" w:cstheme="minorHAnsi"/>
                <w:lang w:val="en-US"/>
              </w:rPr>
              <w:t>" :</w:t>
            </w:r>
            <w:proofErr w:type="gramEnd"/>
            <w:r w:rsidRPr="000E211A">
              <w:rPr>
                <w:rFonts w:asciiTheme="minorHAnsi" w:hAnsiTheme="minorHAnsi" w:cstheme="minorHAnsi"/>
                <w:lang w:val="en-US"/>
              </w:rPr>
              <w:t xml:space="preserve"> 7</w:t>
            </w:r>
          </w:p>
          <w:p w14:paraId="684C0E7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 xml:space="preserve">            </w:t>
            </w:r>
          </w:p>
          <w:p w14:paraId="48D371AD"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w:t>
            </w:r>
          </w:p>
        </w:tc>
      </w:tr>
      <w:tr w:rsidR="00BF5323" w:rsidRPr="000E211A" w14:paraId="23537346" w14:textId="77777777" w:rsidTr="00412D0F">
        <w:tc>
          <w:tcPr>
            <w:tcW w:w="9287" w:type="dxa"/>
            <w:gridSpan w:val="6"/>
            <w:shd w:val="clear" w:color="auto" w:fill="auto"/>
          </w:tcPr>
          <w:p w14:paraId="4EE431B3" w14:textId="77777777" w:rsidR="00BF5323" w:rsidRPr="000E211A" w:rsidRDefault="00BF5323" w:rsidP="00412D0F">
            <w:pPr>
              <w:rPr>
                <w:rFonts w:asciiTheme="minorHAnsi" w:hAnsiTheme="minorHAnsi" w:cstheme="minorHAnsi"/>
                <w:b/>
                <w:lang w:val="en-US"/>
              </w:rPr>
            </w:pPr>
            <w:r w:rsidRPr="000E211A">
              <w:rPr>
                <w:rFonts w:asciiTheme="minorHAnsi" w:hAnsiTheme="minorHAnsi" w:cstheme="minorHAnsi"/>
                <w:b/>
                <w:lang w:val="en-US"/>
              </w:rPr>
              <w:t>Sample Responses</w:t>
            </w:r>
          </w:p>
        </w:tc>
      </w:tr>
      <w:tr w:rsidR="00BF5323" w:rsidRPr="000E211A" w14:paraId="75C27B17" w14:textId="77777777" w:rsidTr="00412D0F">
        <w:tc>
          <w:tcPr>
            <w:tcW w:w="817" w:type="dxa"/>
            <w:shd w:val="clear" w:color="auto" w:fill="auto"/>
          </w:tcPr>
          <w:p w14:paraId="537A16B3"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Status</w:t>
            </w:r>
          </w:p>
        </w:tc>
        <w:tc>
          <w:tcPr>
            <w:tcW w:w="8470" w:type="dxa"/>
            <w:gridSpan w:val="5"/>
            <w:shd w:val="clear" w:color="auto" w:fill="auto"/>
          </w:tcPr>
          <w:p w14:paraId="0DC5BBCE"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Response</w:t>
            </w:r>
          </w:p>
        </w:tc>
      </w:tr>
      <w:tr w:rsidR="00BF5323" w:rsidRPr="000E211A" w14:paraId="5B352134" w14:textId="77777777" w:rsidTr="00412D0F">
        <w:tc>
          <w:tcPr>
            <w:tcW w:w="817" w:type="dxa"/>
            <w:shd w:val="clear" w:color="auto" w:fill="auto"/>
          </w:tcPr>
          <w:p w14:paraId="40F91678"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200</w:t>
            </w:r>
          </w:p>
        </w:tc>
        <w:tc>
          <w:tcPr>
            <w:tcW w:w="8470" w:type="dxa"/>
            <w:gridSpan w:val="5"/>
            <w:shd w:val="clear" w:color="auto" w:fill="auto"/>
          </w:tcPr>
          <w:p w14:paraId="2EDFCFD6"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OK</w:t>
            </w:r>
          </w:p>
        </w:tc>
      </w:tr>
      <w:tr w:rsidR="00BF5323" w:rsidRPr="000E211A" w14:paraId="4259339B" w14:textId="77777777" w:rsidTr="00412D0F">
        <w:tc>
          <w:tcPr>
            <w:tcW w:w="817" w:type="dxa"/>
            <w:shd w:val="clear" w:color="auto" w:fill="auto"/>
          </w:tcPr>
          <w:p w14:paraId="2047A747"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401</w:t>
            </w:r>
          </w:p>
        </w:tc>
        <w:tc>
          <w:tcPr>
            <w:tcW w:w="8470" w:type="dxa"/>
            <w:gridSpan w:val="5"/>
            <w:shd w:val="clear" w:color="auto" w:fill="auto"/>
          </w:tcPr>
          <w:p w14:paraId="77E90B08"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Unauthorized access."}</w:t>
            </w:r>
          </w:p>
        </w:tc>
      </w:tr>
      <w:tr w:rsidR="00BF5323" w:rsidRPr="000E211A" w14:paraId="1E61C43F" w14:textId="77777777" w:rsidTr="00412D0F">
        <w:tc>
          <w:tcPr>
            <w:tcW w:w="817" w:type="dxa"/>
            <w:shd w:val="clear" w:color="auto" w:fill="auto"/>
          </w:tcPr>
          <w:p w14:paraId="731DAB54" w14:textId="77777777" w:rsidR="00BF5323" w:rsidRPr="000E211A" w:rsidRDefault="00BF5323" w:rsidP="00412D0F">
            <w:pPr>
              <w:rPr>
                <w:rFonts w:asciiTheme="minorHAnsi" w:hAnsiTheme="minorHAnsi" w:cstheme="minorHAnsi"/>
                <w:lang w:val="en-US"/>
              </w:rPr>
            </w:pPr>
            <w:r w:rsidRPr="000E211A">
              <w:rPr>
                <w:rFonts w:asciiTheme="minorHAnsi" w:hAnsiTheme="minorHAnsi" w:cstheme="minorHAnsi"/>
                <w:lang w:val="en-US"/>
              </w:rPr>
              <w:t>500</w:t>
            </w:r>
          </w:p>
        </w:tc>
        <w:tc>
          <w:tcPr>
            <w:tcW w:w="8470" w:type="dxa"/>
            <w:gridSpan w:val="5"/>
            <w:shd w:val="clear" w:color="auto" w:fill="auto"/>
          </w:tcPr>
          <w:p w14:paraId="5442B68B" w14:textId="77777777" w:rsidR="00BF5323" w:rsidRPr="000E211A" w:rsidRDefault="00BF5323" w:rsidP="00412D0F">
            <w:pPr>
              <w:spacing w:after="0"/>
              <w:jc w:val="left"/>
              <w:rPr>
                <w:rFonts w:asciiTheme="minorHAnsi" w:hAnsiTheme="minorHAnsi" w:cstheme="minorHAnsi"/>
                <w:sz w:val="24"/>
                <w:szCs w:val="24"/>
                <w:lang w:val="en-US" w:eastAsia="en-US"/>
              </w:rPr>
            </w:pPr>
            <w:r w:rsidRPr="000E211A">
              <w:rPr>
                <w:rFonts w:asciiTheme="minorHAnsi" w:hAnsiTheme="minorHAnsi" w:cstheme="minorHAnsi"/>
                <w:color w:val="000000"/>
              </w:rPr>
              <w:t>{"</w:t>
            </w:r>
            <w:r w:rsidRPr="000E211A">
              <w:rPr>
                <w:rFonts w:asciiTheme="minorHAnsi" w:hAnsiTheme="minorHAnsi" w:cstheme="minorHAnsi"/>
                <w:color w:val="3D85C6"/>
              </w:rPr>
              <w:t>error</w:t>
            </w:r>
            <w:r w:rsidRPr="000E211A">
              <w:rPr>
                <w:rFonts w:asciiTheme="minorHAnsi" w:hAnsiTheme="minorHAnsi" w:cstheme="minorHAnsi"/>
                <w:color w:val="000000"/>
              </w:rPr>
              <w:t>":" Something went wrong. Please try again later."}</w:t>
            </w:r>
          </w:p>
        </w:tc>
      </w:tr>
    </w:tbl>
    <w:p w14:paraId="27B25EE2" w14:textId="77777777" w:rsidR="00BF5323" w:rsidRPr="000E211A" w:rsidRDefault="00BF5323" w:rsidP="00BF5323">
      <w:pPr>
        <w:rPr>
          <w:rFonts w:asciiTheme="minorHAnsi" w:hAnsiTheme="minorHAnsi" w:cstheme="minorHAnsi"/>
          <w:lang w:val="en-US"/>
        </w:rPr>
      </w:pPr>
    </w:p>
    <w:p w14:paraId="00EECE36" w14:textId="77777777" w:rsidR="00BF5323" w:rsidRPr="000E211A" w:rsidRDefault="00BF5323" w:rsidP="00BF5323">
      <w:pPr>
        <w:rPr>
          <w:rFonts w:asciiTheme="minorHAnsi" w:hAnsiTheme="minorHAnsi" w:cstheme="minorHAnsi"/>
        </w:rPr>
      </w:pPr>
    </w:p>
    <w:p w14:paraId="64699361" w14:textId="77777777" w:rsidR="00BF5323" w:rsidRPr="000E211A" w:rsidRDefault="00BF5323" w:rsidP="00BF5323">
      <w:pPr>
        <w:rPr>
          <w:rFonts w:asciiTheme="minorHAnsi" w:hAnsiTheme="minorHAnsi" w:cstheme="minorHAnsi"/>
        </w:rPr>
      </w:pPr>
    </w:p>
    <w:p w14:paraId="5F0A982D" w14:textId="77777777" w:rsidR="00F506AB" w:rsidRPr="000E211A" w:rsidRDefault="00BF5323" w:rsidP="00F506AB">
      <w:pPr>
        <w:pStyle w:val="Heading1"/>
        <w:rPr>
          <w:rFonts w:asciiTheme="minorHAnsi" w:hAnsiTheme="minorHAnsi" w:cstheme="minorHAnsi"/>
        </w:rPr>
      </w:pPr>
      <w:bookmarkStart w:id="60" w:name="_Toc9987406"/>
      <w:r w:rsidRPr="000E211A">
        <w:rPr>
          <w:rFonts w:asciiTheme="minorHAnsi" w:hAnsiTheme="minorHAnsi" w:cstheme="minorHAnsi"/>
        </w:rPr>
        <w:lastRenderedPageBreak/>
        <w:t xml:space="preserve">4 </w:t>
      </w:r>
      <w:r w:rsidR="00F506AB" w:rsidRPr="000E211A">
        <w:rPr>
          <w:rFonts w:asciiTheme="minorHAnsi" w:hAnsiTheme="minorHAnsi" w:cstheme="minorHAnsi"/>
        </w:rPr>
        <w:t xml:space="preserve">Ανάλυση </w:t>
      </w:r>
      <w:r w:rsidR="00F506AB" w:rsidRPr="000E211A">
        <w:rPr>
          <w:rFonts w:asciiTheme="minorHAnsi" w:hAnsiTheme="minorHAnsi" w:cstheme="minorHAnsi"/>
          <w:lang w:val="en-US"/>
        </w:rPr>
        <w:t>SWOT</w:t>
      </w:r>
      <w:bookmarkEnd w:id="60"/>
    </w:p>
    <w:p w14:paraId="347CD030" w14:textId="77777777" w:rsidR="00903894" w:rsidRPr="000E211A" w:rsidRDefault="00903894" w:rsidP="00903894">
      <w:pPr>
        <w:jc w:val="left"/>
        <w:rPr>
          <w:rFonts w:asciiTheme="minorHAnsi" w:hAnsiTheme="minorHAnsi" w:cstheme="minorHAnsi"/>
          <w:noProof/>
          <w:lang w:val="el-GR"/>
        </w:rPr>
      </w:pPr>
    </w:p>
    <w:p w14:paraId="334B931C" w14:textId="77777777" w:rsidR="00903894" w:rsidRPr="000E211A" w:rsidRDefault="00903894" w:rsidP="00903894">
      <w:pPr>
        <w:jc w:val="left"/>
        <w:rPr>
          <w:rFonts w:asciiTheme="minorHAnsi" w:hAnsiTheme="minorHAnsi" w:cstheme="minorHAnsi"/>
          <w:b/>
          <w:noProof/>
          <w:lang w:val="el-GR"/>
        </w:rPr>
      </w:pPr>
      <w:r w:rsidRPr="000E211A">
        <w:rPr>
          <w:rFonts w:asciiTheme="minorHAnsi" w:hAnsiTheme="minorHAnsi" w:cstheme="minorHAnsi"/>
          <w:b/>
          <w:noProof/>
          <w:u w:val="single"/>
          <w:lang w:val="en-US"/>
        </w:rPr>
        <w:t>Strengths:</w:t>
      </w:r>
    </w:p>
    <w:p w14:paraId="7557728F" w14:textId="77777777" w:rsidR="00A47868" w:rsidRPr="000E211A" w:rsidRDefault="00C646E1" w:rsidP="00903894">
      <w:pPr>
        <w:numPr>
          <w:ilvl w:val="0"/>
          <w:numId w:val="37"/>
        </w:numPr>
        <w:jc w:val="left"/>
        <w:rPr>
          <w:rFonts w:asciiTheme="minorHAnsi" w:hAnsiTheme="minorHAnsi" w:cstheme="minorHAnsi"/>
          <w:noProof/>
          <w:lang w:val="el-GR"/>
        </w:rPr>
      </w:pPr>
      <w:r w:rsidRPr="000E211A">
        <w:rPr>
          <w:rFonts w:asciiTheme="minorHAnsi" w:hAnsiTheme="minorHAnsi" w:cstheme="minorHAnsi"/>
          <w:noProof/>
          <w:lang w:val="el-GR"/>
        </w:rPr>
        <w:t>Φιλικό για το χρήστη</w:t>
      </w:r>
    </w:p>
    <w:p w14:paraId="36D2CC8A" w14:textId="77777777" w:rsidR="00A47868" w:rsidRPr="000E211A" w:rsidRDefault="00C646E1" w:rsidP="00903894">
      <w:pPr>
        <w:numPr>
          <w:ilvl w:val="0"/>
          <w:numId w:val="37"/>
        </w:numPr>
        <w:jc w:val="left"/>
        <w:rPr>
          <w:rFonts w:asciiTheme="minorHAnsi" w:hAnsiTheme="minorHAnsi" w:cstheme="minorHAnsi"/>
          <w:noProof/>
          <w:lang w:val="el-GR"/>
        </w:rPr>
      </w:pPr>
      <w:r w:rsidRPr="000E211A">
        <w:rPr>
          <w:rFonts w:asciiTheme="minorHAnsi" w:hAnsiTheme="minorHAnsi" w:cstheme="minorHAnsi"/>
          <w:noProof/>
          <w:lang w:val="el-GR"/>
        </w:rPr>
        <w:t>Απουσία ανταγωνιστικού προϊόντος</w:t>
      </w:r>
    </w:p>
    <w:p w14:paraId="4FFD95E2" w14:textId="77777777" w:rsidR="00A47868" w:rsidRPr="000E211A" w:rsidRDefault="00C646E1" w:rsidP="00903894">
      <w:pPr>
        <w:numPr>
          <w:ilvl w:val="0"/>
          <w:numId w:val="37"/>
        </w:numPr>
        <w:jc w:val="left"/>
        <w:rPr>
          <w:rFonts w:asciiTheme="minorHAnsi" w:hAnsiTheme="minorHAnsi" w:cstheme="minorHAnsi"/>
          <w:noProof/>
          <w:lang w:val="el-GR"/>
        </w:rPr>
      </w:pPr>
      <w:r w:rsidRPr="000E211A">
        <w:rPr>
          <w:rFonts w:asciiTheme="minorHAnsi" w:hAnsiTheme="minorHAnsi" w:cstheme="minorHAnsi"/>
          <w:noProof/>
          <w:lang w:val="el-GR"/>
        </w:rPr>
        <w:t>Χρήση ποικιλίας σχεδιαστικών προγραμμάτων μέσα σε μια πλατφόρμα</w:t>
      </w:r>
    </w:p>
    <w:p w14:paraId="4E6BF171" w14:textId="77777777" w:rsidR="00A47868" w:rsidRPr="000E211A" w:rsidRDefault="00C646E1" w:rsidP="00903894">
      <w:pPr>
        <w:numPr>
          <w:ilvl w:val="0"/>
          <w:numId w:val="37"/>
        </w:numPr>
        <w:jc w:val="left"/>
        <w:rPr>
          <w:rFonts w:asciiTheme="minorHAnsi" w:hAnsiTheme="minorHAnsi" w:cstheme="minorHAnsi"/>
          <w:noProof/>
          <w:lang w:val="el-GR"/>
        </w:rPr>
      </w:pPr>
      <w:r w:rsidRPr="000E211A">
        <w:rPr>
          <w:rFonts w:asciiTheme="minorHAnsi" w:hAnsiTheme="minorHAnsi" w:cstheme="minorHAnsi"/>
          <w:noProof/>
          <w:lang w:val="el-GR"/>
        </w:rPr>
        <w:t>Διευκόλυνση στην επικοινωνία μεταξύ μιας ομάδας σχεδιαστών</w:t>
      </w:r>
    </w:p>
    <w:p w14:paraId="1E1A5CEF" w14:textId="77777777" w:rsidR="00A47868" w:rsidRPr="000E211A" w:rsidRDefault="00C646E1" w:rsidP="00903894">
      <w:pPr>
        <w:numPr>
          <w:ilvl w:val="0"/>
          <w:numId w:val="37"/>
        </w:numPr>
        <w:jc w:val="left"/>
        <w:rPr>
          <w:rFonts w:asciiTheme="minorHAnsi" w:hAnsiTheme="minorHAnsi" w:cstheme="minorHAnsi"/>
          <w:noProof/>
          <w:lang w:val="el-GR"/>
        </w:rPr>
      </w:pPr>
      <w:r w:rsidRPr="000E211A">
        <w:rPr>
          <w:rFonts w:asciiTheme="minorHAnsi" w:hAnsiTheme="minorHAnsi" w:cstheme="minorHAnsi"/>
          <w:noProof/>
          <w:lang w:val="el-GR"/>
        </w:rPr>
        <w:t xml:space="preserve">Χρήση απαιτητικών σχεδιαστικών προγραμμάτων μέσω </w:t>
      </w:r>
      <w:r w:rsidRPr="000E211A">
        <w:rPr>
          <w:rFonts w:asciiTheme="minorHAnsi" w:hAnsiTheme="minorHAnsi" w:cstheme="minorHAnsi"/>
          <w:noProof/>
          <w:lang w:val="en-US"/>
        </w:rPr>
        <w:t>browser</w:t>
      </w:r>
    </w:p>
    <w:p w14:paraId="746C1157" w14:textId="77777777" w:rsidR="00903894" w:rsidRPr="000E211A" w:rsidRDefault="00903894" w:rsidP="00903894">
      <w:pPr>
        <w:jc w:val="left"/>
        <w:rPr>
          <w:rFonts w:asciiTheme="minorHAnsi" w:hAnsiTheme="minorHAnsi" w:cstheme="minorHAnsi"/>
          <w:noProof/>
          <w:lang w:val="el-GR"/>
        </w:rPr>
      </w:pPr>
    </w:p>
    <w:p w14:paraId="70E2329C" w14:textId="77777777" w:rsidR="00903894" w:rsidRPr="000E211A" w:rsidRDefault="00903894" w:rsidP="00903894">
      <w:pPr>
        <w:jc w:val="left"/>
        <w:rPr>
          <w:rFonts w:asciiTheme="minorHAnsi" w:hAnsiTheme="minorHAnsi" w:cstheme="minorHAnsi"/>
          <w:b/>
          <w:noProof/>
          <w:lang w:val="el-GR"/>
        </w:rPr>
      </w:pPr>
      <w:r w:rsidRPr="000E211A">
        <w:rPr>
          <w:rFonts w:asciiTheme="minorHAnsi" w:hAnsiTheme="minorHAnsi" w:cstheme="minorHAnsi"/>
          <w:b/>
          <w:noProof/>
          <w:u w:val="single"/>
          <w:lang w:val="en-US"/>
        </w:rPr>
        <w:t>Weaknesses</w:t>
      </w:r>
      <w:r w:rsidRPr="000E211A">
        <w:rPr>
          <w:rFonts w:asciiTheme="minorHAnsi" w:hAnsiTheme="minorHAnsi" w:cstheme="minorHAnsi"/>
          <w:b/>
          <w:noProof/>
          <w:u w:val="single"/>
          <w:lang w:val="el-GR"/>
        </w:rPr>
        <w:t>:</w:t>
      </w:r>
    </w:p>
    <w:p w14:paraId="30BC7C31" w14:textId="77777777" w:rsidR="00903894" w:rsidRPr="000E211A" w:rsidRDefault="00903894" w:rsidP="00903894">
      <w:pPr>
        <w:jc w:val="left"/>
        <w:rPr>
          <w:rFonts w:asciiTheme="minorHAnsi" w:hAnsiTheme="minorHAnsi" w:cstheme="minorHAnsi"/>
          <w:noProof/>
          <w:lang w:val="el-GR"/>
        </w:rPr>
      </w:pPr>
      <w:r w:rsidRPr="000E211A">
        <w:rPr>
          <w:rFonts w:asciiTheme="minorHAnsi" w:hAnsiTheme="minorHAnsi" w:cstheme="minorHAnsi"/>
          <w:noProof/>
          <w:lang w:val="el-GR"/>
        </w:rPr>
        <w:t>Μεγάλο κόστος για χρήση σχεδιαστικών προγραμμάτων</w:t>
      </w:r>
    </w:p>
    <w:p w14:paraId="49F51E78" w14:textId="77777777" w:rsidR="00903894" w:rsidRPr="000E211A" w:rsidRDefault="00903894" w:rsidP="00903894">
      <w:pPr>
        <w:jc w:val="left"/>
        <w:rPr>
          <w:rFonts w:asciiTheme="minorHAnsi" w:hAnsiTheme="minorHAnsi" w:cstheme="minorHAnsi"/>
          <w:noProof/>
          <w:lang w:val="el-GR"/>
        </w:rPr>
      </w:pPr>
      <w:r w:rsidRPr="000E211A">
        <w:rPr>
          <w:rFonts w:asciiTheme="minorHAnsi" w:hAnsiTheme="minorHAnsi" w:cstheme="minorHAnsi"/>
          <w:noProof/>
          <w:lang w:val="el-GR"/>
        </w:rPr>
        <w:t>Έλλειψη στρατηγικών συνεργασιών με εταιρείες-κατόχους σχεδιαστικών προγραμμάτων</w:t>
      </w:r>
    </w:p>
    <w:p w14:paraId="5B9EC40C" w14:textId="77777777" w:rsidR="00903894" w:rsidRPr="000E211A" w:rsidRDefault="00903894" w:rsidP="00903894">
      <w:pPr>
        <w:jc w:val="left"/>
        <w:rPr>
          <w:rFonts w:asciiTheme="minorHAnsi" w:hAnsiTheme="minorHAnsi" w:cstheme="minorHAnsi"/>
          <w:noProof/>
          <w:lang w:val="el-GR"/>
        </w:rPr>
      </w:pPr>
    </w:p>
    <w:p w14:paraId="74D3F41F" w14:textId="77777777" w:rsidR="00903894" w:rsidRPr="000E211A" w:rsidRDefault="00903894" w:rsidP="00903894">
      <w:pPr>
        <w:jc w:val="left"/>
        <w:rPr>
          <w:rFonts w:asciiTheme="minorHAnsi" w:hAnsiTheme="minorHAnsi" w:cstheme="minorHAnsi"/>
          <w:b/>
          <w:noProof/>
          <w:lang w:val="el-GR"/>
        </w:rPr>
      </w:pPr>
      <w:r w:rsidRPr="000E211A">
        <w:rPr>
          <w:rFonts w:asciiTheme="minorHAnsi" w:hAnsiTheme="minorHAnsi" w:cstheme="minorHAnsi"/>
          <w:b/>
          <w:noProof/>
          <w:u w:val="single"/>
          <w:lang w:val="en-US"/>
        </w:rPr>
        <w:t>Opportunities</w:t>
      </w:r>
      <w:r w:rsidRPr="000E211A">
        <w:rPr>
          <w:rFonts w:asciiTheme="minorHAnsi" w:hAnsiTheme="minorHAnsi" w:cstheme="minorHAnsi"/>
          <w:b/>
          <w:noProof/>
          <w:u w:val="single"/>
          <w:lang w:val="el-GR"/>
        </w:rPr>
        <w:t>:</w:t>
      </w:r>
    </w:p>
    <w:p w14:paraId="02493B75" w14:textId="77777777" w:rsidR="00903894" w:rsidRPr="000E211A" w:rsidRDefault="00903894" w:rsidP="00903894">
      <w:pPr>
        <w:jc w:val="left"/>
        <w:rPr>
          <w:rFonts w:asciiTheme="minorHAnsi" w:hAnsiTheme="minorHAnsi" w:cstheme="minorHAnsi"/>
          <w:noProof/>
          <w:lang w:val="el-GR"/>
        </w:rPr>
      </w:pPr>
      <w:r w:rsidRPr="000E211A">
        <w:rPr>
          <w:rFonts w:asciiTheme="minorHAnsi" w:hAnsiTheme="minorHAnsi" w:cstheme="minorHAnsi"/>
          <w:noProof/>
          <w:lang w:val="el-GR"/>
        </w:rPr>
        <w:t>Σχεδιαστές χωρίς πολλούς υπολογιστικούς πόρους μπορούν να χρησιμοποιούν απαιτητικά προγράμματα</w:t>
      </w:r>
    </w:p>
    <w:p w14:paraId="4E7AA416" w14:textId="77777777" w:rsidR="00903894" w:rsidRPr="000E211A" w:rsidRDefault="00903894" w:rsidP="00903894">
      <w:pPr>
        <w:jc w:val="left"/>
        <w:rPr>
          <w:rFonts w:asciiTheme="minorHAnsi" w:hAnsiTheme="minorHAnsi" w:cstheme="minorHAnsi"/>
          <w:noProof/>
          <w:lang w:val="el-GR"/>
        </w:rPr>
      </w:pPr>
      <w:r w:rsidRPr="000E211A">
        <w:rPr>
          <w:rFonts w:asciiTheme="minorHAnsi" w:hAnsiTheme="minorHAnsi" w:cstheme="minorHAnsi"/>
          <w:noProof/>
          <w:lang w:val="el-GR"/>
        </w:rPr>
        <w:t xml:space="preserve">Γρηγορότερη ολοκλήρωση ενός </w:t>
      </w:r>
      <w:r w:rsidRPr="000E211A">
        <w:rPr>
          <w:rFonts w:asciiTheme="minorHAnsi" w:hAnsiTheme="minorHAnsi" w:cstheme="minorHAnsi"/>
          <w:noProof/>
          <w:lang w:val="en-US"/>
        </w:rPr>
        <w:t>project</w:t>
      </w:r>
    </w:p>
    <w:p w14:paraId="51F5BCC1" w14:textId="77777777" w:rsidR="00903894" w:rsidRPr="000E211A" w:rsidRDefault="00903894" w:rsidP="00903894">
      <w:pPr>
        <w:jc w:val="left"/>
        <w:rPr>
          <w:rFonts w:asciiTheme="minorHAnsi" w:hAnsiTheme="minorHAnsi" w:cstheme="minorHAnsi"/>
          <w:noProof/>
          <w:lang w:val="el-GR"/>
        </w:rPr>
      </w:pPr>
    </w:p>
    <w:p w14:paraId="5B572402" w14:textId="77777777" w:rsidR="00903894" w:rsidRPr="000E211A" w:rsidRDefault="00903894" w:rsidP="00903894">
      <w:pPr>
        <w:jc w:val="left"/>
        <w:rPr>
          <w:rFonts w:asciiTheme="minorHAnsi" w:hAnsiTheme="minorHAnsi" w:cstheme="minorHAnsi"/>
          <w:b/>
          <w:noProof/>
          <w:lang w:val="el-GR"/>
        </w:rPr>
      </w:pPr>
      <w:r w:rsidRPr="000E211A">
        <w:rPr>
          <w:rFonts w:asciiTheme="minorHAnsi" w:hAnsiTheme="minorHAnsi" w:cstheme="minorHAnsi"/>
          <w:b/>
          <w:noProof/>
          <w:u w:val="single"/>
          <w:lang w:val="en-US"/>
        </w:rPr>
        <w:t>Threats</w:t>
      </w:r>
      <w:r w:rsidRPr="000E211A">
        <w:rPr>
          <w:rFonts w:asciiTheme="minorHAnsi" w:hAnsiTheme="minorHAnsi" w:cstheme="minorHAnsi"/>
          <w:b/>
          <w:noProof/>
          <w:u w:val="single"/>
          <w:lang w:val="el-GR"/>
        </w:rPr>
        <w:t>:</w:t>
      </w:r>
    </w:p>
    <w:p w14:paraId="390D5025" w14:textId="77777777" w:rsidR="00903894" w:rsidRPr="000E211A" w:rsidRDefault="00903894" w:rsidP="00903894">
      <w:pPr>
        <w:jc w:val="left"/>
        <w:rPr>
          <w:rFonts w:asciiTheme="minorHAnsi" w:hAnsiTheme="minorHAnsi" w:cstheme="minorHAnsi"/>
          <w:noProof/>
          <w:lang w:val="el-GR"/>
        </w:rPr>
      </w:pPr>
      <w:r w:rsidRPr="000E211A">
        <w:rPr>
          <w:rFonts w:asciiTheme="minorHAnsi" w:hAnsiTheme="minorHAnsi" w:cstheme="minorHAnsi"/>
          <w:noProof/>
          <w:lang w:val="el-GR"/>
        </w:rPr>
        <w:t>Άρνηση από τις εταιρίες-κατόχους, χρήση των σχεδιαστικών προγραμμάτων τους στην πλατφόρμα</w:t>
      </w:r>
    </w:p>
    <w:p w14:paraId="4EC8791A" w14:textId="77777777" w:rsidR="00903894" w:rsidRPr="000E211A" w:rsidRDefault="00903894" w:rsidP="00903894">
      <w:pPr>
        <w:jc w:val="center"/>
        <w:rPr>
          <w:rFonts w:asciiTheme="minorHAnsi" w:hAnsiTheme="minorHAnsi" w:cstheme="minorHAnsi"/>
          <w:noProof/>
          <w:lang w:val="el-GR"/>
        </w:rPr>
      </w:pPr>
    </w:p>
    <w:p w14:paraId="7BDAB63B" w14:textId="77777777" w:rsidR="00903894" w:rsidRPr="000E211A" w:rsidRDefault="00903894" w:rsidP="00903894">
      <w:pPr>
        <w:jc w:val="center"/>
        <w:rPr>
          <w:rFonts w:asciiTheme="minorHAnsi" w:hAnsiTheme="minorHAnsi" w:cstheme="minorHAnsi"/>
          <w:noProof/>
          <w:lang w:val="el-GR"/>
        </w:rPr>
      </w:pPr>
    </w:p>
    <w:p w14:paraId="108DE2D5" w14:textId="77777777" w:rsidR="000043A9" w:rsidRDefault="00903894" w:rsidP="000043A9">
      <w:pPr>
        <w:keepNext/>
        <w:jc w:val="center"/>
      </w:pPr>
      <w:r w:rsidRPr="000E211A">
        <w:rPr>
          <w:rFonts w:asciiTheme="minorHAnsi" w:hAnsiTheme="minorHAnsi" w:cstheme="minorHAnsi"/>
          <w:noProof/>
          <w:lang w:val="el-GR"/>
        </w:rPr>
        <w:drawing>
          <wp:inline distT="0" distB="0" distL="0" distR="0" wp14:anchorId="5E3633D8" wp14:editId="606FC680">
            <wp:extent cx="5274310" cy="312549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25497"/>
                    </a:xfrm>
                    <a:prstGeom prst="rect">
                      <a:avLst/>
                    </a:prstGeom>
                    <a:noFill/>
                    <a:ln>
                      <a:noFill/>
                    </a:ln>
                  </pic:spPr>
                </pic:pic>
              </a:graphicData>
            </a:graphic>
          </wp:inline>
        </w:drawing>
      </w:r>
    </w:p>
    <w:p w14:paraId="2E43C059" w14:textId="5559E9B9" w:rsidR="006C133B" w:rsidRPr="00204141" w:rsidRDefault="000043A9" w:rsidP="000043A9">
      <w:pPr>
        <w:pStyle w:val="Caption"/>
        <w:jc w:val="center"/>
        <w:rPr>
          <w:lang w:val="el-GR"/>
        </w:rPr>
      </w:pPr>
      <w:bookmarkStart w:id="61" w:name="_Toc9987375"/>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16</w:t>
      </w:r>
      <w:r>
        <w:fldChar w:fldCharType="end"/>
      </w:r>
      <w:r>
        <w:rPr>
          <w:lang w:val="el-GR"/>
        </w:rPr>
        <w:t xml:space="preserve">: </w:t>
      </w:r>
      <w:r w:rsidRPr="00ED3EDA">
        <w:rPr>
          <w:lang w:val="el-GR"/>
        </w:rPr>
        <w:t>Ανάλυση SWOT</w:t>
      </w:r>
      <w:bookmarkEnd w:id="61"/>
    </w:p>
    <w:p w14:paraId="6E60BCE3" w14:textId="77777777" w:rsidR="00903894" w:rsidRPr="000E211A" w:rsidRDefault="00903894" w:rsidP="00177AE4">
      <w:pPr>
        <w:rPr>
          <w:rFonts w:asciiTheme="minorHAnsi" w:hAnsiTheme="minorHAnsi" w:cstheme="minorHAnsi"/>
          <w:lang w:val="el-GR"/>
        </w:rPr>
      </w:pPr>
    </w:p>
    <w:p w14:paraId="4CB55756" w14:textId="77777777" w:rsidR="00F506AB" w:rsidRPr="000E211A" w:rsidRDefault="00BF5323" w:rsidP="00F506AB">
      <w:pPr>
        <w:pStyle w:val="Heading1"/>
        <w:rPr>
          <w:rFonts w:asciiTheme="minorHAnsi" w:hAnsiTheme="minorHAnsi" w:cstheme="minorHAnsi"/>
        </w:rPr>
      </w:pPr>
      <w:bookmarkStart w:id="62" w:name="_Toc9987407"/>
      <w:r w:rsidRPr="000E211A">
        <w:rPr>
          <w:rFonts w:asciiTheme="minorHAnsi" w:hAnsiTheme="minorHAnsi" w:cstheme="minorHAnsi"/>
        </w:rPr>
        <w:lastRenderedPageBreak/>
        <w:t xml:space="preserve">5 </w:t>
      </w:r>
      <w:r w:rsidR="00F506AB" w:rsidRPr="000E211A">
        <w:rPr>
          <w:rFonts w:asciiTheme="minorHAnsi" w:hAnsiTheme="minorHAnsi" w:cstheme="minorHAnsi"/>
        </w:rPr>
        <w:t>Χρονοδιάγραμμα και Κοστολόγηση Έργου</w:t>
      </w:r>
      <w:bookmarkEnd w:id="62"/>
    </w:p>
    <w:p w14:paraId="63E45827" w14:textId="77777777" w:rsidR="00F506AB" w:rsidRPr="000E211A" w:rsidRDefault="00F506AB" w:rsidP="00F506AB">
      <w:pPr>
        <w:rPr>
          <w:rFonts w:asciiTheme="minorHAnsi" w:hAnsiTheme="minorHAnsi" w:cstheme="minorHAnsi"/>
          <w:lang w:val="el-GR"/>
        </w:rPr>
      </w:pPr>
    </w:p>
    <w:p w14:paraId="4A16CF2C" w14:textId="77777777" w:rsidR="00A86370" w:rsidRPr="000E211A" w:rsidRDefault="00A86370" w:rsidP="00F506AB">
      <w:pPr>
        <w:rPr>
          <w:rFonts w:asciiTheme="minorHAnsi" w:hAnsiTheme="minorHAnsi" w:cstheme="minorHAnsi"/>
          <w:b/>
          <w:lang w:val="el-GR"/>
        </w:rPr>
      </w:pPr>
      <w:r w:rsidRPr="000E211A">
        <w:rPr>
          <w:rFonts w:asciiTheme="minorHAnsi" w:hAnsiTheme="minorHAnsi" w:cstheme="minorHAnsi"/>
          <w:b/>
          <w:lang w:val="el-GR"/>
        </w:rPr>
        <w:t>Χρονοδιάγραμμα:</w:t>
      </w:r>
    </w:p>
    <w:p w14:paraId="6816A040" w14:textId="77777777" w:rsidR="00127B85" w:rsidRPr="000E211A" w:rsidRDefault="00127B85" w:rsidP="00127B85">
      <w:pPr>
        <w:rPr>
          <w:rFonts w:asciiTheme="minorHAnsi" w:hAnsiTheme="minorHAnsi" w:cstheme="minorHAnsi"/>
          <w:lang w:val="el-GR"/>
        </w:rPr>
      </w:pPr>
      <w:r w:rsidRPr="000E211A">
        <w:rPr>
          <w:rFonts w:asciiTheme="minorHAnsi" w:hAnsiTheme="minorHAnsi" w:cstheme="minorHAnsi"/>
          <w:lang w:val="el-GR"/>
        </w:rPr>
        <w:t>Κατά μέσο όρο, ο κάθε μηχανικός της εταιρίας γράφει 1000 πλήρως δοκιμασμένες και απ</w:t>
      </w:r>
      <w:r w:rsidR="00920098" w:rsidRPr="000E211A">
        <w:rPr>
          <w:rFonts w:asciiTheme="minorHAnsi" w:hAnsiTheme="minorHAnsi" w:cstheme="minorHAnsi"/>
          <w:lang w:val="el-GR"/>
        </w:rPr>
        <w:t>ο</w:t>
      </w:r>
      <w:r w:rsidRPr="000E211A">
        <w:rPr>
          <w:rFonts w:asciiTheme="minorHAnsi" w:hAnsiTheme="minorHAnsi" w:cstheme="minorHAnsi"/>
          <w:lang w:val="el-GR"/>
        </w:rPr>
        <w:t>σφαλματωμένες γραμμές κώδικα το μήνα. Για τις κλάσεις του συστήματος ισχύει:</w:t>
      </w:r>
    </w:p>
    <w:p w14:paraId="470EAC37" w14:textId="77777777" w:rsidR="00127B85" w:rsidRPr="000E211A" w:rsidRDefault="00F70630" w:rsidP="00127B85">
      <w:pPr>
        <w:pStyle w:val="ListParagraph"/>
        <w:numPr>
          <w:ilvl w:val="0"/>
          <w:numId w:val="38"/>
        </w:numPr>
        <w:rPr>
          <w:rFonts w:asciiTheme="minorHAnsi" w:hAnsiTheme="minorHAnsi" w:cstheme="minorHAnsi"/>
          <w:lang w:val="el-GR"/>
        </w:rPr>
      </w:pPr>
      <w:r w:rsidRPr="000E211A">
        <w:rPr>
          <w:rFonts w:asciiTheme="minorHAnsi" w:hAnsiTheme="minorHAnsi" w:cstheme="minorHAnsi"/>
          <w:lang w:val="el-GR"/>
        </w:rPr>
        <w:t>13</w:t>
      </w:r>
      <w:r w:rsidR="00127B85" w:rsidRPr="000E211A">
        <w:rPr>
          <w:rFonts w:asciiTheme="minorHAnsi" w:hAnsiTheme="minorHAnsi" w:cstheme="minorHAnsi"/>
          <w:lang w:val="el-GR"/>
        </w:rPr>
        <w:t xml:space="preserve"> </w:t>
      </w:r>
      <w:r w:rsidR="00127B85" w:rsidRPr="000E211A">
        <w:rPr>
          <w:rFonts w:asciiTheme="minorHAnsi" w:hAnsiTheme="minorHAnsi" w:cstheme="minorHAnsi"/>
          <w:lang w:val="en-US"/>
        </w:rPr>
        <w:t>Interfaces</w:t>
      </w:r>
      <w:r w:rsidR="00127B85" w:rsidRPr="000E211A">
        <w:rPr>
          <w:rFonts w:asciiTheme="minorHAnsi" w:hAnsiTheme="minorHAnsi" w:cstheme="minorHAnsi"/>
          <w:lang w:val="el-GR"/>
        </w:rPr>
        <w:t xml:space="preserve"> * </w:t>
      </w:r>
      <w:r w:rsidRPr="000E211A">
        <w:rPr>
          <w:rFonts w:asciiTheme="minorHAnsi" w:hAnsiTheme="minorHAnsi" w:cstheme="minorHAnsi"/>
          <w:lang w:val="el-GR"/>
        </w:rPr>
        <w:t>300 γραμμές κώδικα/</w:t>
      </w:r>
      <w:r w:rsidRPr="000E211A">
        <w:rPr>
          <w:rFonts w:asciiTheme="minorHAnsi" w:hAnsiTheme="minorHAnsi" w:cstheme="minorHAnsi"/>
          <w:lang w:val="en-US"/>
        </w:rPr>
        <w:t>Interface</w:t>
      </w:r>
      <w:r w:rsidRPr="000E211A">
        <w:rPr>
          <w:rFonts w:asciiTheme="minorHAnsi" w:hAnsiTheme="minorHAnsi" w:cstheme="minorHAnsi"/>
          <w:lang w:val="el-GR"/>
        </w:rPr>
        <w:t xml:space="preserve"> = </w:t>
      </w:r>
      <w:r w:rsidR="005C3EB2" w:rsidRPr="000E211A">
        <w:rPr>
          <w:rFonts w:asciiTheme="minorHAnsi" w:hAnsiTheme="minorHAnsi" w:cstheme="minorHAnsi"/>
          <w:lang w:val="el-GR"/>
        </w:rPr>
        <w:t xml:space="preserve">3900 </w:t>
      </w:r>
      <w:r w:rsidRPr="000E211A">
        <w:rPr>
          <w:rFonts w:asciiTheme="minorHAnsi" w:hAnsiTheme="minorHAnsi" w:cstheme="minorHAnsi"/>
          <w:lang w:val="el-GR"/>
        </w:rPr>
        <w:t>γραμμές κώδικα</w:t>
      </w:r>
    </w:p>
    <w:p w14:paraId="18F18237" w14:textId="77777777" w:rsidR="00127B85" w:rsidRPr="000E211A" w:rsidRDefault="00F70630" w:rsidP="00127B85">
      <w:pPr>
        <w:pStyle w:val="ListParagraph"/>
        <w:numPr>
          <w:ilvl w:val="0"/>
          <w:numId w:val="38"/>
        </w:numPr>
        <w:rPr>
          <w:rFonts w:asciiTheme="minorHAnsi" w:hAnsiTheme="minorHAnsi" w:cstheme="minorHAnsi"/>
          <w:lang w:val="el-GR"/>
        </w:rPr>
      </w:pPr>
      <w:r w:rsidRPr="000E211A">
        <w:rPr>
          <w:rFonts w:asciiTheme="minorHAnsi" w:hAnsiTheme="minorHAnsi" w:cstheme="minorHAnsi"/>
          <w:lang w:val="el-GR"/>
        </w:rPr>
        <w:t>5</w:t>
      </w:r>
      <w:r w:rsidR="00127B85" w:rsidRPr="000E211A">
        <w:rPr>
          <w:rFonts w:asciiTheme="minorHAnsi" w:hAnsiTheme="minorHAnsi" w:cstheme="minorHAnsi"/>
          <w:lang w:val="el-GR"/>
        </w:rPr>
        <w:t xml:space="preserve"> </w:t>
      </w:r>
      <w:r w:rsidR="00127B85" w:rsidRPr="000E211A">
        <w:rPr>
          <w:rFonts w:asciiTheme="minorHAnsi" w:hAnsiTheme="minorHAnsi" w:cstheme="minorHAnsi"/>
          <w:lang w:val="en-US"/>
        </w:rPr>
        <w:t>Entities</w:t>
      </w:r>
      <w:r w:rsidR="00127B85" w:rsidRPr="000E211A">
        <w:rPr>
          <w:rFonts w:asciiTheme="minorHAnsi" w:hAnsiTheme="minorHAnsi" w:cstheme="minorHAnsi"/>
          <w:lang w:val="el-GR"/>
        </w:rPr>
        <w:t xml:space="preserve"> *</w:t>
      </w:r>
      <w:r w:rsidRPr="000E211A">
        <w:rPr>
          <w:rFonts w:asciiTheme="minorHAnsi" w:hAnsiTheme="minorHAnsi" w:cstheme="minorHAnsi"/>
          <w:lang w:val="el-GR"/>
        </w:rPr>
        <w:t xml:space="preserve"> 600 γραμμές κώδικα/</w:t>
      </w:r>
      <w:r w:rsidRPr="000E211A">
        <w:rPr>
          <w:rFonts w:asciiTheme="minorHAnsi" w:hAnsiTheme="minorHAnsi" w:cstheme="minorHAnsi"/>
          <w:lang w:val="en-US"/>
        </w:rPr>
        <w:t>Entity</w:t>
      </w:r>
      <w:r w:rsidRPr="000E211A">
        <w:rPr>
          <w:rFonts w:asciiTheme="minorHAnsi" w:hAnsiTheme="minorHAnsi" w:cstheme="minorHAnsi"/>
          <w:lang w:val="el-GR"/>
        </w:rPr>
        <w:t xml:space="preserve"> =</w:t>
      </w:r>
      <w:r w:rsidR="005C3EB2" w:rsidRPr="000E211A">
        <w:rPr>
          <w:rFonts w:asciiTheme="minorHAnsi" w:hAnsiTheme="minorHAnsi" w:cstheme="minorHAnsi"/>
          <w:lang w:val="el-GR"/>
        </w:rPr>
        <w:t xml:space="preserve"> 3000</w:t>
      </w:r>
      <w:r w:rsidRPr="000E211A">
        <w:rPr>
          <w:rFonts w:asciiTheme="minorHAnsi" w:hAnsiTheme="minorHAnsi" w:cstheme="minorHAnsi"/>
          <w:lang w:val="el-GR"/>
        </w:rPr>
        <w:t xml:space="preserve"> γραμμές κώδικα</w:t>
      </w:r>
    </w:p>
    <w:p w14:paraId="041D2F5B" w14:textId="77777777" w:rsidR="00127B85" w:rsidRPr="000E211A" w:rsidRDefault="00F70630" w:rsidP="00127B85">
      <w:pPr>
        <w:pStyle w:val="ListParagraph"/>
        <w:numPr>
          <w:ilvl w:val="0"/>
          <w:numId w:val="38"/>
        </w:numPr>
        <w:rPr>
          <w:rFonts w:asciiTheme="minorHAnsi" w:hAnsiTheme="minorHAnsi" w:cstheme="minorHAnsi"/>
          <w:lang w:val="el-GR"/>
        </w:rPr>
      </w:pPr>
      <w:r w:rsidRPr="000E211A">
        <w:rPr>
          <w:rFonts w:asciiTheme="minorHAnsi" w:hAnsiTheme="minorHAnsi" w:cstheme="minorHAnsi"/>
          <w:lang w:val="el-GR"/>
        </w:rPr>
        <w:t>9</w:t>
      </w:r>
      <w:r w:rsidR="00127B85" w:rsidRPr="000E211A">
        <w:rPr>
          <w:rFonts w:asciiTheme="minorHAnsi" w:hAnsiTheme="minorHAnsi" w:cstheme="minorHAnsi"/>
          <w:lang w:val="en-US"/>
        </w:rPr>
        <w:t xml:space="preserve"> Controllers * 600 </w:t>
      </w:r>
      <w:r w:rsidR="00127B85" w:rsidRPr="000E211A">
        <w:rPr>
          <w:rFonts w:asciiTheme="minorHAnsi" w:hAnsiTheme="minorHAnsi" w:cstheme="minorHAnsi"/>
          <w:lang w:val="el-GR"/>
        </w:rPr>
        <w:t>γραμμές κώδικα/</w:t>
      </w:r>
      <w:r w:rsidR="00127B85" w:rsidRPr="000E211A">
        <w:rPr>
          <w:rFonts w:asciiTheme="minorHAnsi" w:hAnsiTheme="minorHAnsi" w:cstheme="minorHAnsi"/>
          <w:lang w:val="en-US"/>
        </w:rPr>
        <w:t xml:space="preserve">Controller = </w:t>
      </w:r>
      <w:r w:rsidR="00D77378" w:rsidRPr="000E211A">
        <w:rPr>
          <w:rFonts w:asciiTheme="minorHAnsi" w:hAnsiTheme="minorHAnsi" w:cstheme="minorHAnsi"/>
          <w:lang w:val="en-US"/>
        </w:rPr>
        <w:t xml:space="preserve">5600 </w:t>
      </w:r>
      <w:r w:rsidRPr="000E211A">
        <w:rPr>
          <w:rFonts w:asciiTheme="minorHAnsi" w:hAnsiTheme="minorHAnsi" w:cstheme="minorHAnsi"/>
          <w:lang w:val="el-GR"/>
        </w:rPr>
        <w:t>γραμμές κώδικα</w:t>
      </w:r>
    </w:p>
    <w:p w14:paraId="6EAE7273" w14:textId="77777777" w:rsidR="00773D4E" w:rsidRPr="000E211A" w:rsidRDefault="00F70630" w:rsidP="00127B85">
      <w:pPr>
        <w:pStyle w:val="ListParagraph"/>
        <w:numPr>
          <w:ilvl w:val="0"/>
          <w:numId w:val="38"/>
        </w:numPr>
        <w:rPr>
          <w:rFonts w:asciiTheme="minorHAnsi" w:hAnsiTheme="minorHAnsi" w:cstheme="minorHAnsi"/>
          <w:lang w:val="el-GR"/>
        </w:rPr>
      </w:pPr>
      <w:r w:rsidRPr="000E211A">
        <w:rPr>
          <w:rFonts w:asciiTheme="minorHAnsi" w:hAnsiTheme="minorHAnsi" w:cstheme="minorHAnsi"/>
          <w:lang w:val="el-GR"/>
        </w:rPr>
        <w:t xml:space="preserve">5 </w:t>
      </w:r>
      <w:r w:rsidRPr="000E211A">
        <w:rPr>
          <w:rFonts w:asciiTheme="minorHAnsi" w:hAnsiTheme="minorHAnsi" w:cstheme="minorHAnsi"/>
          <w:lang w:val="en-US"/>
        </w:rPr>
        <w:t>Proxies</w:t>
      </w:r>
      <w:r w:rsidRPr="000E211A">
        <w:rPr>
          <w:rFonts w:asciiTheme="minorHAnsi" w:hAnsiTheme="minorHAnsi" w:cstheme="minorHAnsi"/>
          <w:lang w:val="el-GR"/>
        </w:rPr>
        <w:t xml:space="preserve"> * 600 γραμμές κώδικα/</w:t>
      </w:r>
      <w:r w:rsidRPr="000E211A">
        <w:rPr>
          <w:rFonts w:asciiTheme="minorHAnsi" w:hAnsiTheme="minorHAnsi" w:cstheme="minorHAnsi"/>
          <w:lang w:val="en-US"/>
        </w:rPr>
        <w:t>Prox</w:t>
      </w:r>
      <w:r w:rsidR="00623E18" w:rsidRPr="000E211A">
        <w:rPr>
          <w:rFonts w:asciiTheme="minorHAnsi" w:hAnsiTheme="minorHAnsi" w:cstheme="minorHAnsi"/>
          <w:lang w:val="en-US"/>
        </w:rPr>
        <w:t>y</w:t>
      </w:r>
      <w:r w:rsidRPr="000E211A">
        <w:rPr>
          <w:rFonts w:asciiTheme="minorHAnsi" w:hAnsiTheme="minorHAnsi" w:cstheme="minorHAnsi"/>
          <w:lang w:val="el-GR"/>
        </w:rPr>
        <w:t xml:space="preserve"> = 3000 γραμμές κώδικα</w:t>
      </w:r>
    </w:p>
    <w:p w14:paraId="35698F0D" w14:textId="77777777" w:rsidR="00825D3F" w:rsidRPr="000E211A" w:rsidRDefault="00825D3F" w:rsidP="00F506AB">
      <w:pPr>
        <w:rPr>
          <w:rFonts w:asciiTheme="minorHAnsi" w:hAnsiTheme="minorHAnsi" w:cstheme="minorHAnsi"/>
          <w:lang w:val="el-GR"/>
        </w:rPr>
      </w:pPr>
    </w:p>
    <w:p w14:paraId="2DA1C781" w14:textId="77777777" w:rsidR="00D77378" w:rsidRPr="000E211A" w:rsidRDefault="00D77378" w:rsidP="00F506AB">
      <w:pPr>
        <w:rPr>
          <w:rFonts w:asciiTheme="minorHAnsi" w:hAnsiTheme="minorHAnsi" w:cstheme="minorHAnsi"/>
          <w:lang w:val="el-GR"/>
        </w:rPr>
      </w:pPr>
      <w:r w:rsidRPr="000E211A">
        <w:rPr>
          <w:rFonts w:asciiTheme="minorHAnsi" w:hAnsiTheme="minorHAnsi" w:cstheme="minorHAnsi"/>
          <w:lang w:val="el-GR"/>
        </w:rPr>
        <w:t>Συνολικά 32 κλάσεις και περίπου 15500 γραμμές κώδικα. Η ομάδα αποτελείται από 4 προγραμματιστές, άρα μπορούν να γράφονται 4000 απ</w:t>
      </w:r>
      <w:r w:rsidR="00920098" w:rsidRPr="000E211A">
        <w:rPr>
          <w:rFonts w:asciiTheme="minorHAnsi" w:hAnsiTheme="minorHAnsi" w:cstheme="minorHAnsi"/>
          <w:lang w:val="en-US"/>
        </w:rPr>
        <w:t>o</w:t>
      </w:r>
      <w:r w:rsidRPr="000E211A">
        <w:rPr>
          <w:rFonts w:asciiTheme="minorHAnsi" w:hAnsiTheme="minorHAnsi" w:cstheme="minorHAnsi"/>
          <w:lang w:val="el-GR"/>
        </w:rPr>
        <w:t>σφαλματωμένες γραμμές κώδικα το μήνα. Άρα 15500/4000 ~= 4 ανθρωπομήνες</w:t>
      </w:r>
      <w:r w:rsidR="004A39E3" w:rsidRPr="000E211A">
        <w:rPr>
          <w:rFonts w:asciiTheme="minorHAnsi" w:hAnsiTheme="minorHAnsi" w:cstheme="minorHAnsi"/>
          <w:lang w:val="el-GR"/>
        </w:rPr>
        <w:t xml:space="preserve"> για την συγγραφή κώδικα</w:t>
      </w:r>
      <w:r w:rsidRPr="000E211A">
        <w:rPr>
          <w:rFonts w:asciiTheme="minorHAnsi" w:hAnsiTheme="minorHAnsi" w:cstheme="minorHAnsi"/>
          <w:lang w:val="el-GR"/>
        </w:rPr>
        <w:t>.</w:t>
      </w:r>
      <w:r w:rsidR="004A39E3" w:rsidRPr="000E211A">
        <w:rPr>
          <w:rFonts w:asciiTheme="minorHAnsi" w:hAnsiTheme="minorHAnsi" w:cstheme="minorHAnsi"/>
          <w:lang w:val="el-GR"/>
        </w:rPr>
        <w:t xml:space="preserve"> Για τον έλεγχο του συστήματος θα χρειαστούν άλλοι </w:t>
      </w:r>
      <w:r w:rsidR="00222BE9" w:rsidRPr="000E211A">
        <w:rPr>
          <w:rFonts w:asciiTheme="minorHAnsi" w:hAnsiTheme="minorHAnsi" w:cstheme="minorHAnsi"/>
          <w:lang w:val="el-GR"/>
        </w:rPr>
        <w:t>2</w:t>
      </w:r>
      <w:r w:rsidR="004A39E3" w:rsidRPr="000E211A">
        <w:rPr>
          <w:rFonts w:asciiTheme="minorHAnsi" w:hAnsiTheme="minorHAnsi" w:cstheme="minorHAnsi"/>
          <w:lang w:val="el-GR"/>
        </w:rPr>
        <w:t xml:space="preserve"> ανθρωπομήνες. Οπότε συνολικά θα χρειαστούν </w:t>
      </w:r>
      <w:r w:rsidR="00222BE9" w:rsidRPr="000E211A">
        <w:rPr>
          <w:rFonts w:asciiTheme="minorHAnsi" w:hAnsiTheme="minorHAnsi" w:cstheme="minorHAnsi"/>
          <w:lang w:val="el-GR"/>
        </w:rPr>
        <w:t>6</w:t>
      </w:r>
      <w:r w:rsidR="004A39E3" w:rsidRPr="000E211A">
        <w:rPr>
          <w:rFonts w:asciiTheme="minorHAnsi" w:hAnsiTheme="minorHAnsi" w:cstheme="minorHAnsi"/>
          <w:lang w:val="el-GR"/>
        </w:rPr>
        <w:t xml:space="preserve"> ανθρωπομήνες για την διεκπεραίωση</w:t>
      </w:r>
      <w:r w:rsidR="00B27BA7" w:rsidRPr="000E211A">
        <w:rPr>
          <w:rFonts w:asciiTheme="minorHAnsi" w:hAnsiTheme="minorHAnsi" w:cstheme="minorHAnsi"/>
          <w:lang w:val="el-GR"/>
        </w:rPr>
        <w:t xml:space="preserve"> </w:t>
      </w:r>
      <w:r w:rsidR="004A39E3" w:rsidRPr="000E211A">
        <w:rPr>
          <w:rFonts w:asciiTheme="minorHAnsi" w:hAnsiTheme="minorHAnsi" w:cstheme="minorHAnsi"/>
          <w:lang w:val="el-GR"/>
        </w:rPr>
        <w:t xml:space="preserve">του έργου. </w:t>
      </w:r>
      <w:r w:rsidR="00B27BA7" w:rsidRPr="000E211A">
        <w:rPr>
          <w:rFonts w:asciiTheme="minorHAnsi" w:hAnsiTheme="minorHAnsi" w:cstheme="minorHAnsi"/>
          <w:lang w:val="el-GR"/>
        </w:rPr>
        <w:t>Λαμβάνοντας υπόψιν σαββατοκύριακα και αργίες ο τελικός χρόνος είναι 8,5 μήνες.</w:t>
      </w:r>
    </w:p>
    <w:p w14:paraId="326F7B47" w14:textId="77777777" w:rsidR="00825D3F" w:rsidRPr="000E211A" w:rsidRDefault="005A6AB0" w:rsidP="00F506AB">
      <w:pPr>
        <w:rPr>
          <w:rFonts w:asciiTheme="minorHAnsi" w:hAnsiTheme="minorHAnsi" w:cstheme="minorHAnsi"/>
          <w:lang w:val="el-GR"/>
        </w:rPr>
      </w:pPr>
      <w:r w:rsidRPr="000E211A">
        <w:rPr>
          <w:rFonts w:asciiTheme="minorHAnsi" w:hAnsiTheme="minorHAnsi" w:cstheme="minorHAnsi"/>
          <w:lang w:val="el-GR"/>
        </w:rPr>
        <w:t xml:space="preserve">**Στο χρονοδιάγραμμα συμπεριλαμβάνονται και οι αργίες </w:t>
      </w:r>
      <w:r w:rsidR="00AE0D27" w:rsidRPr="000E211A">
        <w:rPr>
          <w:rFonts w:asciiTheme="minorHAnsi" w:hAnsiTheme="minorHAnsi" w:cstheme="minorHAnsi"/>
          <w:lang w:val="el-GR"/>
        </w:rPr>
        <w:t>της 15</w:t>
      </w:r>
      <w:r w:rsidR="00AE0D27" w:rsidRPr="000E211A">
        <w:rPr>
          <w:rFonts w:asciiTheme="minorHAnsi" w:hAnsiTheme="minorHAnsi" w:cstheme="minorHAnsi"/>
          <w:vertAlign w:val="superscript"/>
          <w:lang w:val="el-GR"/>
        </w:rPr>
        <w:t>ης</w:t>
      </w:r>
      <w:r w:rsidR="00AE0D27" w:rsidRPr="000E211A">
        <w:rPr>
          <w:rFonts w:asciiTheme="minorHAnsi" w:hAnsiTheme="minorHAnsi" w:cstheme="minorHAnsi"/>
          <w:lang w:val="el-GR"/>
        </w:rPr>
        <w:t xml:space="preserve"> Αυγούστου και των Χριστουγέννων.</w:t>
      </w:r>
    </w:p>
    <w:p w14:paraId="79D91D58" w14:textId="77777777" w:rsidR="005720EB" w:rsidRPr="000E211A" w:rsidRDefault="005720EB" w:rsidP="00F506AB">
      <w:pPr>
        <w:rPr>
          <w:rFonts w:asciiTheme="minorHAnsi" w:hAnsiTheme="minorHAnsi" w:cstheme="minorHAnsi"/>
          <w:lang w:val="el-GR"/>
        </w:rPr>
      </w:pPr>
    </w:p>
    <w:p w14:paraId="1947AEE9" w14:textId="77777777" w:rsidR="005720EB" w:rsidRPr="000E211A" w:rsidRDefault="005720EB" w:rsidP="00F506AB">
      <w:pPr>
        <w:rPr>
          <w:rFonts w:asciiTheme="minorHAnsi" w:hAnsiTheme="minorHAnsi" w:cstheme="minorHAnsi"/>
          <w:lang w:val="el-GR"/>
        </w:rPr>
      </w:pPr>
    </w:p>
    <w:p w14:paraId="6E0DD085" w14:textId="77777777" w:rsidR="0036054F" w:rsidRPr="000E211A" w:rsidRDefault="0036054F" w:rsidP="00F506AB">
      <w:pPr>
        <w:rPr>
          <w:rFonts w:asciiTheme="minorHAnsi" w:hAnsiTheme="minorHAnsi" w:cstheme="minorHAnsi"/>
          <w:lang w:val="el-GR"/>
        </w:rPr>
      </w:pPr>
    </w:p>
    <w:p w14:paraId="23058125" w14:textId="77777777" w:rsidR="000043A9" w:rsidRDefault="005720EB" w:rsidP="000043A9">
      <w:pPr>
        <w:keepNext/>
      </w:pPr>
      <w:r w:rsidRPr="000E211A">
        <w:rPr>
          <w:rFonts w:asciiTheme="minorHAnsi" w:hAnsiTheme="minorHAnsi" w:cstheme="minorHAnsi"/>
          <w:noProof/>
          <w:lang w:val="el-GR"/>
        </w:rPr>
        <w:drawing>
          <wp:inline distT="0" distB="0" distL="0" distR="0" wp14:anchorId="3B1EFEF5" wp14:editId="2F27CA68">
            <wp:extent cx="5271770" cy="38792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879215"/>
                    </a:xfrm>
                    <a:prstGeom prst="rect">
                      <a:avLst/>
                    </a:prstGeom>
                    <a:noFill/>
                    <a:ln>
                      <a:noFill/>
                    </a:ln>
                  </pic:spPr>
                </pic:pic>
              </a:graphicData>
            </a:graphic>
          </wp:inline>
        </w:drawing>
      </w:r>
    </w:p>
    <w:p w14:paraId="2538219D" w14:textId="54CC6956" w:rsidR="005720EB" w:rsidRPr="00204141" w:rsidRDefault="000043A9" w:rsidP="000043A9">
      <w:pPr>
        <w:pStyle w:val="Caption"/>
        <w:rPr>
          <w:lang w:val="el-GR"/>
        </w:rPr>
      </w:pPr>
      <w:bookmarkStart w:id="63" w:name="_Toc9987376"/>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17</w:t>
      </w:r>
      <w:r>
        <w:fldChar w:fldCharType="end"/>
      </w:r>
      <w:r>
        <w:rPr>
          <w:lang w:val="el-GR"/>
        </w:rPr>
        <w:t xml:space="preserve">: </w:t>
      </w:r>
      <w:r w:rsidRPr="00A51816">
        <w:rPr>
          <w:lang w:val="el-GR"/>
        </w:rPr>
        <w:t>Χρονοδιάγραμμα</w:t>
      </w:r>
      <w:bookmarkEnd w:id="63"/>
    </w:p>
    <w:p w14:paraId="756E4E36" w14:textId="77777777" w:rsidR="0036054F" w:rsidRPr="000E211A" w:rsidRDefault="0036054F" w:rsidP="00F506AB">
      <w:pPr>
        <w:rPr>
          <w:rFonts w:asciiTheme="minorHAnsi" w:hAnsiTheme="minorHAnsi" w:cstheme="minorHAnsi"/>
          <w:lang w:val="el-GR"/>
        </w:rPr>
      </w:pPr>
    </w:p>
    <w:p w14:paraId="23BB6714" w14:textId="77777777" w:rsidR="0036054F" w:rsidRPr="000E211A" w:rsidRDefault="0036054F" w:rsidP="00F506AB">
      <w:pPr>
        <w:rPr>
          <w:rFonts w:asciiTheme="minorHAnsi" w:hAnsiTheme="minorHAnsi" w:cstheme="minorHAnsi"/>
          <w:lang w:val="el-GR"/>
        </w:rPr>
      </w:pPr>
    </w:p>
    <w:p w14:paraId="676E2EAC" w14:textId="77777777" w:rsidR="00C254AB" w:rsidRPr="000E211A" w:rsidRDefault="00C254AB" w:rsidP="00F506AB">
      <w:pPr>
        <w:rPr>
          <w:rFonts w:asciiTheme="minorHAnsi" w:hAnsiTheme="minorHAnsi" w:cstheme="minorHAnsi"/>
          <w:lang w:val="el-GR"/>
        </w:rPr>
      </w:pPr>
    </w:p>
    <w:p w14:paraId="09017679" w14:textId="77777777" w:rsidR="008409C7" w:rsidRPr="000E211A" w:rsidRDefault="008409C7" w:rsidP="00F506AB">
      <w:pPr>
        <w:rPr>
          <w:rFonts w:asciiTheme="minorHAnsi" w:hAnsiTheme="minorHAnsi" w:cstheme="minorHAnsi"/>
          <w:b/>
          <w:lang w:val="el-GR"/>
        </w:rPr>
      </w:pPr>
      <w:r w:rsidRPr="000E211A">
        <w:rPr>
          <w:rFonts w:asciiTheme="minorHAnsi" w:hAnsiTheme="minorHAnsi" w:cstheme="minorHAnsi"/>
          <w:b/>
          <w:lang w:val="el-GR"/>
        </w:rPr>
        <w:t xml:space="preserve">Διάγραμμα </w:t>
      </w:r>
      <w:r w:rsidRPr="000E211A">
        <w:rPr>
          <w:rFonts w:asciiTheme="minorHAnsi" w:hAnsiTheme="minorHAnsi" w:cstheme="minorHAnsi"/>
          <w:b/>
          <w:lang w:val="en-US"/>
        </w:rPr>
        <w:t>Gantt</w:t>
      </w:r>
      <w:r w:rsidR="00016F6F" w:rsidRPr="000E211A">
        <w:rPr>
          <w:rFonts w:asciiTheme="minorHAnsi" w:hAnsiTheme="minorHAnsi" w:cstheme="minorHAnsi"/>
          <w:b/>
          <w:lang w:val="el-GR"/>
        </w:rPr>
        <w:t>:</w:t>
      </w:r>
    </w:p>
    <w:p w14:paraId="182AA859" w14:textId="77777777" w:rsidR="00016F6F" w:rsidRPr="000E211A" w:rsidRDefault="00016F6F" w:rsidP="00F506AB">
      <w:pPr>
        <w:rPr>
          <w:rFonts w:asciiTheme="minorHAnsi" w:hAnsiTheme="minorHAnsi" w:cstheme="minorHAnsi"/>
          <w:lang w:val="el-GR"/>
        </w:rPr>
      </w:pPr>
      <w:r w:rsidRPr="000E211A">
        <w:rPr>
          <w:rFonts w:asciiTheme="minorHAnsi" w:hAnsiTheme="minorHAnsi" w:cstheme="minorHAnsi"/>
          <w:lang w:val="el-GR"/>
        </w:rPr>
        <w:t xml:space="preserve">Λόγω του γεγονότος ότι θα δουλεύουμε μόνο </w:t>
      </w:r>
      <w:r w:rsidR="000512AB" w:rsidRPr="000E211A">
        <w:rPr>
          <w:rFonts w:asciiTheme="minorHAnsi" w:hAnsiTheme="minorHAnsi" w:cstheme="minorHAnsi"/>
          <w:lang w:val="el-GR"/>
        </w:rPr>
        <w:t>εμείς οι 4</w:t>
      </w:r>
      <w:r w:rsidRPr="000E211A">
        <w:rPr>
          <w:rFonts w:asciiTheme="minorHAnsi" w:hAnsiTheme="minorHAnsi" w:cstheme="minorHAnsi"/>
          <w:lang w:val="el-GR"/>
        </w:rPr>
        <w:t xml:space="preserve">, η συγγραφή κάθε κλάσης θα γίνεται ταυτόχρονα από όλους μας. Για αυτό και στο διάγραμμα </w:t>
      </w:r>
      <w:r w:rsidRPr="000E211A">
        <w:rPr>
          <w:rFonts w:asciiTheme="minorHAnsi" w:hAnsiTheme="minorHAnsi" w:cstheme="minorHAnsi"/>
          <w:lang w:val="en-US"/>
        </w:rPr>
        <w:t>Gantt</w:t>
      </w:r>
      <w:r w:rsidRPr="000E211A">
        <w:rPr>
          <w:rFonts w:asciiTheme="minorHAnsi" w:hAnsiTheme="minorHAnsi" w:cstheme="minorHAnsi"/>
          <w:lang w:val="el-GR"/>
        </w:rPr>
        <w:t xml:space="preserve"> φαίνεται πως τελειώνει ένα </w:t>
      </w:r>
      <w:r w:rsidRPr="000E211A">
        <w:rPr>
          <w:rFonts w:asciiTheme="minorHAnsi" w:hAnsiTheme="minorHAnsi" w:cstheme="minorHAnsi"/>
          <w:lang w:val="en-US"/>
        </w:rPr>
        <w:t>task</w:t>
      </w:r>
      <w:r w:rsidRPr="000E211A">
        <w:rPr>
          <w:rFonts w:asciiTheme="minorHAnsi" w:hAnsiTheme="minorHAnsi" w:cstheme="minorHAnsi"/>
          <w:lang w:val="el-GR"/>
        </w:rPr>
        <w:t xml:space="preserve"> για να ξεκινήσει ένα άλλο.</w:t>
      </w:r>
    </w:p>
    <w:p w14:paraId="37890E23" w14:textId="77777777" w:rsidR="00016F6F" w:rsidRPr="000E211A" w:rsidRDefault="00016F6F" w:rsidP="00F506AB">
      <w:pPr>
        <w:rPr>
          <w:rFonts w:asciiTheme="minorHAnsi" w:hAnsiTheme="minorHAnsi" w:cstheme="minorHAnsi"/>
          <w:b/>
          <w:lang w:val="el-GR"/>
        </w:rPr>
      </w:pPr>
    </w:p>
    <w:p w14:paraId="1FF02A36" w14:textId="77777777" w:rsidR="000043A9" w:rsidRDefault="00016F6F" w:rsidP="000043A9">
      <w:pPr>
        <w:keepNext/>
        <w:jc w:val="center"/>
      </w:pPr>
      <w:r w:rsidRPr="000E211A">
        <w:rPr>
          <w:rFonts w:asciiTheme="minorHAnsi" w:hAnsiTheme="minorHAnsi" w:cstheme="minorHAnsi"/>
          <w:b/>
          <w:noProof/>
          <w:lang w:val="el-GR"/>
        </w:rPr>
        <w:drawing>
          <wp:inline distT="0" distB="0" distL="0" distR="0" wp14:anchorId="248CC39C" wp14:editId="47390A9E">
            <wp:extent cx="5265420" cy="183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1836420"/>
                    </a:xfrm>
                    <a:prstGeom prst="rect">
                      <a:avLst/>
                    </a:prstGeom>
                    <a:noFill/>
                    <a:ln>
                      <a:noFill/>
                    </a:ln>
                  </pic:spPr>
                </pic:pic>
              </a:graphicData>
            </a:graphic>
          </wp:inline>
        </w:drawing>
      </w:r>
    </w:p>
    <w:p w14:paraId="5B9016C2" w14:textId="4C4D38BD" w:rsidR="00207710" w:rsidRPr="00204141" w:rsidRDefault="000043A9" w:rsidP="000043A9">
      <w:pPr>
        <w:pStyle w:val="Caption"/>
        <w:jc w:val="center"/>
        <w:rPr>
          <w:lang w:val="el-GR"/>
        </w:rPr>
      </w:pPr>
      <w:bookmarkStart w:id="64" w:name="_Toc9987377"/>
      <w:r w:rsidRPr="00204141">
        <w:rPr>
          <w:lang w:val="el-GR"/>
        </w:rPr>
        <w:t xml:space="preserve">Εικόνα </w:t>
      </w:r>
      <w:r>
        <w:fldChar w:fldCharType="begin"/>
      </w:r>
      <w:r w:rsidRPr="00204141">
        <w:rPr>
          <w:lang w:val="el-GR"/>
        </w:rPr>
        <w:instrText xml:space="preserve"> </w:instrText>
      </w:r>
      <w:r>
        <w:instrText>SEQ</w:instrText>
      </w:r>
      <w:r w:rsidRPr="00204141">
        <w:rPr>
          <w:lang w:val="el-GR"/>
        </w:rPr>
        <w:instrText xml:space="preserve"> Εικόνα \* </w:instrText>
      </w:r>
      <w:r>
        <w:instrText>ARABIC</w:instrText>
      </w:r>
      <w:r w:rsidRPr="00204141">
        <w:rPr>
          <w:lang w:val="el-GR"/>
        </w:rPr>
        <w:instrText xml:space="preserve"> </w:instrText>
      </w:r>
      <w:r>
        <w:fldChar w:fldCharType="separate"/>
      </w:r>
      <w:r w:rsidR="00E802ED">
        <w:rPr>
          <w:noProof/>
        </w:rPr>
        <w:t>18</w:t>
      </w:r>
      <w:r>
        <w:fldChar w:fldCharType="end"/>
      </w:r>
      <w:r>
        <w:rPr>
          <w:lang w:val="el-GR"/>
        </w:rPr>
        <w:t xml:space="preserve">: </w:t>
      </w:r>
      <w:r w:rsidRPr="00160B1C">
        <w:rPr>
          <w:lang w:val="el-GR"/>
        </w:rPr>
        <w:t>Διάγραμμα Gantt</w:t>
      </w:r>
      <w:bookmarkEnd w:id="64"/>
    </w:p>
    <w:p w14:paraId="41C5F2B5" w14:textId="77777777" w:rsidR="005720EB" w:rsidRPr="00EF2893" w:rsidRDefault="005720EB" w:rsidP="00F506AB">
      <w:pPr>
        <w:rPr>
          <w:rFonts w:asciiTheme="minorHAnsi" w:hAnsiTheme="minorHAnsi" w:cstheme="minorHAnsi"/>
          <w:lang w:val="el-GR"/>
        </w:rPr>
      </w:pPr>
    </w:p>
    <w:p w14:paraId="61FCE89D" w14:textId="77777777" w:rsidR="00F506AB" w:rsidRPr="00EF2893" w:rsidRDefault="00F506AB" w:rsidP="00F506AB">
      <w:pPr>
        <w:rPr>
          <w:rFonts w:asciiTheme="minorHAnsi" w:hAnsiTheme="minorHAnsi" w:cstheme="minorHAnsi"/>
          <w:b/>
          <w:lang w:val="el-GR"/>
        </w:rPr>
      </w:pPr>
      <w:r w:rsidRPr="00EF2893">
        <w:rPr>
          <w:rFonts w:asciiTheme="minorHAnsi" w:hAnsiTheme="minorHAnsi" w:cstheme="minorHAnsi"/>
          <w:b/>
          <w:lang w:val="el-GR"/>
        </w:rPr>
        <w:t>Κοστολόγηση έργου:</w:t>
      </w:r>
    </w:p>
    <w:p w14:paraId="3E74A73A" w14:textId="77777777" w:rsidR="005B4612" w:rsidRPr="00EF2893" w:rsidRDefault="0085181C" w:rsidP="005B4612">
      <w:pPr>
        <w:rPr>
          <w:rFonts w:asciiTheme="minorHAnsi" w:hAnsiTheme="minorHAnsi" w:cstheme="minorHAnsi"/>
          <w:lang w:val="el-GR"/>
        </w:rPr>
      </w:pPr>
      <w:r w:rsidRPr="00EF2893">
        <w:rPr>
          <w:rFonts w:asciiTheme="minorHAnsi" w:hAnsiTheme="minorHAnsi" w:cstheme="minorHAnsi"/>
          <w:lang w:val="el-GR"/>
        </w:rPr>
        <w:t>Η κοστολόγηση έγινε με βάση την παραδοχή ότι</w:t>
      </w:r>
      <w:r w:rsidR="005B4612" w:rsidRPr="00EF2893">
        <w:rPr>
          <w:rFonts w:asciiTheme="minorHAnsi" w:hAnsiTheme="minorHAnsi" w:cstheme="minorHAnsi"/>
          <w:lang w:val="el-GR"/>
        </w:rPr>
        <w:t>, ο κάθε μηχανικός της εταιρίας γράφει 1000 πλήρως δοκιμασμένες και απασφαλματωμένες γραμμές κώδικα το μήνα.</w:t>
      </w:r>
    </w:p>
    <w:p w14:paraId="1C402DE5" w14:textId="77777777" w:rsidR="005B4612" w:rsidRPr="00EF2893" w:rsidRDefault="005B4612" w:rsidP="005B4612">
      <w:pPr>
        <w:rPr>
          <w:rFonts w:asciiTheme="minorHAnsi" w:hAnsiTheme="minorHAnsi" w:cstheme="minorHAnsi"/>
          <w:lang w:val="el-GR"/>
        </w:rPr>
      </w:pPr>
      <w:r w:rsidRPr="00EF2893">
        <w:rPr>
          <w:rFonts w:asciiTheme="minorHAnsi" w:hAnsiTheme="minorHAnsi" w:cstheme="minorHAnsi"/>
          <w:lang w:val="el-GR"/>
        </w:rPr>
        <w:t>Για την ολοκλήρωση (integration) ενός συστήματος απαιτούνται 0,3 * Ν ανθρωπομήνες, όπου 0,3 μια εμπειρική σταθερά και Ν ο αριθμός των κλάσεων που υπάρχουν στο σύστημα.</w:t>
      </w:r>
    </w:p>
    <w:p w14:paraId="652D6B27" w14:textId="77777777" w:rsidR="005B4612" w:rsidRPr="00EF2893" w:rsidRDefault="005B4612" w:rsidP="005B4612">
      <w:pPr>
        <w:rPr>
          <w:rFonts w:asciiTheme="minorHAnsi" w:hAnsiTheme="minorHAnsi" w:cstheme="minorHAnsi"/>
          <w:lang w:val="el-GR"/>
        </w:rPr>
      </w:pPr>
      <w:r w:rsidRPr="00EF2893">
        <w:rPr>
          <w:rFonts w:asciiTheme="minorHAnsi" w:hAnsiTheme="minorHAnsi" w:cstheme="minorHAnsi"/>
          <w:lang w:val="el-GR"/>
        </w:rPr>
        <w:t>Οι κλάσεις UI (Interface</w:t>
      </w:r>
      <w:r w:rsidRPr="00EF2893">
        <w:rPr>
          <w:rFonts w:asciiTheme="minorHAnsi" w:hAnsiTheme="minorHAnsi" w:cstheme="minorHAnsi"/>
          <w:lang w:val="en-US"/>
        </w:rPr>
        <w:t>s</w:t>
      </w:r>
      <w:r w:rsidRPr="00EF2893">
        <w:rPr>
          <w:rFonts w:asciiTheme="minorHAnsi" w:hAnsiTheme="minorHAnsi" w:cstheme="minorHAnsi"/>
          <w:lang w:val="el-GR"/>
        </w:rPr>
        <w:t>) αποτελούνται κατά μέσο όρο από 300 γραμμές κώδικα η κάθε μία, ενώ οι λειτουργικές κλάσεις (</w:t>
      </w:r>
      <w:r w:rsidRPr="00EF2893">
        <w:rPr>
          <w:rFonts w:asciiTheme="minorHAnsi" w:hAnsiTheme="minorHAnsi" w:cstheme="minorHAnsi"/>
          <w:lang w:val="en-US"/>
        </w:rPr>
        <w:t>Entities</w:t>
      </w:r>
      <w:r w:rsidRPr="00EF2893">
        <w:rPr>
          <w:rFonts w:asciiTheme="minorHAnsi" w:hAnsiTheme="minorHAnsi" w:cstheme="minorHAnsi"/>
          <w:lang w:val="el-GR"/>
        </w:rPr>
        <w:t xml:space="preserve">, </w:t>
      </w:r>
      <w:r w:rsidR="005F7B23" w:rsidRPr="00EF2893">
        <w:rPr>
          <w:rFonts w:asciiTheme="minorHAnsi" w:hAnsiTheme="minorHAnsi" w:cstheme="minorHAnsi"/>
          <w:lang w:val="en-US"/>
        </w:rPr>
        <w:t>Controllers</w:t>
      </w:r>
      <w:r w:rsidRPr="00EF2893">
        <w:rPr>
          <w:rFonts w:asciiTheme="minorHAnsi" w:hAnsiTheme="minorHAnsi" w:cstheme="minorHAnsi"/>
          <w:lang w:val="el-GR"/>
        </w:rPr>
        <w:t xml:space="preserve">, </w:t>
      </w:r>
      <w:r w:rsidRPr="00EF2893">
        <w:rPr>
          <w:rFonts w:asciiTheme="minorHAnsi" w:hAnsiTheme="minorHAnsi" w:cstheme="minorHAnsi"/>
          <w:lang w:val="en-US"/>
        </w:rPr>
        <w:t>Proxies</w:t>
      </w:r>
      <w:r w:rsidRPr="00EF2893">
        <w:rPr>
          <w:rFonts w:asciiTheme="minorHAnsi" w:hAnsiTheme="minorHAnsi" w:cstheme="minorHAnsi"/>
          <w:lang w:val="el-GR"/>
        </w:rPr>
        <w:t>) από 600 γραμμές κώδικα η κάθε μία.</w:t>
      </w:r>
    </w:p>
    <w:p w14:paraId="1A74A384" w14:textId="77777777" w:rsidR="004A39E3" w:rsidRPr="00EF2893" w:rsidRDefault="00C621A1" w:rsidP="00F506AB">
      <w:pPr>
        <w:rPr>
          <w:rFonts w:asciiTheme="minorHAnsi" w:hAnsiTheme="minorHAnsi" w:cstheme="minorHAnsi"/>
          <w:lang w:val="el-GR"/>
        </w:rPr>
      </w:pPr>
      <w:r w:rsidRPr="00EF2893">
        <w:rPr>
          <w:rFonts w:asciiTheme="minorHAnsi" w:hAnsiTheme="minorHAnsi" w:cstheme="minorHAnsi"/>
          <w:lang w:val="el-GR"/>
        </w:rPr>
        <w:t xml:space="preserve">Άρα το συνολικό κόστος προκύπτει από τους ανθρωπομήνες που χρειάζονται για την συγγραφή κώδικα, τον έλεγχο των υποσυστημάτων, την διευθέτηση των ζητημάτων ασφάλειας, το </w:t>
      </w:r>
      <w:r w:rsidRPr="00EF2893">
        <w:rPr>
          <w:rFonts w:asciiTheme="minorHAnsi" w:hAnsiTheme="minorHAnsi" w:cstheme="minorHAnsi"/>
          <w:lang w:val="en-US"/>
        </w:rPr>
        <w:t>test</w:t>
      </w:r>
      <w:r w:rsidRPr="00EF2893">
        <w:rPr>
          <w:rFonts w:asciiTheme="minorHAnsi" w:hAnsiTheme="minorHAnsi" w:cstheme="minorHAnsi"/>
          <w:lang w:val="el-GR"/>
        </w:rPr>
        <w:t xml:space="preserve"> των διασυνδεδεμένων υποσυστημάτων, την εγκατάσταση του </w:t>
      </w:r>
      <w:r w:rsidRPr="00EF2893">
        <w:rPr>
          <w:rFonts w:asciiTheme="minorHAnsi" w:hAnsiTheme="minorHAnsi" w:cstheme="minorHAnsi"/>
          <w:lang w:val="en-US"/>
        </w:rPr>
        <w:t>server</w:t>
      </w:r>
      <w:r w:rsidRPr="00EF2893">
        <w:rPr>
          <w:rFonts w:asciiTheme="minorHAnsi" w:hAnsiTheme="minorHAnsi" w:cstheme="minorHAnsi"/>
          <w:lang w:val="el-GR"/>
        </w:rPr>
        <w:t xml:space="preserve"> και του </w:t>
      </w:r>
      <w:r w:rsidRPr="00EF2893">
        <w:rPr>
          <w:rFonts w:asciiTheme="minorHAnsi" w:hAnsiTheme="minorHAnsi" w:cstheme="minorHAnsi"/>
          <w:lang w:val="en-US"/>
        </w:rPr>
        <w:t>backup</w:t>
      </w:r>
      <w:r w:rsidRPr="00EF2893">
        <w:rPr>
          <w:rFonts w:asciiTheme="minorHAnsi" w:hAnsiTheme="minorHAnsi" w:cstheme="minorHAnsi"/>
          <w:lang w:val="el-GR"/>
        </w:rPr>
        <w:t xml:space="preserve"> </w:t>
      </w:r>
      <w:r w:rsidRPr="00EF2893">
        <w:rPr>
          <w:rFonts w:asciiTheme="minorHAnsi" w:hAnsiTheme="minorHAnsi" w:cstheme="minorHAnsi"/>
          <w:lang w:val="en-US"/>
        </w:rPr>
        <w:t>server</w:t>
      </w:r>
      <w:r w:rsidRPr="00EF2893">
        <w:rPr>
          <w:rFonts w:asciiTheme="minorHAnsi" w:hAnsiTheme="minorHAnsi" w:cstheme="minorHAnsi"/>
          <w:lang w:val="el-GR"/>
        </w:rPr>
        <w:t xml:space="preserve"> και την ολική αποσφαλμάτωση του συστήματος. Για την ολοκλήρωση του </w:t>
      </w:r>
      <w:r w:rsidRPr="00EF2893">
        <w:rPr>
          <w:rFonts w:asciiTheme="minorHAnsi" w:hAnsiTheme="minorHAnsi" w:cstheme="minorHAnsi"/>
          <w:lang w:val="en-US"/>
        </w:rPr>
        <w:t>project</w:t>
      </w:r>
      <w:r w:rsidRPr="00EF2893">
        <w:rPr>
          <w:rFonts w:asciiTheme="minorHAnsi" w:hAnsiTheme="minorHAnsi" w:cstheme="minorHAnsi"/>
          <w:lang w:val="el-GR"/>
        </w:rPr>
        <w:t xml:space="preserve"> χρειάζεται να καλυφθούν κάποια επιπλέον κόστη όπως αυτά της κτηριακής εγκατάστασης και του στησίματος και συντήρησης του </w:t>
      </w:r>
      <w:r w:rsidRPr="00EF2893">
        <w:rPr>
          <w:rFonts w:asciiTheme="minorHAnsi" w:hAnsiTheme="minorHAnsi" w:cstheme="minorHAnsi"/>
          <w:lang w:val="en-US"/>
        </w:rPr>
        <w:t>server</w:t>
      </w:r>
      <w:r w:rsidRPr="00EF2893">
        <w:rPr>
          <w:rFonts w:asciiTheme="minorHAnsi" w:hAnsiTheme="minorHAnsi" w:cstheme="minorHAnsi"/>
          <w:lang w:val="el-GR"/>
        </w:rPr>
        <w:t xml:space="preserve">. </w:t>
      </w:r>
    </w:p>
    <w:p w14:paraId="07B1CB75" w14:textId="77777777" w:rsidR="00C621A1" w:rsidRPr="00EF2893" w:rsidRDefault="00C621A1" w:rsidP="00F506AB">
      <w:pPr>
        <w:rPr>
          <w:rFonts w:asciiTheme="minorHAnsi" w:hAnsiTheme="minorHAnsi" w:cstheme="minorHAnsi"/>
          <w:lang w:val="el-GR"/>
        </w:rPr>
      </w:pPr>
    </w:p>
    <w:p w14:paraId="4AD70C70" w14:textId="77777777" w:rsidR="00C621A1" w:rsidRPr="00EF2893" w:rsidRDefault="00C621A1" w:rsidP="00F506AB">
      <w:pPr>
        <w:rPr>
          <w:rFonts w:asciiTheme="minorHAnsi" w:hAnsiTheme="minorHAnsi" w:cstheme="minorHAnsi"/>
          <w:b/>
          <w:lang w:val="el-GR"/>
        </w:rPr>
      </w:pPr>
      <w:r w:rsidRPr="00EF2893">
        <w:rPr>
          <w:rFonts w:asciiTheme="minorHAnsi" w:hAnsiTheme="minorHAnsi" w:cstheme="minorHAnsi"/>
          <w:b/>
          <w:lang w:val="el-GR"/>
        </w:rPr>
        <w:t>Οπότε:</w:t>
      </w:r>
    </w:p>
    <w:p w14:paraId="370502B9" w14:textId="77777777" w:rsidR="004A39E3" w:rsidRPr="00EF2893" w:rsidRDefault="00CD5E44" w:rsidP="004A39E3">
      <w:pPr>
        <w:pStyle w:val="ListParagraph"/>
        <w:numPr>
          <w:ilvl w:val="0"/>
          <w:numId w:val="39"/>
        </w:numPr>
        <w:rPr>
          <w:rFonts w:asciiTheme="minorHAnsi" w:hAnsiTheme="minorHAnsi" w:cstheme="minorHAnsi"/>
          <w:b/>
          <w:lang w:val="el-GR"/>
        </w:rPr>
      </w:pPr>
      <w:r w:rsidRPr="00EF2893">
        <w:rPr>
          <w:rFonts w:asciiTheme="minorHAnsi" w:hAnsiTheme="minorHAnsi" w:cstheme="minorHAnsi"/>
          <w:b/>
          <w:lang w:val="el-GR"/>
        </w:rPr>
        <w:t>Α</w:t>
      </w:r>
      <w:r w:rsidR="004A39E3" w:rsidRPr="00EF2893">
        <w:rPr>
          <w:rFonts w:asciiTheme="minorHAnsi" w:hAnsiTheme="minorHAnsi" w:cstheme="minorHAnsi"/>
          <w:b/>
          <w:lang w:val="el-GR"/>
        </w:rPr>
        <w:t xml:space="preserve">νθρώπινο δυναμικό: </w:t>
      </w:r>
      <w:r w:rsidR="002C73F6" w:rsidRPr="00EF2893">
        <w:rPr>
          <w:rFonts w:asciiTheme="minorHAnsi" w:hAnsiTheme="minorHAnsi" w:cstheme="minorHAnsi"/>
          <w:lang w:val="el-GR"/>
        </w:rPr>
        <w:t>6</w:t>
      </w:r>
      <w:r w:rsidRPr="00EF2893">
        <w:rPr>
          <w:rFonts w:asciiTheme="minorHAnsi" w:hAnsiTheme="minorHAnsi" w:cstheme="minorHAnsi"/>
          <w:lang w:val="el-GR"/>
        </w:rPr>
        <w:t xml:space="preserve"> ανθρωπομήνες *</w:t>
      </w:r>
      <w:r w:rsidR="002C73F6" w:rsidRPr="00EF2893">
        <w:rPr>
          <w:rFonts w:asciiTheme="minorHAnsi" w:hAnsiTheme="minorHAnsi" w:cstheme="minorHAnsi"/>
          <w:lang w:val="el-GR"/>
        </w:rPr>
        <w:t xml:space="preserve"> 4 άτομα *</w:t>
      </w:r>
      <w:r w:rsidRPr="00EF2893">
        <w:rPr>
          <w:rFonts w:asciiTheme="minorHAnsi" w:hAnsiTheme="minorHAnsi" w:cstheme="minorHAnsi"/>
          <w:lang w:val="el-GR"/>
        </w:rPr>
        <w:t xml:space="preserve"> 2000</w:t>
      </w:r>
      <w:r w:rsidR="002C73F6" w:rsidRPr="00EF2893">
        <w:rPr>
          <w:rFonts w:asciiTheme="minorHAnsi" w:hAnsiTheme="minorHAnsi" w:cstheme="minorHAnsi"/>
          <w:lang w:val="el-GR"/>
        </w:rPr>
        <w:t xml:space="preserve"> €/μήνα</w:t>
      </w:r>
      <w:r w:rsidRPr="00EF2893">
        <w:rPr>
          <w:rFonts w:asciiTheme="minorHAnsi" w:hAnsiTheme="minorHAnsi" w:cstheme="minorHAnsi"/>
          <w:lang w:val="el-GR"/>
        </w:rPr>
        <w:t xml:space="preserve"> = </w:t>
      </w:r>
      <w:r w:rsidR="00222BE9" w:rsidRPr="00EF2893">
        <w:rPr>
          <w:rFonts w:asciiTheme="minorHAnsi" w:hAnsiTheme="minorHAnsi" w:cstheme="minorHAnsi"/>
          <w:lang w:val="el-GR"/>
        </w:rPr>
        <w:t>48</w:t>
      </w:r>
      <w:r w:rsidRPr="00EF2893">
        <w:rPr>
          <w:rFonts w:asciiTheme="minorHAnsi" w:hAnsiTheme="minorHAnsi" w:cstheme="minorHAnsi"/>
          <w:lang w:val="el-GR"/>
        </w:rPr>
        <w:t>000 €</w:t>
      </w:r>
    </w:p>
    <w:p w14:paraId="56464B79" w14:textId="77777777" w:rsidR="00CD5E44" w:rsidRPr="00EF2893" w:rsidRDefault="00CD5E44" w:rsidP="00A9600B">
      <w:pPr>
        <w:pStyle w:val="ListParagraph"/>
        <w:numPr>
          <w:ilvl w:val="0"/>
          <w:numId w:val="39"/>
        </w:numPr>
        <w:rPr>
          <w:rFonts w:asciiTheme="minorHAnsi" w:hAnsiTheme="minorHAnsi" w:cstheme="minorHAnsi"/>
          <w:b/>
          <w:lang w:val="el-GR"/>
        </w:rPr>
      </w:pPr>
      <w:r w:rsidRPr="00EF2893">
        <w:rPr>
          <w:rFonts w:asciiTheme="minorHAnsi" w:hAnsiTheme="minorHAnsi" w:cstheme="minorHAnsi"/>
          <w:b/>
          <w:lang w:val="el-GR"/>
        </w:rPr>
        <w:t>Κ</w:t>
      </w:r>
      <w:r w:rsidR="004A39E3" w:rsidRPr="00EF2893">
        <w:rPr>
          <w:rFonts w:asciiTheme="minorHAnsi" w:hAnsiTheme="minorHAnsi" w:cstheme="minorHAnsi"/>
          <w:b/>
          <w:lang w:val="el-GR"/>
        </w:rPr>
        <w:t>τηριακές εγκαταστάσεις:</w:t>
      </w:r>
      <w:r w:rsidRPr="00EF2893">
        <w:rPr>
          <w:rFonts w:asciiTheme="minorHAnsi" w:hAnsiTheme="minorHAnsi" w:cstheme="minorHAnsi"/>
        </w:rPr>
        <w:t xml:space="preserve"> </w:t>
      </w:r>
      <w:r w:rsidRPr="00EF2893">
        <w:rPr>
          <w:rFonts w:asciiTheme="minorHAnsi" w:hAnsiTheme="minorHAnsi" w:cstheme="minorHAnsi"/>
          <w:lang w:val="el-GR"/>
        </w:rPr>
        <w:t>5000€</w:t>
      </w:r>
    </w:p>
    <w:p w14:paraId="61CA39BF" w14:textId="77777777" w:rsidR="00CD5E44" w:rsidRPr="00EF2893" w:rsidRDefault="00CD5E44" w:rsidP="00CD5E44">
      <w:pPr>
        <w:pStyle w:val="ListParagraph"/>
        <w:numPr>
          <w:ilvl w:val="0"/>
          <w:numId w:val="39"/>
        </w:numPr>
        <w:rPr>
          <w:rFonts w:asciiTheme="minorHAnsi" w:hAnsiTheme="minorHAnsi" w:cstheme="minorHAnsi"/>
          <w:b/>
          <w:lang w:val="el-GR"/>
        </w:rPr>
      </w:pPr>
      <w:r w:rsidRPr="00EF2893">
        <w:rPr>
          <w:rFonts w:asciiTheme="minorHAnsi" w:hAnsiTheme="minorHAnsi" w:cstheme="minorHAnsi"/>
          <w:b/>
          <w:lang w:val="el-GR"/>
        </w:rPr>
        <w:t xml:space="preserve">Στήσιμο και συντήρηση </w:t>
      </w:r>
      <w:r w:rsidRPr="00EF2893">
        <w:rPr>
          <w:rFonts w:asciiTheme="minorHAnsi" w:hAnsiTheme="minorHAnsi" w:cstheme="minorHAnsi"/>
          <w:b/>
          <w:lang w:val="en-US"/>
        </w:rPr>
        <w:t>Servers:</w:t>
      </w:r>
      <w:r w:rsidRPr="00EF2893">
        <w:rPr>
          <w:rFonts w:asciiTheme="minorHAnsi" w:hAnsiTheme="minorHAnsi" w:cstheme="minorHAnsi"/>
          <w:b/>
          <w:lang w:val="el-GR"/>
        </w:rPr>
        <w:t xml:space="preserve"> </w:t>
      </w:r>
    </w:p>
    <w:p w14:paraId="26163798" w14:textId="77777777" w:rsidR="00CD5E44" w:rsidRPr="00EF2893" w:rsidRDefault="00CD5E44" w:rsidP="00CD5E44">
      <w:pPr>
        <w:pStyle w:val="ListParagraph"/>
        <w:numPr>
          <w:ilvl w:val="0"/>
          <w:numId w:val="40"/>
        </w:numPr>
        <w:rPr>
          <w:rFonts w:asciiTheme="minorHAnsi" w:hAnsiTheme="minorHAnsi" w:cstheme="minorHAnsi"/>
          <w:lang w:val="en-US"/>
        </w:rPr>
      </w:pPr>
      <w:r w:rsidRPr="00EF2893">
        <w:rPr>
          <w:rFonts w:asciiTheme="minorHAnsi" w:hAnsiTheme="minorHAnsi" w:cstheme="minorHAnsi"/>
          <w:lang w:val="en-US"/>
        </w:rPr>
        <w:t xml:space="preserve">Server: </w:t>
      </w:r>
      <w:r w:rsidR="002C73F6" w:rsidRPr="00EF2893">
        <w:rPr>
          <w:rFonts w:asciiTheme="minorHAnsi" w:hAnsiTheme="minorHAnsi" w:cstheme="minorHAnsi"/>
          <w:lang w:val="el-GR"/>
        </w:rPr>
        <w:t>200</w:t>
      </w:r>
      <w:r w:rsidR="002C73F6" w:rsidRPr="00EF2893">
        <w:rPr>
          <w:rFonts w:asciiTheme="minorHAnsi" w:hAnsiTheme="minorHAnsi" w:cstheme="minorHAnsi"/>
          <w:lang w:val="en-US"/>
        </w:rPr>
        <w:t>0</w:t>
      </w:r>
      <w:r w:rsidRPr="00EF2893">
        <w:rPr>
          <w:rFonts w:asciiTheme="minorHAnsi" w:hAnsiTheme="minorHAnsi" w:cstheme="minorHAnsi"/>
          <w:lang w:val="en-US"/>
        </w:rPr>
        <w:t>€/</w:t>
      </w:r>
      <w:r w:rsidR="002C73F6" w:rsidRPr="00EF2893">
        <w:rPr>
          <w:rFonts w:asciiTheme="minorHAnsi" w:hAnsiTheme="minorHAnsi" w:cstheme="minorHAnsi"/>
          <w:lang w:val="el-GR"/>
        </w:rPr>
        <w:t>έτος</w:t>
      </w:r>
    </w:p>
    <w:p w14:paraId="3D5F8894" w14:textId="77777777" w:rsidR="00CD5E44" w:rsidRPr="00EF2893" w:rsidRDefault="00CD5E44" w:rsidP="00CD5E44">
      <w:pPr>
        <w:pStyle w:val="ListParagraph"/>
        <w:numPr>
          <w:ilvl w:val="0"/>
          <w:numId w:val="40"/>
        </w:numPr>
        <w:rPr>
          <w:rFonts w:asciiTheme="minorHAnsi" w:hAnsiTheme="minorHAnsi" w:cstheme="minorHAnsi"/>
          <w:lang w:val="en-US"/>
        </w:rPr>
      </w:pPr>
      <w:r w:rsidRPr="00EF2893">
        <w:rPr>
          <w:rFonts w:asciiTheme="minorHAnsi" w:hAnsiTheme="minorHAnsi" w:cstheme="minorHAnsi"/>
          <w:lang w:val="en-US"/>
        </w:rPr>
        <w:t xml:space="preserve">Backup server: </w:t>
      </w:r>
      <w:r w:rsidR="002C73F6" w:rsidRPr="00EF2893">
        <w:rPr>
          <w:rFonts w:asciiTheme="minorHAnsi" w:hAnsiTheme="minorHAnsi" w:cstheme="minorHAnsi"/>
          <w:lang w:val="el-GR"/>
        </w:rPr>
        <w:t>10</w:t>
      </w:r>
      <w:r w:rsidR="002C73F6" w:rsidRPr="00EF2893">
        <w:rPr>
          <w:rFonts w:asciiTheme="minorHAnsi" w:hAnsiTheme="minorHAnsi" w:cstheme="minorHAnsi"/>
          <w:lang w:val="en-US"/>
        </w:rPr>
        <w:t>00</w:t>
      </w:r>
      <w:r w:rsidRPr="00EF2893">
        <w:rPr>
          <w:rFonts w:asciiTheme="minorHAnsi" w:hAnsiTheme="minorHAnsi" w:cstheme="minorHAnsi"/>
          <w:lang w:val="en-US"/>
        </w:rPr>
        <w:t>€</w:t>
      </w:r>
      <w:r w:rsidR="00A9600B" w:rsidRPr="00EF2893">
        <w:rPr>
          <w:rFonts w:asciiTheme="minorHAnsi" w:hAnsiTheme="minorHAnsi" w:cstheme="minorHAnsi"/>
          <w:lang w:val="el-GR"/>
        </w:rPr>
        <w:t>/έτος</w:t>
      </w:r>
    </w:p>
    <w:p w14:paraId="15075EC0" w14:textId="77777777" w:rsidR="00CD5E44" w:rsidRPr="00EF2893" w:rsidRDefault="00CD5E44" w:rsidP="00F506AB">
      <w:pPr>
        <w:rPr>
          <w:rFonts w:asciiTheme="minorHAnsi" w:hAnsiTheme="minorHAnsi" w:cstheme="minorHAnsi"/>
          <w:b/>
          <w:lang w:val="el-GR"/>
        </w:rPr>
      </w:pPr>
    </w:p>
    <w:p w14:paraId="56CA9C14" w14:textId="77777777" w:rsidR="004A39E3" w:rsidRPr="00EF2893" w:rsidRDefault="00CD5E44" w:rsidP="00F506AB">
      <w:pPr>
        <w:rPr>
          <w:rFonts w:asciiTheme="minorHAnsi" w:hAnsiTheme="minorHAnsi" w:cstheme="minorHAnsi"/>
          <w:b/>
          <w:lang w:val="el-GR"/>
        </w:rPr>
      </w:pPr>
      <w:r w:rsidRPr="00EF2893">
        <w:rPr>
          <w:rFonts w:asciiTheme="minorHAnsi" w:hAnsiTheme="minorHAnsi" w:cstheme="minorHAnsi"/>
          <w:b/>
          <w:lang w:val="el-GR"/>
        </w:rPr>
        <w:t xml:space="preserve">Συνολικά </w:t>
      </w:r>
      <w:r w:rsidR="00222BE9" w:rsidRPr="00EF2893">
        <w:rPr>
          <w:rFonts w:asciiTheme="minorHAnsi" w:hAnsiTheme="minorHAnsi" w:cstheme="minorHAnsi"/>
          <w:b/>
          <w:lang w:val="en-US"/>
        </w:rPr>
        <w:t>55</w:t>
      </w:r>
      <w:r w:rsidR="00A9600B" w:rsidRPr="00EF2893">
        <w:rPr>
          <w:rFonts w:asciiTheme="minorHAnsi" w:hAnsiTheme="minorHAnsi" w:cstheme="minorHAnsi"/>
          <w:b/>
          <w:lang w:val="en-US"/>
        </w:rPr>
        <w:t xml:space="preserve">000 </w:t>
      </w:r>
      <w:r w:rsidRPr="00EF2893">
        <w:rPr>
          <w:rFonts w:asciiTheme="minorHAnsi" w:hAnsiTheme="minorHAnsi" w:cstheme="minorHAnsi"/>
          <w:b/>
          <w:lang w:val="el-GR"/>
        </w:rPr>
        <w:t>€</w:t>
      </w:r>
    </w:p>
    <w:p w14:paraId="5FAD4D8D" w14:textId="77777777" w:rsidR="00F506AB" w:rsidRPr="000E211A" w:rsidRDefault="00F506AB" w:rsidP="00F506AB">
      <w:pPr>
        <w:widowControl w:val="0"/>
        <w:rPr>
          <w:rFonts w:asciiTheme="minorHAnsi" w:hAnsiTheme="minorHAnsi" w:cstheme="minorHAnsi"/>
          <w:lang w:val="el-GR" w:eastAsia="zh-CN"/>
        </w:rPr>
      </w:pPr>
    </w:p>
    <w:sectPr w:rsidR="00F506AB" w:rsidRPr="000E211A" w:rsidSect="00D42CDB">
      <w:headerReference w:type="default" r:id="rId39"/>
      <w:footerReference w:type="default" r:id="rId40"/>
      <w:headerReference w:type="first" r:id="rId41"/>
      <w:footerReference w:type="first" r:id="rId4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C3B88" w14:textId="77777777" w:rsidR="006951E6" w:rsidRDefault="006951E6" w:rsidP="00634FE8">
      <w:pPr>
        <w:spacing w:after="0"/>
      </w:pPr>
      <w:r>
        <w:separator/>
      </w:r>
    </w:p>
  </w:endnote>
  <w:endnote w:type="continuationSeparator" w:id="0">
    <w:p w14:paraId="7387BDFA" w14:textId="77777777" w:rsidR="006951E6" w:rsidRDefault="006951E6"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E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ans Serif">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DA3D" w14:textId="77777777" w:rsidR="0026457C" w:rsidRDefault="0026457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3524A87" w14:textId="77777777" w:rsidR="0026457C" w:rsidRPr="002003F9" w:rsidRDefault="0026457C" w:rsidP="002003F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3C14" w14:textId="77777777" w:rsidR="0026457C" w:rsidRDefault="0026457C">
    <w:pPr>
      <w:pStyle w:val="Footer"/>
    </w:pPr>
  </w:p>
  <w:p w14:paraId="5A16C985" w14:textId="77777777" w:rsidR="0026457C" w:rsidRDefault="00264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BFEBD" w14:textId="77777777" w:rsidR="006951E6" w:rsidRDefault="006951E6" w:rsidP="00634FE8">
      <w:pPr>
        <w:spacing w:after="0"/>
      </w:pPr>
      <w:r>
        <w:separator/>
      </w:r>
    </w:p>
  </w:footnote>
  <w:footnote w:type="continuationSeparator" w:id="0">
    <w:p w14:paraId="0871BAEE" w14:textId="77777777" w:rsidR="006951E6" w:rsidRDefault="006951E6" w:rsidP="00634F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9EE0E" w14:textId="77777777" w:rsidR="0026457C" w:rsidRDefault="0026457C" w:rsidP="00283191">
    <w:pPr>
      <w:pStyle w:val="Header"/>
      <w:rPr>
        <w:rFonts w:ascii="Calibri" w:hAnsi="Calibri"/>
        <w:u w:val="single"/>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Pr>
        <w:rFonts w:ascii="Calibri" w:hAnsi="Calibri"/>
        <w:lang w:val="el-GR"/>
      </w:rPr>
      <w:t>Λογισμικού</w:t>
    </w:r>
    <w:r w:rsidRPr="00473925">
      <w:rPr>
        <w:rFonts w:ascii="Calibri" w:hAnsi="Calibri"/>
        <w:lang w:val="el-GR"/>
      </w:rPr>
      <w:t xml:space="preserve">                       </w:t>
    </w:r>
    <w:r>
      <w:rPr>
        <w:rFonts w:ascii="Calibri" w:hAnsi="Calibri"/>
        <w:noProof/>
        <w:lang w:val="el-GR"/>
      </w:rPr>
      <w:drawing>
        <wp:inline distT="0" distB="0" distL="0" distR="0" wp14:anchorId="54033990" wp14:editId="1AC42447">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Pr>
        <w:rFonts w:ascii="Calibri" w:hAnsi="Calibri"/>
        <w:lang w:val="el-GR"/>
      </w:rPr>
      <w:t xml:space="preserve">                                 </w:t>
    </w:r>
    <w:r w:rsidRPr="005B3DA0">
      <w:rPr>
        <w:rFonts w:ascii="Calibri" w:hAnsi="Calibri"/>
        <w:lang w:val="el-GR"/>
      </w:rPr>
      <w:t>εκδ</w:t>
    </w:r>
    <w:r>
      <w:rPr>
        <w:rFonts w:ascii="Calibri" w:hAnsi="Calibri"/>
        <w:lang w:val="el-GR"/>
      </w:rPr>
      <w:t>.</w:t>
    </w:r>
    <w:r w:rsidRPr="00F37F03">
      <w:rPr>
        <w:rFonts w:ascii="Calibri" w:hAnsi="Calibri"/>
        <w:lang w:val="el-GR"/>
      </w:rPr>
      <w:t xml:space="preserve"> </w:t>
    </w:r>
    <w:r>
      <w:rPr>
        <w:rFonts w:ascii="Calibri" w:hAnsi="Calibri"/>
        <w:lang w:val="el-GR"/>
      </w:rPr>
      <w:t>1.0</w:t>
    </w:r>
    <w:r>
      <w:rPr>
        <w:rFonts w:ascii="Calibri" w:hAnsi="Calibri"/>
        <w:lang w:val="el-GR"/>
      </w:rPr>
      <w:tab/>
    </w:r>
  </w:p>
  <w:p w14:paraId="7E0E82EC" w14:textId="77777777" w:rsidR="0026457C" w:rsidRPr="00EC3238" w:rsidRDefault="0026457C"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Pr>
        <w:rFonts w:ascii="Calibri" w:hAnsi="Calibri"/>
        <w:u w:val="single"/>
        <w:lang w:val="el-GR"/>
      </w:rPr>
      <w:t xml:space="preserve"> 28</w:t>
    </w:r>
    <w:r w:rsidRPr="00EC3238">
      <w:rPr>
        <w:rFonts w:ascii="Calibri" w:hAnsi="Calibri"/>
        <w:u w:val="single"/>
        <w:lang w:val="el-GR"/>
      </w:rPr>
      <w:t>/</w:t>
    </w:r>
    <w:r>
      <w:rPr>
        <w:rFonts w:ascii="Calibri" w:hAnsi="Calibri"/>
        <w:u w:val="single"/>
        <w:lang w:val="el-GR"/>
      </w:rPr>
      <w:t>05</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0DC1910C" w14:textId="77777777" w:rsidR="0026457C" w:rsidRPr="00D42CDB" w:rsidRDefault="0026457C"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26457C" w:rsidRPr="0069600C" w14:paraId="7714850B" w14:textId="77777777" w:rsidTr="003E0A46">
      <w:trPr>
        <w:trHeight w:val="987"/>
      </w:trPr>
      <w:tc>
        <w:tcPr>
          <w:tcW w:w="1419" w:type="dxa"/>
        </w:tcPr>
        <w:p w14:paraId="7C2D8A09" w14:textId="77777777" w:rsidR="0026457C" w:rsidRPr="0069600C" w:rsidRDefault="0026457C"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58240" behindDoc="0" locked="0" layoutInCell="1" allowOverlap="1" wp14:anchorId="71B07EE6" wp14:editId="1B0125DC">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7A157D44" w14:textId="77777777" w:rsidR="0026457C" w:rsidRPr="0069600C" w:rsidRDefault="0026457C" w:rsidP="00D42CDB">
          <w:pPr>
            <w:spacing w:after="0"/>
            <w:jc w:val="left"/>
            <w:rPr>
              <w:rFonts w:ascii="Calibri" w:hAnsi="Calibri"/>
              <w:b/>
              <w:bCs/>
              <w:lang w:val="el-GR"/>
            </w:rPr>
          </w:pPr>
          <w:r w:rsidRPr="0069600C">
            <w:rPr>
              <w:rFonts w:ascii="Calibri" w:hAnsi="Calibri"/>
              <w:b/>
              <w:bCs/>
              <w:lang w:val="el-GR"/>
            </w:rPr>
            <w:t>Τεχνολογία Λογισμικού</w:t>
          </w:r>
        </w:p>
        <w:p w14:paraId="25739F9A" w14:textId="77777777" w:rsidR="0026457C" w:rsidRPr="0069600C" w:rsidRDefault="0026457C"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5FBEA133" w14:textId="77777777" w:rsidR="0026457C" w:rsidRPr="0069600C" w:rsidRDefault="0026457C" w:rsidP="00D42CDB">
          <w:pPr>
            <w:spacing w:after="0"/>
            <w:rPr>
              <w:rFonts w:ascii="Calibri" w:hAnsi="Calibri"/>
              <w:b/>
              <w:lang w:val="el-GR"/>
            </w:rPr>
          </w:pPr>
          <w:r w:rsidRPr="0069600C">
            <w:rPr>
              <w:rFonts w:ascii="Calibri" w:hAnsi="Calibri"/>
              <w:b/>
              <w:lang w:val="el-GR"/>
            </w:rPr>
            <w:t>Τμήμα ΗΜΜΥ</w:t>
          </w:r>
        </w:p>
        <w:p w14:paraId="2F3AFB98" w14:textId="77777777" w:rsidR="0026457C" w:rsidRPr="0069600C" w:rsidRDefault="0026457C" w:rsidP="00D42CDB">
          <w:pPr>
            <w:spacing w:after="0"/>
            <w:rPr>
              <w:rFonts w:ascii="Calibri" w:hAnsi="Calibri"/>
              <w:b/>
              <w:lang w:val="el-GR"/>
            </w:rPr>
          </w:pPr>
          <w:r w:rsidRPr="0069600C">
            <w:rPr>
              <w:rFonts w:ascii="Calibri" w:hAnsi="Calibri"/>
              <w:b/>
              <w:lang w:val="el-GR"/>
            </w:rPr>
            <w:t>Α.Π.Θ.</w:t>
          </w:r>
        </w:p>
      </w:tc>
      <w:tc>
        <w:tcPr>
          <w:tcW w:w="1685" w:type="dxa"/>
        </w:tcPr>
        <w:p w14:paraId="04D2B670" w14:textId="77777777" w:rsidR="0026457C" w:rsidRPr="0069600C" w:rsidRDefault="0026457C" w:rsidP="00D42CDB">
          <w:pPr>
            <w:spacing w:after="0"/>
            <w:jc w:val="right"/>
            <w:rPr>
              <w:rFonts w:ascii="Calibri" w:hAnsi="Calibri" w:cs="Arial"/>
              <w:lang w:val="el-GR"/>
            </w:rPr>
          </w:pPr>
        </w:p>
        <w:p w14:paraId="22AD8D5A" w14:textId="77777777" w:rsidR="0026457C" w:rsidRPr="00CD5007" w:rsidRDefault="0026457C"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940DE8B" w14:textId="77777777" w:rsidR="0026457C" w:rsidRPr="0069600C" w:rsidRDefault="0026457C" w:rsidP="00D42CDB">
    <w:pPr>
      <w:pStyle w:val="Header"/>
      <w:rPr>
        <w:rFonts w:ascii="Calibri" w:hAnsi="Calibri"/>
        <w:sz w:val="2"/>
        <w:szCs w:val="2"/>
        <w:lang w:val="el-GR"/>
      </w:rPr>
    </w:pPr>
  </w:p>
  <w:p w14:paraId="78A67BE5" w14:textId="77777777" w:rsidR="0026457C" w:rsidRPr="00634FE8" w:rsidRDefault="0026457C" w:rsidP="00D42CDB">
    <w:pPr>
      <w:pStyle w:val="Header"/>
      <w:rPr>
        <w:b/>
      </w:rPr>
    </w:pPr>
  </w:p>
  <w:p w14:paraId="25EBF4A2" w14:textId="77777777" w:rsidR="0026457C" w:rsidRDefault="002645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color w:val="000000"/>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strike w:val="0"/>
        <w:dstrike w:val="0"/>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trike w:val="0"/>
        <w:dstrike w:val="0"/>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trike w:val="0"/>
        <w:dstrike w:val="0"/>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D156B"/>
    <w:multiLevelType w:val="multilevel"/>
    <w:tmpl w:val="9FBA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21053"/>
    <w:multiLevelType w:val="multilevel"/>
    <w:tmpl w:val="E2C8CB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06BC07F2"/>
    <w:multiLevelType w:val="multilevel"/>
    <w:tmpl w:val="1C2E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40DA9"/>
    <w:multiLevelType w:val="multilevel"/>
    <w:tmpl w:val="5ED6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07BC3"/>
    <w:multiLevelType w:val="hybridMultilevel"/>
    <w:tmpl w:val="5A527D76"/>
    <w:lvl w:ilvl="0" w:tplc="04080009">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9" w15:restartNumberingAfterBreak="0">
    <w:nsid w:val="104E20D8"/>
    <w:multiLevelType w:val="hybridMultilevel"/>
    <w:tmpl w:val="A75CE2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412374F"/>
    <w:multiLevelType w:val="multilevel"/>
    <w:tmpl w:val="18A4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73FB8"/>
    <w:multiLevelType w:val="multilevel"/>
    <w:tmpl w:val="7EE69A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4AC4558"/>
    <w:multiLevelType w:val="multilevel"/>
    <w:tmpl w:val="E2CAEB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1666067F"/>
    <w:multiLevelType w:val="multilevel"/>
    <w:tmpl w:val="BB10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D5977"/>
    <w:multiLevelType w:val="hybridMultilevel"/>
    <w:tmpl w:val="DE3C41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1C8A167A"/>
    <w:multiLevelType w:val="multilevel"/>
    <w:tmpl w:val="E5BE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181ADD"/>
    <w:multiLevelType w:val="multilevel"/>
    <w:tmpl w:val="9A96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C84594"/>
    <w:multiLevelType w:val="multilevel"/>
    <w:tmpl w:val="0BD40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2CED37C2"/>
    <w:multiLevelType w:val="hybridMultilevel"/>
    <w:tmpl w:val="B276C71C"/>
    <w:lvl w:ilvl="0" w:tplc="3AB23338">
      <w:start w:val="1"/>
      <w:numFmt w:val="bullet"/>
      <w:lvlText w:val="•"/>
      <w:lvlJc w:val="left"/>
      <w:pPr>
        <w:tabs>
          <w:tab w:val="num" w:pos="720"/>
        </w:tabs>
        <w:ind w:left="720" w:hanging="360"/>
      </w:pPr>
      <w:rPr>
        <w:rFonts w:ascii="Arial" w:hAnsi="Arial" w:hint="default"/>
      </w:rPr>
    </w:lvl>
    <w:lvl w:ilvl="1" w:tplc="559E0460" w:tentative="1">
      <w:start w:val="1"/>
      <w:numFmt w:val="bullet"/>
      <w:lvlText w:val="•"/>
      <w:lvlJc w:val="left"/>
      <w:pPr>
        <w:tabs>
          <w:tab w:val="num" w:pos="1440"/>
        </w:tabs>
        <w:ind w:left="1440" w:hanging="360"/>
      </w:pPr>
      <w:rPr>
        <w:rFonts w:ascii="Arial" w:hAnsi="Arial" w:hint="default"/>
      </w:rPr>
    </w:lvl>
    <w:lvl w:ilvl="2" w:tplc="3B54684C" w:tentative="1">
      <w:start w:val="1"/>
      <w:numFmt w:val="bullet"/>
      <w:lvlText w:val="•"/>
      <w:lvlJc w:val="left"/>
      <w:pPr>
        <w:tabs>
          <w:tab w:val="num" w:pos="2160"/>
        </w:tabs>
        <w:ind w:left="2160" w:hanging="360"/>
      </w:pPr>
      <w:rPr>
        <w:rFonts w:ascii="Arial" w:hAnsi="Arial" w:hint="default"/>
      </w:rPr>
    </w:lvl>
    <w:lvl w:ilvl="3" w:tplc="93C4516A" w:tentative="1">
      <w:start w:val="1"/>
      <w:numFmt w:val="bullet"/>
      <w:lvlText w:val="•"/>
      <w:lvlJc w:val="left"/>
      <w:pPr>
        <w:tabs>
          <w:tab w:val="num" w:pos="2880"/>
        </w:tabs>
        <w:ind w:left="2880" w:hanging="360"/>
      </w:pPr>
      <w:rPr>
        <w:rFonts w:ascii="Arial" w:hAnsi="Arial" w:hint="default"/>
      </w:rPr>
    </w:lvl>
    <w:lvl w:ilvl="4" w:tplc="D20814E0" w:tentative="1">
      <w:start w:val="1"/>
      <w:numFmt w:val="bullet"/>
      <w:lvlText w:val="•"/>
      <w:lvlJc w:val="left"/>
      <w:pPr>
        <w:tabs>
          <w:tab w:val="num" w:pos="3600"/>
        </w:tabs>
        <w:ind w:left="3600" w:hanging="360"/>
      </w:pPr>
      <w:rPr>
        <w:rFonts w:ascii="Arial" w:hAnsi="Arial" w:hint="default"/>
      </w:rPr>
    </w:lvl>
    <w:lvl w:ilvl="5" w:tplc="1CBE18F6" w:tentative="1">
      <w:start w:val="1"/>
      <w:numFmt w:val="bullet"/>
      <w:lvlText w:val="•"/>
      <w:lvlJc w:val="left"/>
      <w:pPr>
        <w:tabs>
          <w:tab w:val="num" w:pos="4320"/>
        </w:tabs>
        <w:ind w:left="4320" w:hanging="360"/>
      </w:pPr>
      <w:rPr>
        <w:rFonts w:ascii="Arial" w:hAnsi="Arial" w:hint="default"/>
      </w:rPr>
    </w:lvl>
    <w:lvl w:ilvl="6" w:tplc="19E24D54" w:tentative="1">
      <w:start w:val="1"/>
      <w:numFmt w:val="bullet"/>
      <w:lvlText w:val="•"/>
      <w:lvlJc w:val="left"/>
      <w:pPr>
        <w:tabs>
          <w:tab w:val="num" w:pos="5040"/>
        </w:tabs>
        <w:ind w:left="5040" w:hanging="360"/>
      </w:pPr>
      <w:rPr>
        <w:rFonts w:ascii="Arial" w:hAnsi="Arial" w:hint="default"/>
      </w:rPr>
    </w:lvl>
    <w:lvl w:ilvl="7" w:tplc="11320A56" w:tentative="1">
      <w:start w:val="1"/>
      <w:numFmt w:val="bullet"/>
      <w:lvlText w:val="•"/>
      <w:lvlJc w:val="left"/>
      <w:pPr>
        <w:tabs>
          <w:tab w:val="num" w:pos="5760"/>
        </w:tabs>
        <w:ind w:left="5760" w:hanging="360"/>
      </w:pPr>
      <w:rPr>
        <w:rFonts w:ascii="Arial" w:hAnsi="Arial" w:hint="default"/>
      </w:rPr>
    </w:lvl>
    <w:lvl w:ilvl="8" w:tplc="C7A2207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056730"/>
    <w:multiLevelType w:val="multilevel"/>
    <w:tmpl w:val="DD2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07C30"/>
    <w:multiLevelType w:val="multilevel"/>
    <w:tmpl w:val="FBE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85632"/>
    <w:multiLevelType w:val="multilevel"/>
    <w:tmpl w:val="090A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D5E4C"/>
    <w:multiLevelType w:val="multilevel"/>
    <w:tmpl w:val="AFFA89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33AB6B44"/>
    <w:multiLevelType w:val="multilevel"/>
    <w:tmpl w:val="D5AE27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45A0F63"/>
    <w:multiLevelType w:val="multilevel"/>
    <w:tmpl w:val="0CDCBA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3AEC3C38"/>
    <w:multiLevelType w:val="hybridMultilevel"/>
    <w:tmpl w:val="CA3CF4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3E835EB0"/>
    <w:multiLevelType w:val="multilevel"/>
    <w:tmpl w:val="8D50D74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614210C"/>
    <w:multiLevelType w:val="multilevel"/>
    <w:tmpl w:val="1AE415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472F0FD4"/>
    <w:multiLevelType w:val="multilevel"/>
    <w:tmpl w:val="EB2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2A25F5"/>
    <w:multiLevelType w:val="multilevel"/>
    <w:tmpl w:val="D00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553D5"/>
    <w:multiLevelType w:val="hybridMultilevel"/>
    <w:tmpl w:val="D700B5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A430EA1"/>
    <w:multiLevelType w:val="hybridMultilevel"/>
    <w:tmpl w:val="E34C834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A5F4AC5"/>
    <w:multiLevelType w:val="multilevel"/>
    <w:tmpl w:val="3A40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F5001"/>
    <w:multiLevelType w:val="multilevel"/>
    <w:tmpl w:val="DC0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B77E94"/>
    <w:multiLevelType w:val="multilevel"/>
    <w:tmpl w:val="77F681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1B950A7"/>
    <w:multiLevelType w:val="multilevel"/>
    <w:tmpl w:val="C8C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F6746"/>
    <w:multiLevelType w:val="hybridMultilevel"/>
    <w:tmpl w:val="88C80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B9156D1"/>
    <w:multiLevelType w:val="multilevel"/>
    <w:tmpl w:val="C540BC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051DFF"/>
    <w:multiLevelType w:val="hybridMultilevel"/>
    <w:tmpl w:val="D932D0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75063E94"/>
    <w:multiLevelType w:val="multilevel"/>
    <w:tmpl w:val="00F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F21563"/>
    <w:multiLevelType w:val="multilevel"/>
    <w:tmpl w:val="79E6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9"/>
  </w:num>
  <w:num w:numId="3">
    <w:abstractNumId w:val="25"/>
  </w:num>
  <w:num w:numId="4">
    <w:abstractNumId w:val="34"/>
  </w:num>
  <w:num w:numId="5">
    <w:abstractNumId w:val="11"/>
  </w:num>
  <w:num w:numId="6">
    <w:abstractNumId w:val="12"/>
  </w:num>
  <w:num w:numId="7">
    <w:abstractNumId w:val="5"/>
  </w:num>
  <w:num w:numId="8">
    <w:abstractNumId w:val="17"/>
  </w:num>
  <w:num w:numId="9">
    <w:abstractNumId w:val="27"/>
  </w:num>
  <w:num w:numId="10">
    <w:abstractNumId w:val="37"/>
  </w:num>
  <w:num w:numId="11">
    <w:abstractNumId w:val="22"/>
  </w:num>
  <w:num w:numId="12">
    <w:abstractNumId w:val="24"/>
  </w:num>
  <w:num w:numId="13">
    <w:abstractNumId w:val="23"/>
  </w:num>
  <w:num w:numId="14">
    <w:abstractNumId w:val="1"/>
  </w:num>
  <w:num w:numId="15">
    <w:abstractNumId w:val="2"/>
  </w:num>
  <w:num w:numId="16">
    <w:abstractNumId w:val="3"/>
  </w:num>
  <w:num w:numId="17">
    <w:abstractNumId w:val="33"/>
  </w:num>
  <w:num w:numId="18">
    <w:abstractNumId w:val="20"/>
  </w:num>
  <w:num w:numId="19">
    <w:abstractNumId w:val="6"/>
  </w:num>
  <w:num w:numId="20">
    <w:abstractNumId w:val="35"/>
  </w:num>
  <w:num w:numId="21">
    <w:abstractNumId w:val="16"/>
  </w:num>
  <w:num w:numId="22">
    <w:abstractNumId w:val="28"/>
  </w:num>
  <w:num w:numId="23">
    <w:abstractNumId w:val="29"/>
  </w:num>
  <w:num w:numId="24">
    <w:abstractNumId w:val="32"/>
  </w:num>
  <w:num w:numId="25">
    <w:abstractNumId w:val="39"/>
  </w:num>
  <w:num w:numId="26">
    <w:abstractNumId w:val="26"/>
  </w:num>
  <w:num w:numId="27">
    <w:abstractNumId w:val="14"/>
  </w:num>
  <w:num w:numId="28">
    <w:abstractNumId w:val="36"/>
  </w:num>
  <w:num w:numId="29">
    <w:abstractNumId w:val="15"/>
  </w:num>
  <w:num w:numId="30">
    <w:abstractNumId w:val="19"/>
  </w:num>
  <w:num w:numId="31">
    <w:abstractNumId w:val="4"/>
  </w:num>
  <w:num w:numId="32">
    <w:abstractNumId w:val="21"/>
  </w:num>
  <w:num w:numId="33">
    <w:abstractNumId w:val="40"/>
  </w:num>
  <w:num w:numId="34">
    <w:abstractNumId w:val="10"/>
  </w:num>
  <w:num w:numId="35">
    <w:abstractNumId w:val="13"/>
  </w:num>
  <w:num w:numId="36">
    <w:abstractNumId w:val="7"/>
  </w:num>
  <w:num w:numId="37">
    <w:abstractNumId w:val="18"/>
  </w:num>
  <w:num w:numId="38">
    <w:abstractNumId w:val="30"/>
  </w:num>
  <w:num w:numId="39">
    <w:abstractNumId w:val="38"/>
  </w:num>
  <w:num w:numId="40">
    <w:abstractNumId w:val="8"/>
  </w:num>
  <w:num w:numId="41">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E8"/>
    <w:rsid w:val="0000011C"/>
    <w:rsid w:val="000043A9"/>
    <w:rsid w:val="00005569"/>
    <w:rsid w:val="000076A3"/>
    <w:rsid w:val="00016F6F"/>
    <w:rsid w:val="00022B2B"/>
    <w:rsid w:val="00035BDB"/>
    <w:rsid w:val="00044698"/>
    <w:rsid w:val="0004735A"/>
    <w:rsid w:val="000512AB"/>
    <w:rsid w:val="000515FF"/>
    <w:rsid w:val="0005211B"/>
    <w:rsid w:val="00055D5C"/>
    <w:rsid w:val="00061F2C"/>
    <w:rsid w:val="00073F96"/>
    <w:rsid w:val="00080918"/>
    <w:rsid w:val="00081EFD"/>
    <w:rsid w:val="000871C8"/>
    <w:rsid w:val="00096660"/>
    <w:rsid w:val="000A169A"/>
    <w:rsid w:val="000B287A"/>
    <w:rsid w:val="000B5C3D"/>
    <w:rsid w:val="000C086E"/>
    <w:rsid w:val="000C0957"/>
    <w:rsid w:val="000C7D19"/>
    <w:rsid w:val="000D06DE"/>
    <w:rsid w:val="000D5007"/>
    <w:rsid w:val="000D65DB"/>
    <w:rsid w:val="000E211A"/>
    <w:rsid w:val="000E5CE6"/>
    <w:rsid w:val="000F1D51"/>
    <w:rsid w:val="000F2846"/>
    <w:rsid w:val="000F34A9"/>
    <w:rsid w:val="000F529A"/>
    <w:rsid w:val="0011285F"/>
    <w:rsid w:val="00113FC2"/>
    <w:rsid w:val="00120945"/>
    <w:rsid w:val="00127B85"/>
    <w:rsid w:val="00132123"/>
    <w:rsid w:val="001347AE"/>
    <w:rsid w:val="0014386A"/>
    <w:rsid w:val="00143B40"/>
    <w:rsid w:val="00147E15"/>
    <w:rsid w:val="001529F3"/>
    <w:rsid w:val="00156956"/>
    <w:rsid w:val="00156BFC"/>
    <w:rsid w:val="0016370A"/>
    <w:rsid w:val="00164A42"/>
    <w:rsid w:val="00165C29"/>
    <w:rsid w:val="0017407E"/>
    <w:rsid w:val="00177AE4"/>
    <w:rsid w:val="00183E70"/>
    <w:rsid w:val="00184958"/>
    <w:rsid w:val="00185BA7"/>
    <w:rsid w:val="0019072B"/>
    <w:rsid w:val="00190C40"/>
    <w:rsid w:val="001A55AF"/>
    <w:rsid w:val="001B0ABA"/>
    <w:rsid w:val="001B27A2"/>
    <w:rsid w:val="001C362F"/>
    <w:rsid w:val="001C4B3B"/>
    <w:rsid w:val="001C7BB2"/>
    <w:rsid w:val="001D3343"/>
    <w:rsid w:val="001E28A2"/>
    <w:rsid w:val="001E4E37"/>
    <w:rsid w:val="001E6822"/>
    <w:rsid w:val="001E68A4"/>
    <w:rsid w:val="001F0731"/>
    <w:rsid w:val="001F0EA9"/>
    <w:rsid w:val="001F2780"/>
    <w:rsid w:val="001F5D07"/>
    <w:rsid w:val="001F700B"/>
    <w:rsid w:val="002003F9"/>
    <w:rsid w:val="00204141"/>
    <w:rsid w:val="00207710"/>
    <w:rsid w:val="00213958"/>
    <w:rsid w:val="00215245"/>
    <w:rsid w:val="002213D4"/>
    <w:rsid w:val="002214D5"/>
    <w:rsid w:val="00221676"/>
    <w:rsid w:val="00222BE9"/>
    <w:rsid w:val="002339FD"/>
    <w:rsid w:val="00237BF1"/>
    <w:rsid w:val="002519D5"/>
    <w:rsid w:val="00255666"/>
    <w:rsid w:val="002573B3"/>
    <w:rsid w:val="00257C18"/>
    <w:rsid w:val="00260C07"/>
    <w:rsid w:val="0026457C"/>
    <w:rsid w:val="00265548"/>
    <w:rsid w:val="00271994"/>
    <w:rsid w:val="00273006"/>
    <w:rsid w:val="00273492"/>
    <w:rsid w:val="00274D56"/>
    <w:rsid w:val="002755DA"/>
    <w:rsid w:val="00280A7F"/>
    <w:rsid w:val="00283191"/>
    <w:rsid w:val="00284B4A"/>
    <w:rsid w:val="00296BE7"/>
    <w:rsid w:val="002A29BA"/>
    <w:rsid w:val="002A503A"/>
    <w:rsid w:val="002B029D"/>
    <w:rsid w:val="002B4646"/>
    <w:rsid w:val="002B5E0E"/>
    <w:rsid w:val="002C237A"/>
    <w:rsid w:val="002C73F6"/>
    <w:rsid w:val="002C7E6A"/>
    <w:rsid w:val="002D7580"/>
    <w:rsid w:val="002E2072"/>
    <w:rsid w:val="002E2709"/>
    <w:rsid w:val="002F23B8"/>
    <w:rsid w:val="002F5870"/>
    <w:rsid w:val="003026D8"/>
    <w:rsid w:val="00302CC7"/>
    <w:rsid w:val="00316A69"/>
    <w:rsid w:val="003310B2"/>
    <w:rsid w:val="00331DCB"/>
    <w:rsid w:val="003352FB"/>
    <w:rsid w:val="00337B84"/>
    <w:rsid w:val="00344884"/>
    <w:rsid w:val="003542D2"/>
    <w:rsid w:val="00356448"/>
    <w:rsid w:val="0036054F"/>
    <w:rsid w:val="00360666"/>
    <w:rsid w:val="00371A4F"/>
    <w:rsid w:val="003775E5"/>
    <w:rsid w:val="00387812"/>
    <w:rsid w:val="003A1BCC"/>
    <w:rsid w:val="003B3241"/>
    <w:rsid w:val="003C2B66"/>
    <w:rsid w:val="003C42E0"/>
    <w:rsid w:val="003C55A1"/>
    <w:rsid w:val="003C6414"/>
    <w:rsid w:val="003D2B79"/>
    <w:rsid w:val="003E0A46"/>
    <w:rsid w:val="003E5604"/>
    <w:rsid w:val="003E5E0C"/>
    <w:rsid w:val="003E7E1E"/>
    <w:rsid w:val="00406E74"/>
    <w:rsid w:val="004104AF"/>
    <w:rsid w:val="00412D0F"/>
    <w:rsid w:val="00435722"/>
    <w:rsid w:val="00445502"/>
    <w:rsid w:val="004643BB"/>
    <w:rsid w:val="00470BE9"/>
    <w:rsid w:val="00471211"/>
    <w:rsid w:val="00472B3C"/>
    <w:rsid w:val="00473925"/>
    <w:rsid w:val="00491770"/>
    <w:rsid w:val="00491DDB"/>
    <w:rsid w:val="00492117"/>
    <w:rsid w:val="00492F94"/>
    <w:rsid w:val="00493D57"/>
    <w:rsid w:val="004A39E3"/>
    <w:rsid w:val="004A4FF4"/>
    <w:rsid w:val="004B78A6"/>
    <w:rsid w:val="004C0A12"/>
    <w:rsid w:val="004D3A39"/>
    <w:rsid w:val="004D43FA"/>
    <w:rsid w:val="004D6A22"/>
    <w:rsid w:val="004E070E"/>
    <w:rsid w:val="004E1136"/>
    <w:rsid w:val="004E2972"/>
    <w:rsid w:val="004F2DC9"/>
    <w:rsid w:val="004F5066"/>
    <w:rsid w:val="0050596A"/>
    <w:rsid w:val="005063DA"/>
    <w:rsid w:val="00512B65"/>
    <w:rsid w:val="00512E98"/>
    <w:rsid w:val="00516480"/>
    <w:rsid w:val="005204E3"/>
    <w:rsid w:val="0052080C"/>
    <w:rsid w:val="0052245B"/>
    <w:rsid w:val="00524320"/>
    <w:rsid w:val="00536012"/>
    <w:rsid w:val="00546019"/>
    <w:rsid w:val="00557B01"/>
    <w:rsid w:val="005720EB"/>
    <w:rsid w:val="0057271D"/>
    <w:rsid w:val="0057352D"/>
    <w:rsid w:val="00575FC3"/>
    <w:rsid w:val="0057708C"/>
    <w:rsid w:val="00582E41"/>
    <w:rsid w:val="005948ED"/>
    <w:rsid w:val="00594A8F"/>
    <w:rsid w:val="005A565B"/>
    <w:rsid w:val="005A6AB0"/>
    <w:rsid w:val="005B0E3E"/>
    <w:rsid w:val="005B14AA"/>
    <w:rsid w:val="005B4612"/>
    <w:rsid w:val="005B6488"/>
    <w:rsid w:val="005B6841"/>
    <w:rsid w:val="005C2BD1"/>
    <w:rsid w:val="005C3EB2"/>
    <w:rsid w:val="005C46A2"/>
    <w:rsid w:val="005D2763"/>
    <w:rsid w:val="005F0DEA"/>
    <w:rsid w:val="005F34EC"/>
    <w:rsid w:val="005F55DD"/>
    <w:rsid w:val="005F7778"/>
    <w:rsid w:val="005F7B23"/>
    <w:rsid w:val="00600E60"/>
    <w:rsid w:val="0062275B"/>
    <w:rsid w:val="00623E18"/>
    <w:rsid w:val="006253E1"/>
    <w:rsid w:val="00630F2A"/>
    <w:rsid w:val="00634FE8"/>
    <w:rsid w:val="0064290B"/>
    <w:rsid w:val="00644AFF"/>
    <w:rsid w:val="00647A66"/>
    <w:rsid w:val="00652570"/>
    <w:rsid w:val="0065327B"/>
    <w:rsid w:val="00653A36"/>
    <w:rsid w:val="006545A1"/>
    <w:rsid w:val="006564DC"/>
    <w:rsid w:val="00664711"/>
    <w:rsid w:val="00665D53"/>
    <w:rsid w:val="00676AE5"/>
    <w:rsid w:val="006951E6"/>
    <w:rsid w:val="00697E8A"/>
    <w:rsid w:val="006A2A62"/>
    <w:rsid w:val="006A5A2B"/>
    <w:rsid w:val="006B06DA"/>
    <w:rsid w:val="006B5C62"/>
    <w:rsid w:val="006B665E"/>
    <w:rsid w:val="006C04DA"/>
    <w:rsid w:val="006C0B24"/>
    <w:rsid w:val="006C133B"/>
    <w:rsid w:val="006C19E9"/>
    <w:rsid w:val="006D14AE"/>
    <w:rsid w:val="006D3BEB"/>
    <w:rsid w:val="006D740F"/>
    <w:rsid w:val="006E5543"/>
    <w:rsid w:val="006E7766"/>
    <w:rsid w:val="006E7C77"/>
    <w:rsid w:val="006E7D64"/>
    <w:rsid w:val="006F29BD"/>
    <w:rsid w:val="00700DB7"/>
    <w:rsid w:val="00702BDF"/>
    <w:rsid w:val="00703002"/>
    <w:rsid w:val="007045CE"/>
    <w:rsid w:val="00711BCF"/>
    <w:rsid w:val="0071269D"/>
    <w:rsid w:val="00716118"/>
    <w:rsid w:val="00731199"/>
    <w:rsid w:val="007332F4"/>
    <w:rsid w:val="00734FCB"/>
    <w:rsid w:val="00744714"/>
    <w:rsid w:val="00744BAB"/>
    <w:rsid w:val="00751443"/>
    <w:rsid w:val="00754914"/>
    <w:rsid w:val="00757712"/>
    <w:rsid w:val="00770684"/>
    <w:rsid w:val="00773D4E"/>
    <w:rsid w:val="007754F2"/>
    <w:rsid w:val="0077609E"/>
    <w:rsid w:val="0078036B"/>
    <w:rsid w:val="0078646F"/>
    <w:rsid w:val="0079312C"/>
    <w:rsid w:val="00794355"/>
    <w:rsid w:val="00794A0D"/>
    <w:rsid w:val="007973B2"/>
    <w:rsid w:val="007A6CB2"/>
    <w:rsid w:val="007B21E1"/>
    <w:rsid w:val="007C7565"/>
    <w:rsid w:val="007D30F3"/>
    <w:rsid w:val="007E0A4F"/>
    <w:rsid w:val="00800042"/>
    <w:rsid w:val="00800592"/>
    <w:rsid w:val="0080539F"/>
    <w:rsid w:val="00805BC4"/>
    <w:rsid w:val="0080639A"/>
    <w:rsid w:val="00815429"/>
    <w:rsid w:val="00816B83"/>
    <w:rsid w:val="00816E72"/>
    <w:rsid w:val="00822525"/>
    <w:rsid w:val="00825D3F"/>
    <w:rsid w:val="00832BA4"/>
    <w:rsid w:val="00832E9F"/>
    <w:rsid w:val="0084055C"/>
    <w:rsid w:val="008409C7"/>
    <w:rsid w:val="0085181C"/>
    <w:rsid w:val="008533AB"/>
    <w:rsid w:val="00854A6C"/>
    <w:rsid w:val="008550BF"/>
    <w:rsid w:val="008656AE"/>
    <w:rsid w:val="00865AA4"/>
    <w:rsid w:val="00867114"/>
    <w:rsid w:val="00873CDA"/>
    <w:rsid w:val="00873CE0"/>
    <w:rsid w:val="00875795"/>
    <w:rsid w:val="00880A2B"/>
    <w:rsid w:val="00884C3B"/>
    <w:rsid w:val="0088501A"/>
    <w:rsid w:val="00886EFD"/>
    <w:rsid w:val="008932AA"/>
    <w:rsid w:val="008A0B2E"/>
    <w:rsid w:val="008A1F6F"/>
    <w:rsid w:val="008B3A90"/>
    <w:rsid w:val="008B41B6"/>
    <w:rsid w:val="008B65C6"/>
    <w:rsid w:val="008C386F"/>
    <w:rsid w:val="008C48F8"/>
    <w:rsid w:val="008D16DB"/>
    <w:rsid w:val="008D5AE4"/>
    <w:rsid w:val="008E451E"/>
    <w:rsid w:val="008E7CFF"/>
    <w:rsid w:val="008F4BB8"/>
    <w:rsid w:val="008F6563"/>
    <w:rsid w:val="00901013"/>
    <w:rsid w:val="00901196"/>
    <w:rsid w:val="009016D8"/>
    <w:rsid w:val="00903894"/>
    <w:rsid w:val="00903919"/>
    <w:rsid w:val="00904D7E"/>
    <w:rsid w:val="00905C00"/>
    <w:rsid w:val="00910EE0"/>
    <w:rsid w:val="00911C5D"/>
    <w:rsid w:val="009120E1"/>
    <w:rsid w:val="00920098"/>
    <w:rsid w:val="00930E45"/>
    <w:rsid w:val="0094234E"/>
    <w:rsid w:val="00943445"/>
    <w:rsid w:val="009436D5"/>
    <w:rsid w:val="00944AF6"/>
    <w:rsid w:val="00944C83"/>
    <w:rsid w:val="00945AB5"/>
    <w:rsid w:val="00950C42"/>
    <w:rsid w:val="0096171C"/>
    <w:rsid w:val="00961956"/>
    <w:rsid w:val="00962037"/>
    <w:rsid w:val="00965AF4"/>
    <w:rsid w:val="0098587F"/>
    <w:rsid w:val="0098701B"/>
    <w:rsid w:val="009877EC"/>
    <w:rsid w:val="00993412"/>
    <w:rsid w:val="009958DD"/>
    <w:rsid w:val="009A05BD"/>
    <w:rsid w:val="009A3E43"/>
    <w:rsid w:val="009B4E59"/>
    <w:rsid w:val="009B561E"/>
    <w:rsid w:val="009C0C00"/>
    <w:rsid w:val="009C3A39"/>
    <w:rsid w:val="009D3BD5"/>
    <w:rsid w:val="009D5324"/>
    <w:rsid w:val="009E191A"/>
    <w:rsid w:val="009E2BFD"/>
    <w:rsid w:val="009E7A19"/>
    <w:rsid w:val="009F371F"/>
    <w:rsid w:val="00A02E13"/>
    <w:rsid w:val="00A03C75"/>
    <w:rsid w:val="00A03EEA"/>
    <w:rsid w:val="00A04E3D"/>
    <w:rsid w:val="00A05C54"/>
    <w:rsid w:val="00A221E1"/>
    <w:rsid w:val="00A22CD2"/>
    <w:rsid w:val="00A267ED"/>
    <w:rsid w:val="00A27842"/>
    <w:rsid w:val="00A376BA"/>
    <w:rsid w:val="00A41548"/>
    <w:rsid w:val="00A4763F"/>
    <w:rsid w:val="00A47868"/>
    <w:rsid w:val="00A606D8"/>
    <w:rsid w:val="00A6269F"/>
    <w:rsid w:val="00A70352"/>
    <w:rsid w:val="00A71371"/>
    <w:rsid w:val="00A8435C"/>
    <w:rsid w:val="00A86370"/>
    <w:rsid w:val="00A90C69"/>
    <w:rsid w:val="00A9600B"/>
    <w:rsid w:val="00AA30BF"/>
    <w:rsid w:val="00AA4853"/>
    <w:rsid w:val="00AB3F91"/>
    <w:rsid w:val="00AC2101"/>
    <w:rsid w:val="00AC2E0C"/>
    <w:rsid w:val="00AC39ED"/>
    <w:rsid w:val="00AC40EC"/>
    <w:rsid w:val="00AD63C4"/>
    <w:rsid w:val="00AE0D27"/>
    <w:rsid w:val="00AF1DAF"/>
    <w:rsid w:val="00B01DD1"/>
    <w:rsid w:val="00B14444"/>
    <w:rsid w:val="00B26E8E"/>
    <w:rsid w:val="00B27BA7"/>
    <w:rsid w:val="00B30E45"/>
    <w:rsid w:val="00B425BB"/>
    <w:rsid w:val="00B43801"/>
    <w:rsid w:val="00B51A0F"/>
    <w:rsid w:val="00B63854"/>
    <w:rsid w:val="00B640A8"/>
    <w:rsid w:val="00B71BF7"/>
    <w:rsid w:val="00B74C8E"/>
    <w:rsid w:val="00B77B9F"/>
    <w:rsid w:val="00B867C7"/>
    <w:rsid w:val="00B9485C"/>
    <w:rsid w:val="00BA7A23"/>
    <w:rsid w:val="00BB44C5"/>
    <w:rsid w:val="00BB4E27"/>
    <w:rsid w:val="00BC3C46"/>
    <w:rsid w:val="00BD0205"/>
    <w:rsid w:val="00BD2323"/>
    <w:rsid w:val="00BD30D3"/>
    <w:rsid w:val="00BD3DAE"/>
    <w:rsid w:val="00BD57B4"/>
    <w:rsid w:val="00BE25D7"/>
    <w:rsid w:val="00BE5A88"/>
    <w:rsid w:val="00BF02E7"/>
    <w:rsid w:val="00BF33FB"/>
    <w:rsid w:val="00BF35BA"/>
    <w:rsid w:val="00BF5323"/>
    <w:rsid w:val="00C00358"/>
    <w:rsid w:val="00C02E72"/>
    <w:rsid w:val="00C107B9"/>
    <w:rsid w:val="00C119E5"/>
    <w:rsid w:val="00C254AB"/>
    <w:rsid w:val="00C32A8F"/>
    <w:rsid w:val="00C42FBA"/>
    <w:rsid w:val="00C561CD"/>
    <w:rsid w:val="00C621A1"/>
    <w:rsid w:val="00C6338A"/>
    <w:rsid w:val="00C646E1"/>
    <w:rsid w:val="00C65BA8"/>
    <w:rsid w:val="00C70FF6"/>
    <w:rsid w:val="00C7174C"/>
    <w:rsid w:val="00C73773"/>
    <w:rsid w:val="00C852E8"/>
    <w:rsid w:val="00C85644"/>
    <w:rsid w:val="00C91A18"/>
    <w:rsid w:val="00C920D6"/>
    <w:rsid w:val="00C95A15"/>
    <w:rsid w:val="00CA4120"/>
    <w:rsid w:val="00CB0846"/>
    <w:rsid w:val="00CB1199"/>
    <w:rsid w:val="00CC27DC"/>
    <w:rsid w:val="00CD0D62"/>
    <w:rsid w:val="00CD13F9"/>
    <w:rsid w:val="00CD3919"/>
    <w:rsid w:val="00CD5233"/>
    <w:rsid w:val="00CD5E44"/>
    <w:rsid w:val="00D11BE9"/>
    <w:rsid w:val="00D12052"/>
    <w:rsid w:val="00D12DF1"/>
    <w:rsid w:val="00D138FB"/>
    <w:rsid w:val="00D13B06"/>
    <w:rsid w:val="00D16DD3"/>
    <w:rsid w:val="00D17805"/>
    <w:rsid w:val="00D2005A"/>
    <w:rsid w:val="00D31D54"/>
    <w:rsid w:val="00D34163"/>
    <w:rsid w:val="00D42CDB"/>
    <w:rsid w:val="00D533FB"/>
    <w:rsid w:val="00D669E1"/>
    <w:rsid w:val="00D76BD5"/>
    <w:rsid w:val="00D77378"/>
    <w:rsid w:val="00D81CC9"/>
    <w:rsid w:val="00D83654"/>
    <w:rsid w:val="00D842E4"/>
    <w:rsid w:val="00D87DA5"/>
    <w:rsid w:val="00DB286D"/>
    <w:rsid w:val="00DB79A7"/>
    <w:rsid w:val="00DC12C8"/>
    <w:rsid w:val="00DC138D"/>
    <w:rsid w:val="00DC4A63"/>
    <w:rsid w:val="00DD7E77"/>
    <w:rsid w:val="00DE6CDA"/>
    <w:rsid w:val="00DF0458"/>
    <w:rsid w:val="00DF0EB1"/>
    <w:rsid w:val="00DF6602"/>
    <w:rsid w:val="00DF7A95"/>
    <w:rsid w:val="00E00E4A"/>
    <w:rsid w:val="00E115B0"/>
    <w:rsid w:val="00E16368"/>
    <w:rsid w:val="00E21795"/>
    <w:rsid w:val="00E302B6"/>
    <w:rsid w:val="00E31721"/>
    <w:rsid w:val="00E33A69"/>
    <w:rsid w:val="00E37C57"/>
    <w:rsid w:val="00E424E9"/>
    <w:rsid w:val="00E42508"/>
    <w:rsid w:val="00E42C69"/>
    <w:rsid w:val="00E44522"/>
    <w:rsid w:val="00E50EE9"/>
    <w:rsid w:val="00E62AAA"/>
    <w:rsid w:val="00E62C3B"/>
    <w:rsid w:val="00E70C66"/>
    <w:rsid w:val="00E77494"/>
    <w:rsid w:val="00E802ED"/>
    <w:rsid w:val="00E84AF3"/>
    <w:rsid w:val="00E853FA"/>
    <w:rsid w:val="00E926EA"/>
    <w:rsid w:val="00EA16B7"/>
    <w:rsid w:val="00EA433E"/>
    <w:rsid w:val="00EB13B4"/>
    <w:rsid w:val="00EB4577"/>
    <w:rsid w:val="00EC3238"/>
    <w:rsid w:val="00EC53AB"/>
    <w:rsid w:val="00ED09BE"/>
    <w:rsid w:val="00ED1B72"/>
    <w:rsid w:val="00ED36A0"/>
    <w:rsid w:val="00ED39D2"/>
    <w:rsid w:val="00ED4A77"/>
    <w:rsid w:val="00ED5192"/>
    <w:rsid w:val="00EE0953"/>
    <w:rsid w:val="00EE64AF"/>
    <w:rsid w:val="00EF2893"/>
    <w:rsid w:val="00EF417E"/>
    <w:rsid w:val="00EF68FE"/>
    <w:rsid w:val="00EF7366"/>
    <w:rsid w:val="00F10455"/>
    <w:rsid w:val="00F1731D"/>
    <w:rsid w:val="00F232F3"/>
    <w:rsid w:val="00F47FE7"/>
    <w:rsid w:val="00F506AB"/>
    <w:rsid w:val="00F54684"/>
    <w:rsid w:val="00F552C7"/>
    <w:rsid w:val="00F55553"/>
    <w:rsid w:val="00F70630"/>
    <w:rsid w:val="00F8606D"/>
    <w:rsid w:val="00F929EC"/>
    <w:rsid w:val="00FA1FA4"/>
    <w:rsid w:val="00FA25FD"/>
    <w:rsid w:val="00FB4C2C"/>
    <w:rsid w:val="00FB7837"/>
    <w:rsid w:val="00FB7FFE"/>
    <w:rsid w:val="00FE7200"/>
    <w:rsid w:val="00FF0E3A"/>
    <w:rsid w:val="00FF4C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94F5F"/>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uiPriority w:val="99"/>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ListParagraph">
    <w:name w:val="List Paragraph"/>
    <w:basedOn w:val="Normal"/>
    <w:uiPriority w:val="34"/>
    <w:qFormat/>
    <w:rsid w:val="00493D57"/>
    <w:pPr>
      <w:ind w:left="720"/>
      <w:contextualSpacing/>
    </w:pPr>
  </w:style>
  <w:style w:type="character" w:styleId="EndnoteReference">
    <w:name w:val="endnote reference"/>
    <w:rsid w:val="00E853FA"/>
    <w:rPr>
      <w:vertAlign w:val="superscript"/>
    </w:rPr>
  </w:style>
  <w:style w:type="character" w:customStyle="1" w:styleId="a">
    <w:name w:val="Σύμβολο υποσημείωσης"/>
    <w:rsid w:val="00183E70"/>
    <w:rPr>
      <w:vertAlign w:val="superscript"/>
    </w:rPr>
  </w:style>
  <w:style w:type="paragraph" w:customStyle="1" w:styleId="Standard">
    <w:name w:val="Standard"/>
    <w:rsid w:val="000D65DB"/>
    <w:pPr>
      <w:widowControl w:val="0"/>
      <w:autoSpaceDN w:val="0"/>
      <w:spacing w:after="60" w:line="240" w:lineRule="auto"/>
      <w:jc w:val="both"/>
      <w:textAlignment w:val="baseline"/>
    </w:pPr>
    <w:rPr>
      <w:rFonts w:ascii="Times New Roman" w:eastAsia="Times New Roman" w:hAnsi="Times New Roman" w:cs="MS Sans Serif"/>
      <w:kern w:val="3"/>
      <w:lang w:val="en-GB" w:eastAsia="zh-CN" w:bidi="el-GR"/>
    </w:rPr>
  </w:style>
  <w:style w:type="paragraph" w:customStyle="1" w:styleId="western">
    <w:name w:val="western"/>
    <w:basedOn w:val="Normal"/>
    <w:rsid w:val="007045CE"/>
    <w:pPr>
      <w:spacing w:before="100" w:beforeAutospacing="1" w:after="119"/>
    </w:pPr>
    <w:rPr>
      <w:color w:val="000000"/>
      <w:lang w:eastAsia="en-GB"/>
    </w:rPr>
  </w:style>
  <w:style w:type="character" w:customStyle="1" w:styleId="apple-tab-span">
    <w:name w:val="apple-tab-span"/>
    <w:basedOn w:val="DefaultParagraphFont"/>
    <w:rsid w:val="00ED5192"/>
  </w:style>
  <w:style w:type="paragraph" w:styleId="Subtitle">
    <w:name w:val="Subtitle"/>
    <w:basedOn w:val="Normal"/>
    <w:next w:val="Normal"/>
    <w:link w:val="SubtitleChar"/>
    <w:uiPriority w:val="11"/>
    <w:qFormat/>
    <w:rsid w:val="00081EF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81EFD"/>
    <w:rPr>
      <w:rFonts w:eastAsiaTheme="minorEastAsia"/>
      <w:color w:val="5A5A5A" w:themeColor="text1" w:themeTint="A5"/>
      <w:spacing w:val="15"/>
      <w:lang w:val="en-GB" w:eastAsia="pl-PL"/>
    </w:rPr>
  </w:style>
  <w:style w:type="paragraph" w:styleId="Caption">
    <w:name w:val="caption"/>
    <w:basedOn w:val="Normal"/>
    <w:next w:val="Normal"/>
    <w:uiPriority w:val="35"/>
    <w:unhideWhenUsed/>
    <w:qFormat/>
    <w:rsid w:val="0026457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384373836">
      <w:bodyDiv w:val="1"/>
      <w:marLeft w:val="0"/>
      <w:marRight w:val="0"/>
      <w:marTop w:val="0"/>
      <w:marBottom w:val="0"/>
      <w:divBdr>
        <w:top w:val="none" w:sz="0" w:space="0" w:color="auto"/>
        <w:left w:val="none" w:sz="0" w:space="0" w:color="auto"/>
        <w:bottom w:val="none" w:sz="0" w:space="0" w:color="auto"/>
        <w:right w:val="none" w:sz="0" w:space="0" w:color="auto"/>
      </w:divBdr>
    </w:div>
    <w:div w:id="396318521">
      <w:bodyDiv w:val="1"/>
      <w:marLeft w:val="0"/>
      <w:marRight w:val="0"/>
      <w:marTop w:val="0"/>
      <w:marBottom w:val="0"/>
      <w:divBdr>
        <w:top w:val="none" w:sz="0" w:space="0" w:color="auto"/>
        <w:left w:val="none" w:sz="0" w:space="0" w:color="auto"/>
        <w:bottom w:val="none" w:sz="0" w:space="0" w:color="auto"/>
        <w:right w:val="none" w:sz="0" w:space="0" w:color="auto"/>
      </w:divBdr>
    </w:div>
    <w:div w:id="590044259">
      <w:bodyDiv w:val="1"/>
      <w:marLeft w:val="0"/>
      <w:marRight w:val="0"/>
      <w:marTop w:val="0"/>
      <w:marBottom w:val="0"/>
      <w:divBdr>
        <w:top w:val="none" w:sz="0" w:space="0" w:color="auto"/>
        <w:left w:val="none" w:sz="0" w:space="0" w:color="auto"/>
        <w:bottom w:val="none" w:sz="0" w:space="0" w:color="auto"/>
        <w:right w:val="none" w:sz="0" w:space="0" w:color="auto"/>
      </w:divBdr>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20248517">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811363747">
      <w:bodyDiv w:val="1"/>
      <w:marLeft w:val="0"/>
      <w:marRight w:val="0"/>
      <w:marTop w:val="0"/>
      <w:marBottom w:val="0"/>
      <w:divBdr>
        <w:top w:val="none" w:sz="0" w:space="0" w:color="auto"/>
        <w:left w:val="none" w:sz="0" w:space="0" w:color="auto"/>
        <w:bottom w:val="none" w:sz="0" w:space="0" w:color="auto"/>
        <w:right w:val="none" w:sz="0" w:space="0" w:color="auto"/>
      </w:divBdr>
    </w:div>
    <w:div w:id="836191716">
      <w:bodyDiv w:val="1"/>
      <w:marLeft w:val="0"/>
      <w:marRight w:val="0"/>
      <w:marTop w:val="0"/>
      <w:marBottom w:val="0"/>
      <w:divBdr>
        <w:top w:val="none" w:sz="0" w:space="0" w:color="auto"/>
        <w:left w:val="none" w:sz="0" w:space="0" w:color="auto"/>
        <w:bottom w:val="none" w:sz="0" w:space="0" w:color="auto"/>
        <w:right w:val="none" w:sz="0" w:space="0" w:color="auto"/>
      </w:divBdr>
      <w:divsChild>
        <w:div w:id="1091897860">
          <w:marLeft w:val="360"/>
          <w:marRight w:val="0"/>
          <w:marTop w:val="200"/>
          <w:marBottom w:val="0"/>
          <w:divBdr>
            <w:top w:val="none" w:sz="0" w:space="0" w:color="auto"/>
            <w:left w:val="none" w:sz="0" w:space="0" w:color="auto"/>
            <w:bottom w:val="none" w:sz="0" w:space="0" w:color="auto"/>
            <w:right w:val="none" w:sz="0" w:space="0" w:color="auto"/>
          </w:divBdr>
        </w:div>
        <w:div w:id="1279020840">
          <w:marLeft w:val="360"/>
          <w:marRight w:val="0"/>
          <w:marTop w:val="200"/>
          <w:marBottom w:val="0"/>
          <w:divBdr>
            <w:top w:val="none" w:sz="0" w:space="0" w:color="auto"/>
            <w:left w:val="none" w:sz="0" w:space="0" w:color="auto"/>
            <w:bottom w:val="none" w:sz="0" w:space="0" w:color="auto"/>
            <w:right w:val="none" w:sz="0" w:space="0" w:color="auto"/>
          </w:divBdr>
        </w:div>
        <w:div w:id="290524505">
          <w:marLeft w:val="360"/>
          <w:marRight w:val="0"/>
          <w:marTop w:val="200"/>
          <w:marBottom w:val="0"/>
          <w:divBdr>
            <w:top w:val="none" w:sz="0" w:space="0" w:color="auto"/>
            <w:left w:val="none" w:sz="0" w:space="0" w:color="auto"/>
            <w:bottom w:val="none" w:sz="0" w:space="0" w:color="auto"/>
            <w:right w:val="none" w:sz="0" w:space="0" w:color="auto"/>
          </w:divBdr>
        </w:div>
        <w:div w:id="550774106">
          <w:marLeft w:val="360"/>
          <w:marRight w:val="0"/>
          <w:marTop w:val="200"/>
          <w:marBottom w:val="0"/>
          <w:divBdr>
            <w:top w:val="none" w:sz="0" w:space="0" w:color="auto"/>
            <w:left w:val="none" w:sz="0" w:space="0" w:color="auto"/>
            <w:bottom w:val="none" w:sz="0" w:space="0" w:color="auto"/>
            <w:right w:val="none" w:sz="0" w:space="0" w:color="auto"/>
          </w:divBdr>
        </w:div>
        <w:div w:id="508519105">
          <w:marLeft w:val="360"/>
          <w:marRight w:val="0"/>
          <w:marTop w:val="200"/>
          <w:marBottom w:val="0"/>
          <w:divBdr>
            <w:top w:val="none" w:sz="0" w:space="0" w:color="auto"/>
            <w:left w:val="none" w:sz="0" w:space="0" w:color="auto"/>
            <w:bottom w:val="none" w:sz="0" w:space="0" w:color="auto"/>
            <w:right w:val="none" w:sz="0" w:space="0" w:color="auto"/>
          </w:divBdr>
        </w:div>
      </w:divsChild>
    </w:div>
    <w:div w:id="990408348">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04243561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66043548">
      <w:bodyDiv w:val="1"/>
      <w:marLeft w:val="0"/>
      <w:marRight w:val="0"/>
      <w:marTop w:val="0"/>
      <w:marBottom w:val="0"/>
      <w:divBdr>
        <w:top w:val="none" w:sz="0" w:space="0" w:color="auto"/>
        <w:left w:val="none" w:sz="0" w:space="0" w:color="auto"/>
        <w:bottom w:val="none" w:sz="0" w:space="0" w:color="auto"/>
        <w:right w:val="none" w:sz="0" w:space="0" w:color="auto"/>
      </w:divBdr>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 w:id="1572155129">
      <w:bodyDiv w:val="1"/>
      <w:marLeft w:val="0"/>
      <w:marRight w:val="0"/>
      <w:marTop w:val="0"/>
      <w:marBottom w:val="0"/>
      <w:divBdr>
        <w:top w:val="none" w:sz="0" w:space="0" w:color="auto"/>
        <w:left w:val="none" w:sz="0" w:space="0" w:color="auto"/>
        <w:bottom w:val="none" w:sz="0" w:space="0" w:color="auto"/>
        <w:right w:val="none" w:sz="0" w:space="0" w:color="auto"/>
      </w:divBdr>
    </w:div>
    <w:div w:id="1676108507">
      <w:bodyDiv w:val="1"/>
      <w:marLeft w:val="0"/>
      <w:marRight w:val="0"/>
      <w:marTop w:val="0"/>
      <w:marBottom w:val="0"/>
      <w:divBdr>
        <w:top w:val="none" w:sz="0" w:space="0" w:color="auto"/>
        <w:left w:val="none" w:sz="0" w:space="0" w:color="auto"/>
        <w:bottom w:val="none" w:sz="0" w:space="0" w:color="auto"/>
        <w:right w:val="none" w:sz="0" w:space="0" w:color="auto"/>
      </w:divBdr>
    </w:div>
    <w:div w:id="19135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apachri@ece.auth.gr" TargetMode="External"/><Relationship Id="rId18" Type="http://schemas.openxmlformats.org/officeDocument/2006/relationships/hyperlink" Target="file:///C:\Users\Krits\Desktop\Texnologia%20logismikou\sum\3&#959;%20&#960;&#945;&#961;&#945;&#948;&#959;&#964;&#941;&#959;%20&#963;&#967;&#949;&#948;&#972;&#957;%20&#972;&#955;&#945;%20.docx" TargetMode="External"/><Relationship Id="rId26" Type="http://schemas.openxmlformats.org/officeDocument/2006/relationships/image" Target="media/image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tpliakis@ece.auth.gr" TargetMode="External"/><Relationship Id="rId17" Type="http://schemas.openxmlformats.org/officeDocument/2006/relationships/hyperlink" Target="file:///C:\Users\Krits\Desktop\Texnologia%20logismikou\sum\3&#959;%20&#960;&#945;&#961;&#945;&#948;&#959;&#964;&#941;&#959;%20&#963;&#967;&#949;&#948;&#972;&#957;%20&#972;&#955;&#945;%20.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Krits\Desktop\Texnologia%20logismikou\sum\3&#959;%20&#960;&#945;&#961;&#945;&#948;&#959;&#964;&#941;&#959;%20&#963;&#967;&#949;&#948;&#972;&#957;%20&#972;&#955;&#945;%20.docx" TargetMode="External"/><Relationship Id="rId20" Type="http://schemas.openxmlformats.org/officeDocument/2006/relationships/hyperlink" Target="file:///C:\Users\Krits\Desktop\Texnologia%20logismikou\sum\3&#959;%20&#960;&#945;&#961;&#945;&#948;&#959;&#964;&#941;&#959;%20&#963;&#967;&#949;&#948;&#972;&#957;%20&#972;&#955;&#945;%20.docx" TargetMode="External"/><Relationship Id="rId29" Type="http://schemas.openxmlformats.org/officeDocument/2006/relationships/image" Target="media/image1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omavr@ece.auth.gr"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Krits\Desktop\Texnologia%20logismikou\sum\3&#959;%20&#960;&#945;&#961;&#945;&#948;&#959;&#964;&#941;&#959;%20&#963;&#967;&#949;&#948;&#972;&#957;%20&#972;&#955;&#945;%20.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mailto:antomavr@ece.auth.gr" TargetMode="External"/><Relationship Id="rId19" Type="http://schemas.openxmlformats.org/officeDocument/2006/relationships/hyperlink" Target="file:///C:\Users\Krits\Desktop\Texnologia%20logismikou\sum\3&#959;%20&#960;&#945;&#961;&#945;&#948;&#959;&#964;&#941;&#959;%20&#963;&#967;&#949;&#948;&#972;&#957;%20&#972;&#955;&#945;%20.docx"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apachri@ece.auth.gr" TargetMode="External"/><Relationship Id="rId14" Type="http://schemas.openxmlformats.org/officeDocument/2006/relationships/hyperlink" Target="file:///C:\Users\Krits\Desktop\Texnologia%20logismikou\sum\3&#959;%20&#960;&#945;&#961;&#945;&#948;&#959;&#964;&#941;&#959;%20&#963;&#967;&#949;&#948;&#972;&#957;%20&#972;&#955;&#945;%20.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3C93F23-756E-4EE8-931E-E0050ACB3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4493</Words>
  <Characters>24267</Characters>
  <Application>Microsoft Office Word</Application>
  <DocSecurity>0</DocSecurity>
  <Lines>202</Lines>
  <Paragraphs>57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28703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19</cp:revision>
  <cp:lastPrinted>2019-05-28T23:17:00Z</cp:lastPrinted>
  <dcterms:created xsi:type="dcterms:W3CDTF">2019-05-28T19:56:00Z</dcterms:created>
  <dcterms:modified xsi:type="dcterms:W3CDTF">2019-05-28T23:18:00Z</dcterms:modified>
</cp:coreProperties>
</file>